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3.xml" ContentType="application/vnd.openxmlformats-officedocument.wordprocessingml.header+xml"/>
  <Override PartName="/word/footer2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24.xml" ContentType="application/vnd.openxmlformats-officedocument.wordprocessingml.header+xml"/>
  <Override PartName="/word/header2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6.xml" ContentType="application/vnd.openxmlformats-officedocument.wordprocessingml.header+xml"/>
  <Override PartName="/word/footer23.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9.xml" ContentType="application/vnd.openxmlformats-officedocument.wordprocessingml.header+xml"/>
  <Override PartName="/word/footer26.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2.xml" ContentType="application/vnd.openxmlformats-officedocument.wordprocessingml.header+xml"/>
  <Override PartName="/word/footer29.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5.xml" ContentType="application/vnd.openxmlformats-officedocument.wordprocessingml.head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C84F4" w14:textId="77777777" w:rsidR="00442343" w:rsidRPr="00642D70" w:rsidRDefault="00442343">
      <w:pPr>
        <w:jc w:val="center"/>
        <w:rPr>
          <w:b/>
          <w:sz w:val="32"/>
          <w:szCs w:val="32"/>
        </w:rPr>
      </w:pPr>
    </w:p>
    <w:p w14:paraId="32456E71" w14:textId="77777777" w:rsidR="00442343" w:rsidRPr="00642D70" w:rsidRDefault="00442343">
      <w:pPr>
        <w:jc w:val="center"/>
        <w:rPr>
          <w:b/>
          <w:sz w:val="32"/>
          <w:szCs w:val="32"/>
        </w:rPr>
      </w:pPr>
    </w:p>
    <w:p w14:paraId="2CAAAACF" w14:textId="77777777" w:rsidR="00442343" w:rsidRPr="00642D70" w:rsidRDefault="00442343">
      <w:pPr>
        <w:jc w:val="center"/>
        <w:rPr>
          <w:b/>
          <w:sz w:val="32"/>
          <w:szCs w:val="32"/>
        </w:rPr>
      </w:pPr>
    </w:p>
    <w:p w14:paraId="2A67A529" w14:textId="77777777" w:rsidR="00442343" w:rsidRPr="00642D70" w:rsidRDefault="00442343">
      <w:pPr>
        <w:jc w:val="center"/>
        <w:rPr>
          <w:b/>
          <w:sz w:val="32"/>
          <w:szCs w:val="32"/>
        </w:rPr>
      </w:pPr>
    </w:p>
    <w:p w14:paraId="6537E731" w14:textId="77777777" w:rsidR="00442343" w:rsidRPr="00642D70" w:rsidRDefault="00442343">
      <w:pPr>
        <w:jc w:val="center"/>
        <w:rPr>
          <w:b/>
          <w:sz w:val="32"/>
          <w:szCs w:val="32"/>
        </w:rPr>
      </w:pPr>
    </w:p>
    <w:p w14:paraId="2CAD1FB7" w14:textId="77777777" w:rsidR="00442343" w:rsidRPr="00642D70" w:rsidRDefault="00442343">
      <w:pPr>
        <w:jc w:val="center"/>
        <w:rPr>
          <w:b/>
          <w:sz w:val="32"/>
          <w:szCs w:val="32"/>
        </w:rPr>
      </w:pPr>
    </w:p>
    <w:p w14:paraId="73881327" w14:textId="4670E373" w:rsidR="00442343" w:rsidRPr="00642D70" w:rsidRDefault="00250054" w:rsidP="00250054">
      <w:pPr>
        <w:ind w:firstLine="0"/>
        <w:jc w:val="center"/>
      </w:pPr>
      <w:r w:rsidRPr="00250054">
        <w:rPr>
          <w:b/>
          <w:sz w:val="32"/>
          <w:szCs w:val="32"/>
        </w:rPr>
        <w:t>Bio-inspired Hybrid Techniques for Generating Food Menu Recommendations Using Cuckoo Search Algorithm</w:t>
      </w:r>
    </w:p>
    <w:p w14:paraId="4653C31E" w14:textId="77777777" w:rsidR="00442343" w:rsidRPr="00642D70" w:rsidRDefault="00442343">
      <w:pPr>
        <w:ind w:firstLine="0"/>
      </w:pPr>
    </w:p>
    <w:p w14:paraId="16712ACC" w14:textId="77777777" w:rsidR="00442343" w:rsidRPr="00642D70" w:rsidRDefault="00442343">
      <w:pPr>
        <w:ind w:firstLine="0"/>
        <w:jc w:val="center"/>
      </w:pPr>
      <w:r w:rsidRPr="00642D70">
        <w:rPr>
          <w:rFonts w:eastAsia="Times New Roman"/>
        </w:rPr>
        <w:t xml:space="preserve"> </w:t>
      </w:r>
      <w:r w:rsidRPr="00642D70">
        <w:t>LICENSE THESIS</w:t>
      </w:r>
    </w:p>
    <w:p w14:paraId="0E837FDF" w14:textId="77777777" w:rsidR="00442343" w:rsidRPr="00642D70" w:rsidRDefault="00442343">
      <w:pPr>
        <w:jc w:val="center"/>
      </w:pPr>
    </w:p>
    <w:p w14:paraId="65CD447C" w14:textId="77777777" w:rsidR="00442343" w:rsidRPr="00642D70" w:rsidRDefault="00442343">
      <w:pPr>
        <w:jc w:val="center"/>
      </w:pPr>
    </w:p>
    <w:p w14:paraId="0EC924EA" w14:textId="77777777" w:rsidR="00442343" w:rsidRPr="00642D70" w:rsidRDefault="00442343">
      <w:pPr>
        <w:jc w:val="center"/>
      </w:pPr>
    </w:p>
    <w:p w14:paraId="5599CCA5" w14:textId="77777777" w:rsidR="00442343" w:rsidRPr="00642D70" w:rsidRDefault="00442343">
      <w:pPr>
        <w:jc w:val="center"/>
      </w:pPr>
    </w:p>
    <w:p w14:paraId="084CB328" w14:textId="77777777" w:rsidR="00442343" w:rsidRPr="00642D70" w:rsidRDefault="00442343">
      <w:pPr>
        <w:jc w:val="center"/>
      </w:pPr>
    </w:p>
    <w:p w14:paraId="0181B783" w14:textId="77777777" w:rsidR="00442343" w:rsidRPr="00642D70" w:rsidRDefault="00442343">
      <w:pPr>
        <w:jc w:val="center"/>
      </w:pPr>
    </w:p>
    <w:p w14:paraId="6869D5FC" w14:textId="77777777" w:rsidR="00442343" w:rsidRPr="00642D70" w:rsidRDefault="00442343">
      <w:pPr>
        <w:ind w:left="3600"/>
      </w:pPr>
      <w:r w:rsidRPr="00642D70">
        <w:rPr>
          <w:rFonts w:eastAsia="Times New Roman"/>
        </w:rPr>
        <w:t xml:space="preserve">          </w:t>
      </w:r>
    </w:p>
    <w:p w14:paraId="3F4303A2" w14:textId="77777777" w:rsidR="00442343" w:rsidRPr="00642D70" w:rsidRDefault="00442343">
      <w:pPr>
        <w:ind w:left="3600"/>
      </w:pPr>
    </w:p>
    <w:p w14:paraId="08EF300D" w14:textId="77777777" w:rsidR="00442343" w:rsidRPr="00642D70" w:rsidRDefault="00442343">
      <w:pPr>
        <w:ind w:left="3600"/>
      </w:pPr>
    </w:p>
    <w:p w14:paraId="5B13202A" w14:textId="77777777" w:rsidR="00442343" w:rsidRPr="00642D70" w:rsidRDefault="00442343">
      <w:pPr>
        <w:ind w:left="3600"/>
      </w:pPr>
    </w:p>
    <w:p w14:paraId="07C5C301" w14:textId="77777777" w:rsidR="00442343" w:rsidRPr="00642D70" w:rsidRDefault="00442343">
      <w:pPr>
        <w:ind w:left="3600"/>
      </w:pPr>
    </w:p>
    <w:p w14:paraId="48D6A560" w14:textId="77777777" w:rsidR="00442343" w:rsidRPr="00642D70" w:rsidRDefault="00442343">
      <w:pPr>
        <w:ind w:left="3600"/>
      </w:pPr>
    </w:p>
    <w:p w14:paraId="6D932D90" w14:textId="77777777" w:rsidR="00442343" w:rsidRPr="00642D70" w:rsidRDefault="00442343">
      <w:pPr>
        <w:ind w:left="3600"/>
      </w:pPr>
    </w:p>
    <w:p w14:paraId="4247D769" w14:textId="77777777" w:rsidR="00442343" w:rsidRPr="00642D70" w:rsidRDefault="00442343">
      <w:pPr>
        <w:ind w:left="3600"/>
      </w:pPr>
    </w:p>
    <w:tbl>
      <w:tblPr>
        <w:tblW w:w="0" w:type="auto"/>
        <w:tblLayout w:type="fixed"/>
        <w:tblLook w:val="0000" w:firstRow="0" w:lastRow="0" w:firstColumn="0" w:lastColumn="0" w:noHBand="0" w:noVBand="0"/>
      </w:tblPr>
      <w:tblGrid>
        <w:gridCol w:w="1526"/>
        <w:gridCol w:w="2551"/>
        <w:gridCol w:w="4678"/>
      </w:tblGrid>
      <w:tr w:rsidR="00442343" w:rsidRPr="00642D70" w14:paraId="5CC5259C" w14:textId="77777777">
        <w:tc>
          <w:tcPr>
            <w:tcW w:w="1526" w:type="dxa"/>
            <w:shd w:val="clear" w:color="auto" w:fill="auto"/>
          </w:tcPr>
          <w:p w14:paraId="591FB8C6" w14:textId="77777777" w:rsidR="00442343" w:rsidRPr="00642D70" w:rsidRDefault="00442343">
            <w:pPr>
              <w:snapToGrid w:val="0"/>
            </w:pPr>
          </w:p>
        </w:tc>
        <w:tc>
          <w:tcPr>
            <w:tcW w:w="2551" w:type="dxa"/>
            <w:shd w:val="clear" w:color="auto" w:fill="auto"/>
          </w:tcPr>
          <w:p w14:paraId="310077C5" w14:textId="77777777" w:rsidR="00442343" w:rsidRPr="00642D70" w:rsidRDefault="00442343">
            <w:pPr>
              <w:snapToGrid w:val="0"/>
              <w:ind w:firstLine="34"/>
              <w:jc w:val="right"/>
              <w:rPr>
                <w:b/>
              </w:rPr>
            </w:pPr>
            <w:r w:rsidRPr="00642D70">
              <w:t>Graduate:</w:t>
            </w:r>
          </w:p>
        </w:tc>
        <w:tc>
          <w:tcPr>
            <w:tcW w:w="4678" w:type="dxa"/>
            <w:shd w:val="clear" w:color="auto" w:fill="auto"/>
          </w:tcPr>
          <w:p w14:paraId="79FF935C" w14:textId="77777777" w:rsidR="00442343" w:rsidRPr="00642D70" w:rsidRDefault="00442343">
            <w:pPr>
              <w:snapToGrid w:val="0"/>
              <w:ind w:firstLine="33"/>
            </w:pPr>
            <w:r w:rsidRPr="00642D70">
              <w:rPr>
                <w:b/>
              </w:rPr>
              <w:t>Akos Tiberiu BOROS</w:t>
            </w:r>
          </w:p>
        </w:tc>
      </w:tr>
      <w:tr w:rsidR="00442343" w:rsidRPr="00642D70" w14:paraId="4985B615" w14:textId="77777777">
        <w:tc>
          <w:tcPr>
            <w:tcW w:w="1526" w:type="dxa"/>
            <w:shd w:val="clear" w:color="auto" w:fill="auto"/>
          </w:tcPr>
          <w:p w14:paraId="1240AED0" w14:textId="77777777" w:rsidR="00442343" w:rsidRPr="00642D70" w:rsidRDefault="00442343">
            <w:pPr>
              <w:snapToGrid w:val="0"/>
            </w:pPr>
          </w:p>
        </w:tc>
        <w:tc>
          <w:tcPr>
            <w:tcW w:w="2551" w:type="dxa"/>
            <w:shd w:val="clear" w:color="auto" w:fill="auto"/>
          </w:tcPr>
          <w:p w14:paraId="567F0C92" w14:textId="77777777" w:rsidR="00442343" w:rsidRPr="00642D70" w:rsidRDefault="00442343">
            <w:pPr>
              <w:snapToGrid w:val="0"/>
              <w:jc w:val="right"/>
            </w:pPr>
          </w:p>
        </w:tc>
        <w:tc>
          <w:tcPr>
            <w:tcW w:w="4678" w:type="dxa"/>
            <w:shd w:val="clear" w:color="auto" w:fill="auto"/>
          </w:tcPr>
          <w:p w14:paraId="631220EB" w14:textId="77777777" w:rsidR="00442343" w:rsidRPr="00642D70" w:rsidRDefault="00442343">
            <w:pPr>
              <w:snapToGrid w:val="0"/>
            </w:pPr>
          </w:p>
        </w:tc>
      </w:tr>
      <w:tr w:rsidR="00442343" w:rsidRPr="00642D70" w14:paraId="26EFA8EB" w14:textId="77777777">
        <w:tc>
          <w:tcPr>
            <w:tcW w:w="1526" w:type="dxa"/>
            <w:shd w:val="clear" w:color="auto" w:fill="auto"/>
          </w:tcPr>
          <w:p w14:paraId="29A70DE2" w14:textId="77777777" w:rsidR="00442343" w:rsidRPr="00642D70" w:rsidRDefault="00442343">
            <w:pPr>
              <w:snapToGrid w:val="0"/>
            </w:pPr>
          </w:p>
        </w:tc>
        <w:tc>
          <w:tcPr>
            <w:tcW w:w="2551" w:type="dxa"/>
            <w:shd w:val="clear" w:color="auto" w:fill="auto"/>
          </w:tcPr>
          <w:p w14:paraId="08CC712B" w14:textId="77777777" w:rsidR="00442343" w:rsidRPr="00642D70" w:rsidRDefault="00442343">
            <w:pPr>
              <w:snapToGrid w:val="0"/>
              <w:jc w:val="right"/>
              <w:rPr>
                <w:b/>
              </w:rPr>
            </w:pPr>
            <w:r w:rsidRPr="00642D70">
              <w:t>Supervisor:</w:t>
            </w:r>
            <w:r w:rsidRPr="00642D70">
              <w:rPr>
                <w:b/>
              </w:rPr>
              <w:t xml:space="preserve"> </w:t>
            </w:r>
          </w:p>
        </w:tc>
        <w:tc>
          <w:tcPr>
            <w:tcW w:w="4678" w:type="dxa"/>
            <w:shd w:val="clear" w:color="auto" w:fill="auto"/>
          </w:tcPr>
          <w:p w14:paraId="715D64C4" w14:textId="1C8C1B7D" w:rsidR="00442343" w:rsidRPr="00642D70" w:rsidRDefault="009F29C4">
            <w:pPr>
              <w:snapToGrid w:val="0"/>
              <w:ind w:firstLine="33"/>
            </w:pPr>
            <w:r w:rsidRPr="009F29C4">
              <w:rPr>
                <w:b/>
              </w:rPr>
              <w:t>Prof. Dr. Eng. Ioan SALOMIE</w:t>
            </w:r>
          </w:p>
        </w:tc>
      </w:tr>
    </w:tbl>
    <w:p w14:paraId="533000A2" w14:textId="77777777" w:rsidR="00442343" w:rsidRPr="00642D70" w:rsidRDefault="00442343">
      <w:pPr>
        <w:ind w:left="3600"/>
        <w:rPr>
          <w:rFonts w:eastAsia="Times New Roman"/>
        </w:rPr>
      </w:pPr>
      <w:r w:rsidRPr="00642D70">
        <w:rPr>
          <w:b/>
        </w:rPr>
        <w:tab/>
      </w:r>
    </w:p>
    <w:p w14:paraId="739528B5" w14:textId="77777777" w:rsidR="00442343" w:rsidRPr="00642D70" w:rsidRDefault="00442343">
      <w:pPr>
        <w:ind w:left="4320"/>
        <w:rPr>
          <w:b/>
        </w:rPr>
      </w:pPr>
      <w:r w:rsidRPr="00642D70">
        <w:rPr>
          <w:rFonts w:eastAsia="Times New Roman"/>
        </w:rPr>
        <w:t xml:space="preserve">          </w:t>
      </w:r>
    </w:p>
    <w:p w14:paraId="3C478A23" w14:textId="77777777" w:rsidR="00442343" w:rsidRPr="00642D70" w:rsidRDefault="00442343">
      <w:pPr>
        <w:ind w:left="3600"/>
        <w:rPr>
          <w:b/>
        </w:rPr>
      </w:pPr>
    </w:p>
    <w:p w14:paraId="1F8B273A" w14:textId="77777777" w:rsidR="00442343" w:rsidRPr="00642D70" w:rsidRDefault="00442343"/>
    <w:p w14:paraId="386C8CA0" w14:textId="77777777" w:rsidR="00442343" w:rsidRPr="00642D70" w:rsidRDefault="00442343"/>
    <w:p w14:paraId="375BA493" w14:textId="77777777" w:rsidR="00442343" w:rsidRPr="00642D70" w:rsidRDefault="00442343"/>
    <w:p w14:paraId="72640941" w14:textId="4682DE7E" w:rsidR="00C03BDE" w:rsidRDefault="00442343" w:rsidP="00371D9B">
      <w:pPr>
        <w:ind w:firstLine="0"/>
        <w:jc w:val="center"/>
        <w:rPr>
          <w:b/>
        </w:rPr>
      </w:pPr>
      <w:r w:rsidRPr="00642D70">
        <w:rPr>
          <w:b/>
        </w:rPr>
        <w:t>2015</w:t>
      </w:r>
    </w:p>
    <w:p w14:paraId="174527D1" w14:textId="77777777" w:rsidR="00442343" w:rsidRPr="00642D70" w:rsidRDefault="00442343">
      <w:pPr>
        <w:ind w:firstLine="0"/>
        <w:jc w:val="center"/>
      </w:pPr>
    </w:p>
    <w:p w14:paraId="2035316E" w14:textId="77777777" w:rsidR="00442343" w:rsidRPr="00642D70" w:rsidRDefault="00442343"/>
    <w:p w14:paraId="33B6049B" w14:textId="77777777" w:rsidR="00442343" w:rsidRPr="00642D70" w:rsidRDefault="00442343">
      <w:pPr>
        <w:pageBreakBefore/>
        <w:suppressAutoHyphens w:val="0"/>
        <w:spacing w:after="200" w:line="276" w:lineRule="auto"/>
      </w:pPr>
    </w:p>
    <w:p w14:paraId="68DB7843" w14:textId="77777777" w:rsidR="00442343" w:rsidRPr="00642D70" w:rsidRDefault="00442343">
      <w:r w:rsidRPr="00642D70">
        <w:tab/>
      </w:r>
    </w:p>
    <w:tbl>
      <w:tblPr>
        <w:tblW w:w="0" w:type="auto"/>
        <w:tblInd w:w="90" w:type="dxa"/>
        <w:tblLayout w:type="fixed"/>
        <w:tblLook w:val="0000" w:firstRow="0" w:lastRow="0" w:firstColumn="0" w:lastColumn="0" w:noHBand="0" w:noVBand="0"/>
      </w:tblPr>
      <w:tblGrid>
        <w:gridCol w:w="3560"/>
        <w:gridCol w:w="1420"/>
        <w:gridCol w:w="283"/>
        <w:gridCol w:w="3403"/>
        <w:gridCol w:w="219"/>
      </w:tblGrid>
      <w:tr w:rsidR="00442343" w:rsidRPr="00642D70" w14:paraId="39E3657F" w14:textId="77777777">
        <w:tc>
          <w:tcPr>
            <w:tcW w:w="3560" w:type="dxa"/>
            <w:shd w:val="clear" w:color="auto" w:fill="auto"/>
          </w:tcPr>
          <w:p w14:paraId="46A186E5" w14:textId="77777777" w:rsidR="00442343" w:rsidRPr="00642D70" w:rsidRDefault="00442343">
            <w:pPr>
              <w:snapToGrid w:val="0"/>
            </w:pPr>
          </w:p>
        </w:tc>
        <w:tc>
          <w:tcPr>
            <w:tcW w:w="1703" w:type="dxa"/>
            <w:gridSpan w:val="2"/>
            <w:shd w:val="clear" w:color="auto" w:fill="auto"/>
          </w:tcPr>
          <w:p w14:paraId="3DC0CFE4" w14:textId="77777777" w:rsidR="00442343" w:rsidRPr="00642D70" w:rsidRDefault="00442343">
            <w:pPr>
              <w:snapToGrid w:val="0"/>
            </w:pPr>
          </w:p>
        </w:tc>
        <w:tc>
          <w:tcPr>
            <w:tcW w:w="3622" w:type="dxa"/>
            <w:gridSpan w:val="2"/>
            <w:shd w:val="clear" w:color="auto" w:fill="auto"/>
          </w:tcPr>
          <w:p w14:paraId="28F4295C" w14:textId="77777777" w:rsidR="00442343" w:rsidRPr="00642D70" w:rsidRDefault="00442343">
            <w:pPr>
              <w:snapToGrid w:val="0"/>
              <w:ind w:firstLine="34"/>
              <w:jc w:val="left"/>
            </w:pPr>
          </w:p>
        </w:tc>
      </w:tr>
      <w:tr w:rsidR="00442343" w:rsidRPr="00642D70" w14:paraId="5D43272E" w14:textId="77777777">
        <w:tc>
          <w:tcPr>
            <w:tcW w:w="3560" w:type="dxa"/>
            <w:shd w:val="clear" w:color="auto" w:fill="auto"/>
          </w:tcPr>
          <w:p w14:paraId="63B98004" w14:textId="77777777" w:rsidR="00442343" w:rsidRPr="00642D70" w:rsidRDefault="00442343">
            <w:r w:rsidRPr="00642D70">
              <w:t>DEAN,</w:t>
            </w:r>
          </w:p>
        </w:tc>
        <w:tc>
          <w:tcPr>
            <w:tcW w:w="1703" w:type="dxa"/>
            <w:gridSpan w:val="2"/>
            <w:shd w:val="clear" w:color="auto" w:fill="auto"/>
          </w:tcPr>
          <w:p w14:paraId="5E711336" w14:textId="77777777" w:rsidR="00442343" w:rsidRPr="00642D70" w:rsidRDefault="00442343">
            <w:pPr>
              <w:snapToGrid w:val="0"/>
            </w:pPr>
          </w:p>
        </w:tc>
        <w:tc>
          <w:tcPr>
            <w:tcW w:w="3622" w:type="dxa"/>
            <w:gridSpan w:val="2"/>
            <w:shd w:val="clear" w:color="auto" w:fill="auto"/>
          </w:tcPr>
          <w:p w14:paraId="32FADED4" w14:textId="77777777" w:rsidR="00442343" w:rsidRPr="00642D70" w:rsidRDefault="00442343">
            <w:pPr>
              <w:snapToGrid w:val="0"/>
              <w:ind w:firstLine="34"/>
              <w:jc w:val="left"/>
            </w:pPr>
            <w:r w:rsidRPr="00642D70">
              <w:t>HEAD OF DEPARTMENT,</w:t>
            </w:r>
          </w:p>
        </w:tc>
      </w:tr>
      <w:tr w:rsidR="00442343" w:rsidRPr="00642D70" w14:paraId="732472B0" w14:textId="77777777">
        <w:tblPrEx>
          <w:tblCellMar>
            <w:left w:w="0" w:type="dxa"/>
            <w:right w:w="0" w:type="dxa"/>
          </w:tblCellMar>
        </w:tblPrEx>
        <w:tc>
          <w:tcPr>
            <w:tcW w:w="3560" w:type="dxa"/>
            <w:shd w:val="clear" w:color="auto" w:fill="auto"/>
          </w:tcPr>
          <w:p w14:paraId="74430A71" w14:textId="77777777" w:rsidR="00442343" w:rsidRPr="00642D70" w:rsidRDefault="00442343">
            <w:pPr>
              <w:ind w:firstLine="52"/>
            </w:pPr>
            <w:r w:rsidRPr="00642D70">
              <w:rPr>
                <w:b/>
              </w:rPr>
              <w:t xml:space="preserve">Prof. dr. eng. Liviu  MICLEA </w:t>
            </w:r>
            <w:r w:rsidRPr="00642D70">
              <w:t xml:space="preserve">                                                       </w:t>
            </w:r>
          </w:p>
        </w:tc>
        <w:tc>
          <w:tcPr>
            <w:tcW w:w="1420" w:type="dxa"/>
            <w:shd w:val="clear" w:color="auto" w:fill="auto"/>
          </w:tcPr>
          <w:p w14:paraId="4AF47F1F" w14:textId="77777777" w:rsidR="00442343" w:rsidRPr="00642D70" w:rsidRDefault="00442343">
            <w:pPr>
              <w:snapToGrid w:val="0"/>
            </w:pPr>
          </w:p>
        </w:tc>
        <w:tc>
          <w:tcPr>
            <w:tcW w:w="3686" w:type="dxa"/>
            <w:gridSpan w:val="2"/>
            <w:shd w:val="clear" w:color="auto" w:fill="auto"/>
          </w:tcPr>
          <w:p w14:paraId="20BD9BA9" w14:textId="77777777" w:rsidR="00442343" w:rsidRPr="00642D70" w:rsidRDefault="00442343">
            <w:pPr>
              <w:ind w:firstLine="0"/>
            </w:pPr>
            <w:r w:rsidRPr="00642D70">
              <w:rPr>
                <w:b/>
              </w:rPr>
              <w:t>Prof. dr. eng. Rodica  POTOLEA</w:t>
            </w:r>
            <w:r w:rsidRPr="00642D70">
              <w:t xml:space="preserve">                   </w:t>
            </w:r>
          </w:p>
        </w:tc>
        <w:tc>
          <w:tcPr>
            <w:tcW w:w="219" w:type="dxa"/>
            <w:shd w:val="clear" w:color="auto" w:fill="auto"/>
          </w:tcPr>
          <w:p w14:paraId="25095C3E" w14:textId="77777777" w:rsidR="00442343" w:rsidRPr="00642D70" w:rsidRDefault="00442343">
            <w:pPr>
              <w:snapToGrid w:val="0"/>
            </w:pPr>
          </w:p>
        </w:tc>
      </w:tr>
    </w:tbl>
    <w:p w14:paraId="5850C4AB" w14:textId="77777777" w:rsidR="00442343" w:rsidRPr="00642D70" w:rsidRDefault="00442343"/>
    <w:p w14:paraId="2D95C258" w14:textId="77777777" w:rsidR="00442343" w:rsidRPr="00642D70" w:rsidRDefault="00442343">
      <w:r w:rsidRPr="00642D70">
        <w:rPr>
          <w:rFonts w:eastAsia="Times New Roman"/>
        </w:rPr>
        <w:t xml:space="preserve">  </w:t>
      </w:r>
      <w:r w:rsidRPr="00642D70">
        <w:tab/>
      </w:r>
      <w:r w:rsidRPr="00642D70">
        <w:tab/>
      </w:r>
      <w:r w:rsidRPr="00642D70">
        <w:tab/>
      </w:r>
      <w:r w:rsidRPr="00642D70">
        <w:tab/>
      </w:r>
      <w:r w:rsidRPr="00642D70">
        <w:tab/>
      </w:r>
    </w:p>
    <w:p w14:paraId="65234348" w14:textId="1CF779AB" w:rsidR="00442343" w:rsidRPr="00642D70" w:rsidRDefault="00442343" w:rsidP="0035209F">
      <w:pPr>
        <w:ind w:firstLine="0"/>
      </w:pPr>
    </w:p>
    <w:p w14:paraId="14D9088F" w14:textId="77777777" w:rsidR="00442343" w:rsidRPr="00642D70" w:rsidRDefault="00442343">
      <w:pPr>
        <w:ind w:firstLine="0"/>
        <w:jc w:val="center"/>
        <w:rPr>
          <w:b/>
        </w:rPr>
      </w:pPr>
      <w:r w:rsidRPr="00642D70">
        <w:t xml:space="preserve">Graduate:  </w:t>
      </w:r>
      <w:r w:rsidRPr="00642D70">
        <w:rPr>
          <w:b/>
        </w:rPr>
        <w:t>Akos Tiberiu BOROS</w:t>
      </w:r>
    </w:p>
    <w:p w14:paraId="652A22E6" w14:textId="77777777" w:rsidR="00442343" w:rsidRPr="00642D70" w:rsidRDefault="00442343">
      <w:pPr>
        <w:ind w:firstLine="0"/>
        <w:jc w:val="center"/>
        <w:rPr>
          <w:b/>
        </w:rPr>
      </w:pPr>
    </w:p>
    <w:p w14:paraId="1C89C04D" w14:textId="77777777" w:rsidR="00442343" w:rsidRPr="00642D70" w:rsidRDefault="00442343">
      <w:pPr>
        <w:ind w:firstLine="0"/>
        <w:jc w:val="center"/>
        <w:rPr>
          <w:b/>
        </w:rPr>
      </w:pPr>
    </w:p>
    <w:p w14:paraId="6BA30F47" w14:textId="77777777" w:rsidR="00442343" w:rsidRPr="00642D70" w:rsidRDefault="00442343">
      <w:pPr>
        <w:ind w:firstLine="0"/>
        <w:jc w:val="center"/>
        <w:rPr>
          <w:b/>
        </w:rPr>
      </w:pPr>
      <w:r w:rsidRPr="00642D70">
        <w:rPr>
          <w:b/>
        </w:rPr>
        <w:t>DIET4Elders: a Service Oriented Architecture for the Prevention and Self-Management of Malnutrition</w:t>
      </w:r>
    </w:p>
    <w:p w14:paraId="698E17AB" w14:textId="77777777" w:rsidR="00442343" w:rsidRPr="00642D70" w:rsidRDefault="00442343">
      <w:pPr>
        <w:ind w:firstLine="0"/>
        <w:jc w:val="center"/>
        <w:rPr>
          <w:b/>
        </w:rPr>
      </w:pPr>
    </w:p>
    <w:p w14:paraId="0B2EE526" w14:textId="77777777" w:rsidR="00442343" w:rsidRPr="00642D70" w:rsidRDefault="00442343">
      <w:pPr>
        <w:rPr>
          <w:b/>
        </w:rPr>
      </w:pPr>
    </w:p>
    <w:p w14:paraId="2119971B" w14:textId="61C2B747" w:rsidR="00442343" w:rsidRPr="00642D70" w:rsidRDefault="00442343" w:rsidP="00E0570A">
      <w:pPr>
        <w:numPr>
          <w:ilvl w:val="0"/>
          <w:numId w:val="1"/>
        </w:numPr>
      </w:pPr>
      <w:r w:rsidRPr="00642D70">
        <w:rPr>
          <w:b/>
        </w:rPr>
        <w:t>Project proposal:</w:t>
      </w:r>
      <w:r w:rsidRPr="00642D70">
        <w:rPr>
          <w:i/>
        </w:rPr>
        <w:t xml:space="preserve"> </w:t>
      </w:r>
      <w:r w:rsidRPr="00642D70">
        <w:rPr>
          <w:i/>
          <w:iCs/>
        </w:rPr>
        <w:t>With the rapid growth of the population, studies have shown that in Europe, by 2050, the senior</w:t>
      </w:r>
      <w:r w:rsidR="00C808ED">
        <w:rPr>
          <w:i/>
          <w:iCs/>
        </w:rPr>
        <w:t xml:space="preserve"> population will double to a per</w:t>
      </w:r>
      <w:r w:rsidRPr="00642D70">
        <w:rPr>
          <w:i/>
          <w:iCs/>
        </w:rPr>
        <w:t>centage of 54.2%. This will result in a need of medical care services that the current health care systems simply cannot withstand. A user-oriented nutrition health care system is proposed in this thesis. By using hybrid bio-inspired optimization algorithm and real nutritional data of food ingredients, together with food packages provided by local food vendors,</w:t>
      </w:r>
      <w:r w:rsidR="0081711B">
        <w:rPr>
          <w:i/>
          <w:iCs/>
        </w:rPr>
        <w:t xml:space="preserve"> this project</w:t>
      </w:r>
      <w:r w:rsidRPr="00642D70">
        <w:rPr>
          <w:i/>
          <w:iCs/>
        </w:rPr>
        <w:t xml:space="preserve"> succeeds in generating the most fit daily food menus according to the user's health needs.</w:t>
      </w:r>
    </w:p>
    <w:p w14:paraId="6DC6B867" w14:textId="77777777" w:rsidR="00442343" w:rsidRPr="00642D70" w:rsidRDefault="00442343">
      <w:pPr>
        <w:ind w:firstLine="0"/>
      </w:pPr>
    </w:p>
    <w:p w14:paraId="7B9D4033" w14:textId="113105F9" w:rsidR="00442343" w:rsidRPr="00250054" w:rsidRDefault="00442343" w:rsidP="000843D4">
      <w:pPr>
        <w:numPr>
          <w:ilvl w:val="0"/>
          <w:numId w:val="1"/>
        </w:numPr>
        <w:rPr>
          <w:i/>
        </w:rPr>
      </w:pPr>
      <w:r w:rsidRPr="00642D70">
        <w:rPr>
          <w:b/>
        </w:rPr>
        <w:t>Project contents:</w:t>
      </w:r>
      <w:r w:rsidRPr="00642D70">
        <w:rPr>
          <w:i/>
        </w:rPr>
        <w:t xml:space="preserve"> </w:t>
      </w:r>
      <w:r w:rsidR="00250054" w:rsidRPr="00250054">
        <w:rPr>
          <w:i/>
        </w:rPr>
        <w:t>Presentation page, Advisor's Evaluation, Introduction, Project Objectives, Bibliographic Research, Analysis and Theoretical Approach,</w:t>
      </w:r>
      <w:r w:rsidR="000843D4">
        <w:rPr>
          <w:i/>
        </w:rPr>
        <w:t xml:space="preserve"> </w:t>
      </w:r>
      <w:r w:rsidR="000843D4" w:rsidRPr="000843D4">
        <w:rPr>
          <w:i/>
        </w:rPr>
        <w:t>Hybrid Technique</w:t>
      </w:r>
      <w:r w:rsidR="000843D4">
        <w:rPr>
          <w:i/>
        </w:rPr>
        <w:t>..,</w:t>
      </w:r>
      <w:r w:rsidR="00250054" w:rsidRPr="00250054">
        <w:rPr>
          <w:i/>
        </w:rPr>
        <w:t xml:space="preserve"> Detailed Design and Implementation, Testing and Validation, User’s Manual, Conclusions, Bibliography, appendices.</w:t>
      </w:r>
    </w:p>
    <w:p w14:paraId="5AB4DD3C" w14:textId="77777777" w:rsidR="00442343" w:rsidRPr="00642D70" w:rsidRDefault="00442343">
      <w:pPr>
        <w:ind w:firstLine="0"/>
      </w:pPr>
    </w:p>
    <w:p w14:paraId="6798389C" w14:textId="77777777" w:rsidR="00442343" w:rsidRPr="00642D70" w:rsidRDefault="00442343" w:rsidP="00E0570A">
      <w:pPr>
        <w:numPr>
          <w:ilvl w:val="0"/>
          <w:numId w:val="1"/>
        </w:numPr>
      </w:pPr>
      <w:r w:rsidRPr="00642D70">
        <w:rPr>
          <w:b/>
        </w:rPr>
        <w:t>Place of documentation</w:t>
      </w:r>
      <w:r w:rsidRPr="00642D70">
        <w:t>: Technical University of Cluj-Napoca, Computer Science Department</w:t>
      </w:r>
    </w:p>
    <w:p w14:paraId="55C0B580" w14:textId="77777777" w:rsidR="00442343" w:rsidRPr="00642D70" w:rsidRDefault="00442343">
      <w:pPr>
        <w:ind w:firstLine="0"/>
      </w:pPr>
    </w:p>
    <w:p w14:paraId="5CFFE0DD" w14:textId="2ECC3245" w:rsidR="00442343" w:rsidRPr="00642D70" w:rsidRDefault="00442343" w:rsidP="00E0570A">
      <w:pPr>
        <w:numPr>
          <w:ilvl w:val="0"/>
          <w:numId w:val="1"/>
        </w:numPr>
      </w:pPr>
      <w:r w:rsidRPr="00642D70">
        <w:rPr>
          <w:b/>
        </w:rPr>
        <w:t>Consultants</w:t>
      </w:r>
      <w:r w:rsidRPr="00642D70">
        <w:t>:</w:t>
      </w:r>
      <w:r w:rsidR="00C03BDE">
        <w:t xml:space="preserve"> Dr</w:t>
      </w:r>
      <w:r w:rsidR="0081711B">
        <w:t>.</w:t>
      </w:r>
      <w:r w:rsidR="00C03BDE">
        <w:t xml:space="preserve"> Eng</w:t>
      </w:r>
      <w:r w:rsidR="0081711B">
        <w:t>.</w:t>
      </w:r>
      <w:r w:rsidR="00C03BDE">
        <w:t xml:space="preserve"> Viorica Rozina CHIFU, Dr. Eng. Cristina POP</w:t>
      </w:r>
    </w:p>
    <w:p w14:paraId="5F6277AB" w14:textId="77777777" w:rsidR="00442343" w:rsidRPr="00642D70" w:rsidRDefault="00442343">
      <w:pPr>
        <w:ind w:firstLine="0"/>
      </w:pPr>
    </w:p>
    <w:p w14:paraId="5F95BED9" w14:textId="77777777" w:rsidR="00442343" w:rsidRPr="00642D70" w:rsidRDefault="00442343" w:rsidP="00E0570A">
      <w:pPr>
        <w:numPr>
          <w:ilvl w:val="0"/>
          <w:numId w:val="1"/>
        </w:numPr>
      </w:pPr>
      <w:r w:rsidRPr="00642D70">
        <w:rPr>
          <w:b/>
        </w:rPr>
        <w:t xml:space="preserve">Date of issue of the proposal:  </w:t>
      </w:r>
      <w:r w:rsidRPr="00642D70">
        <w:t xml:space="preserve">November 3, 2014 </w:t>
      </w:r>
    </w:p>
    <w:p w14:paraId="0EC781F9" w14:textId="77777777" w:rsidR="00442343" w:rsidRPr="00642D70" w:rsidRDefault="00442343">
      <w:pPr>
        <w:ind w:firstLine="0"/>
      </w:pPr>
    </w:p>
    <w:p w14:paraId="16D1D998" w14:textId="77777777" w:rsidR="00442343" w:rsidRPr="00642D70" w:rsidRDefault="00442343" w:rsidP="00E0570A">
      <w:pPr>
        <w:numPr>
          <w:ilvl w:val="0"/>
          <w:numId w:val="1"/>
        </w:numPr>
      </w:pPr>
      <w:r w:rsidRPr="00642D70">
        <w:rPr>
          <w:b/>
        </w:rPr>
        <w:t>Date of  delivery:</w:t>
      </w:r>
      <w:r w:rsidRPr="00642D70">
        <w:t xml:space="preserve">  June 18</w:t>
      </w:r>
      <w:r w:rsidRPr="00642D70">
        <w:rPr>
          <w:vertAlign w:val="superscript"/>
        </w:rPr>
        <w:t>th</w:t>
      </w:r>
      <w:r w:rsidRPr="00642D70">
        <w:t>, 2015</w:t>
      </w:r>
    </w:p>
    <w:p w14:paraId="0B954F2C" w14:textId="77777777" w:rsidR="00442343" w:rsidRPr="00642D70" w:rsidRDefault="00442343"/>
    <w:tbl>
      <w:tblPr>
        <w:tblW w:w="9000" w:type="dxa"/>
        <w:tblLayout w:type="fixed"/>
        <w:tblLook w:val="0000" w:firstRow="0" w:lastRow="0" w:firstColumn="0" w:lastColumn="0" w:noHBand="0" w:noVBand="0"/>
      </w:tblPr>
      <w:tblGrid>
        <w:gridCol w:w="4770"/>
        <w:gridCol w:w="4230"/>
      </w:tblGrid>
      <w:tr w:rsidR="00442343" w:rsidRPr="00642D70" w14:paraId="26FAA8CF" w14:textId="77777777" w:rsidTr="00C03BDE">
        <w:trPr>
          <w:trHeight w:val="294"/>
        </w:trPr>
        <w:tc>
          <w:tcPr>
            <w:tcW w:w="4770" w:type="dxa"/>
            <w:shd w:val="clear" w:color="auto" w:fill="auto"/>
          </w:tcPr>
          <w:p w14:paraId="7A0B123D" w14:textId="77777777" w:rsidR="00442343" w:rsidRPr="00642D70" w:rsidRDefault="00442343">
            <w:pPr>
              <w:ind w:firstLine="0"/>
              <w:jc w:val="right"/>
            </w:pPr>
            <w:r w:rsidRPr="00642D70">
              <w:t>Graduate:</w:t>
            </w:r>
          </w:p>
        </w:tc>
        <w:tc>
          <w:tcPr>
            <w:tcW w:w="4230" w:type="dxa"/>
            <w:shd w:val="clear" w:color="auto" w:fill="auto"/>
          </w:tcPr>
          <w:p w14:paraId="15C7A466" w14:textId="77777777" w:rsidR="00442343" w:rsidRPr="00642D70" w:rsidRDefault="00442343">
            <w:pPr>
              <w:ind w:firstLine="0"/>
              <w:jc w:val="right"/>
            </w:pPr>
            <w:r w:rsidRPr="00642D70">
              <w:t>Akos Tiberiu BOROS</w:t>
            </w:r>
          </w:p>
        </w:tc>
      </w:tr>
      <w:tr w:rsidR="00442343" w:rsidRPr="00642D70" w14:paraId="06A9D008" w14:textId="77777777" w:rsidTr="00C03BDE">
        <w:trPr>
          <w:trHeight w:val="280"/>
        </w:trPr>
        <w:tc>
          <w:tcPr>
            <w:tcW w:w="4770" w:type="dxa"/>
            <w:shd w:val="clear" w:color="auto" w:fill="auto"/>
          </w:tcPr>
          <w:p w14:paraId="792AD92C" w14:textId="77777777" w:rsidR="00442343" w:rsidRPr="00642D70" w:rsidRDefault="00442343" w:rsidP="0035209F">
            <w:pPr>
              <w:snapToGrid w:val="0"/>
            </w:pPr>
          </w:p>
        </w:tc>
        <w:tc>
          <w:tcPr>
            <w:tcW w:w="4230" w:type="dxa"/>
            <w:shd w:val="clear" w:color="auto" w:fill="auto"/>
          </w:tcPr>
          <w:p w14:paraId="7BDA743A" w14:textId="77777777" w:rsidR="00442343" w:rsidRPr="00642D70" w:rsidRDefault="00442343">
            <w:pPr>
              <w:snapToGrid w:val="0"/>
              <w:jc w:val="right"/>
            </w:pPr>
          </w:p>
        </w:tc>
      </w:tr>
      <w:tr w:rsidR="00442343" w:rsidRPr="00642D70" w14:paraId="74DC0337" w14:textId="77777777" w:rsidTr="00C03BDE">
        <w:trPr>
          <w:trHeight w:val="294"/>
        </w:trPr>
        <w:tc>
          <w:tcPr>
            <w:tcW w:w="4770" w:type="dxa"/>
            <w:shd w:val="clear" w:color="auto" w:fill="auto"/>
          </w:tcPr>
          <w:p w14:paraId="180906DB" w14:textId="48D80895" w:rsidR="00A23682" w:rsidRDefault="00A23682">
            <w:pPr>
              <w:jc w:val="right"/>
            </w:pPr>
            <w:r>
              <w:t>Supervisor</w:t>
            </w:r>
          </w:p>
          <w:p w14:paraId="3B9E793B" w14:textId="64CAF29F" w:rsidR="00442343" w:rsidRPr="00642D70" w:rsidRDefault="00442343">
            <w:pPr>
              <w:jc w:val="right"/>
            </w:pPr>
          </w:p>
        </w:tc>
        <w:tc>
          <w:tcPr>
            <w:tcW w:w="4230" w:type="dxa"/>
            <w:shd w:val="clear" w:color="auto" w:fill="auto"/>
          </w:tcPr>
          <w:p w14:paraId="3117759D" w14:textId="344D917E" w:rsidR="0035209F" w:rsidRDefault="0035209F">
            <w:pPr>
              <w:ind w:firstLine="10"/>
              <w:jc w:val="right"/>
            </w:pPr>
            <w:r w:rsidRPr="0035209F">
              <w:t>Prof. Dr. Eng. Ioan SALOMIE</w:t>
            </w:r>
          </w:p>
          <w:p w14:paraId="3E3791AA" w14:textId="7DFD7314" w:rsidR="00442343" w:rsidRPr="00642D70" w:rsidRDefault="00442343">
            <w:pPr>
              <w:ind w:firstLine="10"/>
              <w:jc w:val="right"/>
            </w:pPr>
          </w:p>
        </w:tc>
      </w:tr>
    </w:tbl>
    <w:p w14:paraId="5991FC66" w14:textId="259E6C08" w:rsidR="00371D9B" w:rsidRDefault="00371D9B" w:rsidP="00371D9B">
      <w:pPr>
        <w:ind w:firstLine="0"/>
      </w:pPr>
    </w:p>
    <w:p w14:paraId="63101D1F" w14:textId="77777777" w:rsidR="00442343" w:rsidRPr="00642D70" w:rsidRDefault="00442343"/>
    <w:p w14:paraId="6BBF83F6" w14:textId="77777777" w:rsidR="00442343" w:rsidRPr="00642D70" w:rsidRDefault="00442343"/>
    <w:p w14:paraId="2D36582C" w14:textId="77777777" w:rsidR="00442343" w:rsidRPr="00642D70" w:rsidRDefault="00442343"/>
    <w:p w14:paraId="18E167BA" w14:textId="77777777" w:rsidR="00442343" w:rsidRPr="00642D70" w:rsidRDefault="00442343">
      <w:pPr>
        <w:suppressAutoHyphens w:val="0"/>
        <w:ind w:firstLine="0"/>
        <w:jc w:val="center"/>
        <w:rPr>
          <w:b/>
          <w:szCs w:val="28"/>
          <w:lang w:eastAsia="ko-KR"/>
        </w:rPr>
      </w:pPr>
      <w:r w:rsidRPr="00642D70">
        <w:rPr>
          <w:b/>
          <w:szCs w:val="28"/>
          <w:lang w:eastAsia="ko-KR"/>
        </w:rPr>
        <w:lastRenderedPageBreak/>
        <w:t xml:space="preserve">Declaraţie pe proprie răspundere privind </w:t>
      </w:r>
    </w:p>
    <w:p w14:paraId="1A5518F3" w14:textId="77777777" w:rsidR="00442343" w:rsidRPr="00642D70" w:rsidRDefault="00442343">
      <w:pPr>
        <w:suppressAutoHyphens w:val="0"/>
        <w:ind w:firstLine="0"/>
        <w:jc w:val="center"/>
        <w:rPr>
          <w:shd w:val="clear" w:color="auto" w:fill="00FF00"/>
          <w:lang w:eastAsia="ko-KR"/>
        </w:rPr>
      </w:pPr>
      <w:r w:rsidRPr="00642D70">
        <w:rPr>
          <w:b/>
          <w:szCs w:val="28"/>
          <w:lang w:eastAsia="ko-KR"/>
        </w:rPr>
        <w:t>autenticitatea lucrării de licenţă</w:t>
      </w:r>
    </w:p>
    <w:p w14:paraId="4DAAD59A" w14:textId="77777777" w:rsidR="00442343" w:rsidRPr="00642D70" w:rsidRDefault="00442343">
      <w:pPr>
        <w:suppressAutoHyphens w:val="0"/>
        <w:jc w:val="center"/>
        <w:rPr>
          <w:shd w:val="clear" w:color="auto" w:fill="00FF00"/>
          <w:lang w:eastAsia="ko-KR"/>
        </w:rPr>
      </w:pPr>
    </w:p>
    <w:p w14:paraId="2DD15F0C" w14:textId="77777777" w:rsidR="00442343" w:rsidRPr="00642D70" w:rsidRDefault="00442343">
      <w:pPr>
        <w:suppressAutoHyphens w:val="0"/>
        <w:jc w:val="center"/>
        <w:rPr>
          <w:shd w:val="clear" w:color="auto" w:fill="00FF00"/>
          <w:lang w:eastAsia="ko-KR"/>
        </w:rPr>
      </w:pPr>
    </w:p>
    <w:p w14:paraId="54380AA0" w14:textId="77777777" w:rsidR="00442343" w:rsidRPr="00642D70" w:rsidRDefault="00442343">
      <w:pPr>
        <w:suppressAutoHyphens w:val="0"/>
        <w:jc w:val="center"/>
        <w:rPr>
          <w:shd w:val="clear" w:color="auto" w:fill="00FF00"/>
          <w:lang w:eastAsia="ko-KR"/>
        </w:rPr>
      </w:pPr>
    </w:p>
    <w:p w14:paraId="04FC8FF8" w14:textId="77777777" w:rsidR="00442343" w:rsidRPr="00642D70" w:rsidRDefault="00442343">
      <w:pPr>
        <w:suppressAutoHyphens w:val="0"/>
        <w:jc w:val="center"/>
        <w:rPr>
          <w:shd w:val="clear" w:color="auto" w:fill="00FF00"/>
          <w:lang w:eastAsia="ko-KR"/>
        </w:rPr>
      </w:pPr>
    </w:p>
    <w:p w14:paraId="682BC986" w14:textId="350ED4ED" w:rsidR="00442343" w:rsidRPr="00642D70" w:rsidRDefault="00442343">
      <w:pPr>
        <w:suppressAutoHyphens w:val="0"/>
        <w:ind w:firstLine="426"/>
        <w:rPr>
          <w:lang w:eastAsia="ko-KR"/>
        </w:rPr>
      </w:pPr>
      <w:r w:rsidRPr="00642D70">
        <w:rPr>
          <w:lang w:eastAsia="ko-KR"/>
        </w:rPr>
        <w:t>Subsemnatul(a</w:t>
      </w:r>
      <w:r w:rsidRPr="00642D70">
        <w:rPr>
          <w:b/>
          <w:lang w:eastAsia="ko-KR"/>
        </w:rPr>
        <w:t xml:space="preserve">) </w:t>
      </w:r>
      <w:r w:rsidRPr="00642D70">
        <w:rPr>
          <w:lang w:eastAsia="ko-KR"/>
        </w:rPr>
        <w:t xml:space="preserve">BOROS AKOS TIBERIU, legitimat(ă) cu C.I. seria XH nr. 779535 </w:t>
      </w:r>
      <w:r w:rsidRPr="00642D70">
        <w:rPr>
          <w:lang w:eastAsia="ko-KR"/>
        </w:rPr>
        <w:br/>
        <w:t xml:space="preserve">CNP 1921128055076, autorul lucrării </w:t>
      </w:r>
      <w:r w:rsidR="000843D4" w:rsidRPr="000843D4">
        <w:rPr>
          <w:i/>
          <w:iCs/>
          <w:lang w:eastAsia="ko-KR"/>
        </w:rPr>
        <w:t xml:space="preserve">Bio-inspired Hybrid Techniques for Generating Food Menu Recommendations Using Cuckoo Search Algorithm </w:t>
      </w:r>
      <w:r w:rsidRPr="00642D70">
        <w:rPr>
          <w:lang w:eastAsia="ko-KR"/>
        </w:rPr>
        <w:t>elaborată în vederea susţinerii examenului de finalizare a studiilor de licență la Facultatea de Automatică și Calculatoare, Specializarea Calculatoare din cadrul Universităţii Tehnice din Cluj-Napoca, sesiunea IUNIE a anului universitar 2015 declar pe proprie răspundere, că această lucrare este rezultatul propriei activităţi intelectuale, pe baza cercetărilor mele şi pe baza informaţiilor obţinute din surse care au fost citate, în textul lucrării, şi în bibliografie.</w:t>
      </w:r>
    </w:p>
    <w:p w14:paraId="72DF0EDD" w14:textId="77777777" w:rsidR="00442343" w:rsidRPr="00642D70" w:rsidRDefault="00442343">
      <w:pPr>
        <w:suppressAutoHyphens w:val="0"/>
        <w:ind w:firstLine="426"/>
        <w:rPr>
          <w:lang w:eastAsia="ko-KR"/>
        </w:rPr>
      </w:pPr>
      <w:r w:rsidRPr="00642D70">
        <w:rPr>
          <w:lang w:eastAsia="ko-KR"/>
        </w:rPr>
        <w:t>Declar, că această lucrare nu conţine porţiuni plagiate, iar sursele bibliografice au fost folosite cu respectarea legislaţiei române şi a convenţiilor internaţionale privind drepturile de autor.</w:t>
      </w:r>
    </w:p>
    <w:p w14:paraId="724A37C8" w14:textId="77777777" w:rsidR="00442343" w:rsidRPr="00642D70" w:rsidRDefault="00442343">
      <w:pPr>
        <w:suppressAutoHyphens w:val="0"/>
        <w:ind w:firstLine="426"/>
        <w:rPr>
          <w:lang w:eastAsia="ko-KR"/>
        </w:rPr>
      </w:pPr>
      <w:r w:rsidRPr="00642D70">
        <w:rPr>
          <w:lang w:eastAsia="ko-KR"/>
        </w:rPr>
        <w:t>Declar, de asemenea, că această lucrare nu a mai fost prezentată în faţa unei alte comisii de examen de licenţă.</w:t>
      </w:r>
    </w:p>
    <w:p w14:paraId="244AEB78" w14:textId="77777777" w:rsidR="00442343" w:rsidRPr="00642D70" w:rsidRDefault="00442343">
      <w:pPr>
        <w:suppressAutoHyphens w:val="0"/>
        <w:ind w:firstLine="426"/>
        <w:rPr>
          <w:lang w:eastAsia="ko-KR"/>
        </w:rPr>
      </w:pPr>
      <w:r w:rsidRPr="00642D70">
        <w:rPr>
          <w:lang w:eastAsia="ko-KR"/>
        </w:rPr>
        <w:t xml:space="preserve">In cazul constatării ulterioare a unor declaraţii false, voi suporta sancţiunile administrative, respectiv, </w:t>
      </w:r>
      <w:r w:rsidRPr="00642D70">
        <w:rPr>
          <w:i/>
          <w:lang w:eastAsia="ko-KR"/>
        </w:rPr>
        <w:t>anularea examenului de licenţă</w:t>
      </w:r>
      <w:r w:rsidRPr="00642D70">
        <w:rPr>
          <w:lang w:eastAsia="ko-KR"/>
        </w:rPr>
        <w:t>.</w:t>
      </w:r>
    </w:p>
    <w:p w14:paraId="69381F27" w14:textId="77777777" w:rsidR="00442343" w:rsidRPr="00642D70" w:rsidRDefault="00442343">
      <w:pPr>
        <w:suppressAutoHyphens w:val="0"/>
        <w:rPr>
          <w:lang w:eastAsia="ko-KR"/>
        </w:rPr>
      </w:pPr>
    </w:p>
    <w:p w14:paraId="290FFCBA" w14:textId="77777777" w:rsidR="00442343" w:rsidRPr="00642D70" w:rsidRDefault="00442343">
      <w:pPr>
        <w:suppressAutoHyphens w:val="0"/>
        <w:rPr>
          <w:lang w:eastAsia="ko-KR"/>
        </w:rPr>
      </w:pPr>
    </w:p>
    <w:p w14:paraId="655F3213" w14:textId="77777777" w:rsidR="00442343" w:rsidRPr="00642D70" w:rsidRDefault="00442343">
      <w:pPr>
        <w:suppressAutoHyphens w:val="0"/>
        <w:rPr>
          <w:lang w:eastAsia="ko-KR"/>
        </w:rPr>
      </w:pPr>
    </w:p>
    <w:p w14:paraId="10110030" w14:textId="77777777" w:rsidR="00442343" w:rsidRPr="00642D70" w:rsidRDefault="00442343">
      <w:pPr>
        <w:suppressAutoHyphens w:val="0"/>
        <w:rPr>
          <w:lang w:eastAsia="ko-KR"/>
        </w:rPr>
      </w:pPr>
    </w:p>
    <w:p w14:paraId="7740D985" w14:textId="77777777" w:rsidR="00442343" w:rsidRPr="00642D70" w:rsidRDefault="00442343">
      <w:pPr>
        <w:suppressAutoHyphens w:val="0"/>
        <w:rPr>
          <w:lang w:eastAsia="ko-KR"/>
        </w:rPr>
      </w:pPr>
    </w:p>
    <w:p w14:paraId="0DE5CA57" w14:textId="77777777" w:rsidR="00442343" w:rsidRPr="00642D70" w:rsidRDefault="00442343">
      <w:pPr>
        <w:suppressAutoHyphens w:val="0"/>
        <w:rPr>
          <w:lang w:eastAsia="ko-KR"/>
        </w:rPr>
      </w:pPr>
    </w:p>
    <w:tbl>
      <w:tblPr>
        <w:tblW w:w="0" w:type="auto"/>
        <w:tblLayout w:type="fixed"/>
        <w:tblLook w:val="0000" w:firstRow="0" w:lastRow="0" w:firstColumn="0" w:lastColumn="0" w:noHBand="0" w:noVBand="0"/>
      </w:tblPr>
      <w:tblGrid>
        <w:gridCol w:w="3003"/>
        <w:gridCol w:w="1917"/>
        <w:gridCol w:w="3936"/>
      </w:tblGrid>
      <w:tr w:rsidR="00442343" w:rsidRPr="00642D70" w14:paraId="7E048FAD" w14:textId="77777777">
        <w:tc>
          <w:tcPr>
            <w:tcW w:w="3003" w:type="dxa"/>
            <w:shd w:val="clear" w:color="auto" w:fill="auto"/>
          </w:tcPr>
          <w:p w14:paraId="43902B5F" w14:textId="77777777" w:rsidR="00442343" w:rsidRPr="00642D70" w:rsidRDefault="00442343">
            <w:pPr>
              <w:suppressAutoHyphens w:val="0"/>
              <w:rPr>
                <w:lang w:eastAsia="ko-KR"/>
              </w:rPr>
            </w:pPr>
            <w:r w:rsidRPr="00642D70">
              <w:rPr>
                <w:lang w:eastAsia="ko-KR"/>
              </w:rPr>
              <w:t>Data</w:t>
            </w:r>
          </w:p>
          <w:p w14:paraId="0CDCA518" w14:textId="77777777" w:rsidR="00442343" w:rsidRPr="00642D70" w:rsidRDefault="00442343">
            <w:pPr>
              <w:suppressAutoHyphens w:val="0"/>
              <w:rPr>
                <w:lang w:eastAsia="ko-KR"/>
              </w:rPr>
            </w:pPr>
          </w:p>
          <w:p w14:paraId="07B64B6F" w14:textId="77777777" w:rsidR="00442343" w:rsidRPr="00642D70" w:rsidRDefault="00442343">
            <w:pPr>
              <w:suppressAutoHyphens w:val="0"/>
              <w:ind w:firstLine="0"/>
              <w:rPr>
                <w:lang w:eastAsia="ko-KR"/>
              </w:rPr>
            </w:pPr>
            <w:r w:rsidRPr="00642D70">
              <w:rPr>
                <w:lang w:eastAsia="ko-KR"/>
              </w:rPr>
              <w:t>18.06.2015</w:t>
            </w:r>
          </w:p>
        </w:tc>
        <w:tc>
          <w:tcPr>
            <w:tcW w:w="1917" w:type="dxa"/>
            <w:shd w:val="clear" w:color="auto" w:fill="auto"/>
          </w:tcPr>
          <w:p w14:paraId="7778A043" w14:textId="77777777" w:rsidR="00442343" w:rsidRPr="00642D70" w:rsidRDefault="00442343">
            <w:pPr>
              <w:suppressAutoHyphens w:val="0"/>
              <w:snapToGrid w:val="0"/>
              <w:rPr>
                <w:lang w:eastAsia="ko-KR"/>
              </w:rPr>
            </w:pPr>
          </w:p>
        </w:tc>
        <w:tc>
          <w:tcPr>
            <w:tcW w:w="3936" w:type="dxa"/>
            <w:shd w:val="clear" w:color="auto" w:fill="auto"/>
          </w:tcPr>
          <w:p w14:paraId="69A91A5B" w14:textId="77777777" w:rsidR="00442343" w:rsidRPr="00642D70" w:rsidRDefault="00442343">
            <w:pPr>
              <w:suppressAutoHyphens w:val="0"/>
              <w:rPr>
                <w:lang w:eastAsia="ko-KR"/>
              </w:rPr>
            </w:pPr>
            <w:r w:rsidRPr="00642D70">
              <w:rPr>
                <w:lang w:eastAsia="ko-KR"/>
              </w:rPr>
              <w:t>Nume, Prenume</w:t>
            </w:r>
          </w:p>
          <w:p w14:paraId="1765042E" w14:textId="77777777" w:rsidR="00442343" w:rsidRPr="00642D70" w:rsidRDefault="00442343">
            <w:pPr>
              <w:suppressAutoHyphens w:val="0"/>
              <w:ind w:firstLine="0"/>
              <w:rPr>
                <w:lang w:eastAsia="ko-KR"/>
              </w:rPr>
            </w:pPr>
          </w:p>
          <w:p w14:paraId="195E1A80" w14:textId="77777777" w:rsidR="00442343" w:rsidRPr="00642D70" w:rsidRDefault="00442343">
            <w:pPr>
              <w:suppressAutoHyphens w:val="0"/>
              <w:ind w:firstLine="0"/>
              <w:rPr>
                <w:lang w:eastAsia="ko-KR"/>
              </w:rPr>
            </w:pPr>
            <w:r w:rsidRPr="00642D70">
              <w:rPr>
                <w:lang w:eastAsia="ko-KR"/>
              </w:rPr>
              <w:t>Boros Akos Tiberiu</w:t>
            </w:r>
          </w:p>
          <w:p w14:paraId="4A2B6668" w14:textId="77777777" w:rsidR="00442343" w:rsidRPr="00642D70" w:rsidRDefault="00442343">
            <w:pPr>
              <w:suppressAutoHyphens w:val="0"/>
              <w:rPr>
                <w:lang w:eastAsia="ko-KR"/>
              </w:rPr>
            </w:pPr>
          </w:p>
        </w:tc>
      </w:tr>
      <w:tr w:rsidR="00442343" w:rsidRPr="00642D70" w14:paraId="679B0053" w14:textId="77777777">
        <w:tc>
          <w:tcPr>
            <w:tcW w:w="3003" w:type="dxa"/>
            <w:shd w:val="clear" w:color="auto" w:fill="auto"/>
          </w:tcPr>
          <w:p w14:paraId="1008CF45" w14:textId="77777777" w:rsidR="00442343" w:rsidRPr="00642D70" w:rsidRDefault="00442343">
            <w:pPr>
              <w:suppressAutoHyphens w:val="0"/>
              <w:snapToGrid w:val="0"/>
              <w:rPr>
                <w:lang w:eastAsia="ko-KR"/>
              </w:rPr>
            </w:pPr>
          </w:p>
        </w:tc>
        <w:tc>
          <w:tcPr>
            <w:tcW w:w="1917" w:type="dxa"/>
            <w:shd w:val="clear" w:color="auto" w:fill="auto"/>
          </w:tcPr>
          <w:p w14:paraId="3D044170" w14:textId="77777777" w:rsidR="00442343" w:rsidRPr="00642D70" w:rsidRDefault="00442343">
            <w:pPr>
              <w:suppressAutoHyphens w:val="0"/>
              <w:snapToGrid w:val="0"/>
              <w:rPr>
                <w:lang w:eastAsia="ko-KR"/>
              </w:rPr>
            </w:pPr>
          </w:p>
        </w:tc>
        <w:tc>
          <w:tcPr>
            <w:tcW w:w="3936" w:type="dxa"/>
            <w:shd w:val="clear" w:color="auto" w:fill="auto"/>
          </w:tcPr>
          <w:p w14:paraId="674F4871" w14:textId="77777777" w:rsidR="00442343" w:rsidRPr="00642D70" w:rsidRDefault="00442343">
            <w:pPr>
              <w:suppressAutoHyphens w:val="0"/>
              <w:snapToGrid w:val="0"/>
              <w:rPr>
                <w:lang w:eastAsia="ko-KR"/>
              </w:rPr>
            </w:pPr>
          </w:p>
        </w:tc>
      </w:tr>
      <w:tr w:rsidR="00442343" w:rsidRPr="00642D70" w14:paraId="50AC0300" w14:textId="77777777">
        <w:tc>
          <w:tcPr>
            <w:tcW w:w="3003" w:type="dxa"/>
            <w:shd w:val="clear" w:color="auto" w:fill="auto"/>
          </w:tcPr>
          <w:p w14:paraId="406851DC" w14:textId="77777777" w:rsidR="00442343" w:rsidRPr="00642D70" w:rsidRDefault="00442343">
            <w:pPr>
              <w:suppressAutoHyphens w:val="0"/>
              <w:snapToGrid w:val="0"/>
              <w:rPr>
                <w:lang w:eastAsia="ko-KR"/>
              </w:rPr>
            </w:pPr>
          </w:p>
        </w:tc>
        <w:tc>
          <w:tcPr>
            <w:tcW w:w="1917" w:type="dxa"/>
            <w:shd w:val="clear" w:color="auto" w:fill="auto"/>
          </w:tcPr>
          <w:p w14:paraId="7D19395D" w14:textId="77777777" w:rsidR="00442343" w:rsidRPr="00642D70" w:rsidRDefault="00442343">
            <w:pPr>
              <w:suppressAutoHyphens w:val="0"/>
              <w:snapToGrid w:val="0"/>
              <w:rPr>
                <w:lang w:eastAsia="ko-KR"/>
              </w:rPr>
            </w:pPr>
          </w:p>
        </w:tc>
        <w:tc>
          <w:tcPr>
            <w:tcW w:w="3936" w:type="dxa"/>
            <w:shd w:val="clear" w:color="auto" w:fill="auto"/>
          </w:tcPr>
          <w:p w14:paraId="4BBA99D3" w14:textId="77777777" w:rsidR="00442343" w:rsidRPr="00642D70" w:rsidRDefault="00442343">
            <w:pPr>
              <w:suppressAutoHyphens w:val="0"/>
            </w:pPr>
            <w:r w:rsidRPr="00642D70">
              <w:rPr>
                <w:lang w:eastAsia="ko-KR"/>
              </w:rPr>
              <w:t>Semnătura</w:t>
            </w:r>
          </w:p>
        </w:tc>
      </w:tr>
    </w:tbl>
    <w:p w14:paraId="2B3A59F5" w14:textId="77777777" w:rsidR="00442343" w:rsidRPr="00642D70" w:rsidRDefault="00442343">
      <w:pPr>
        <w:suppressAutoHyphens w:val="0"/>
        <w:rPr>
          <w:lang w:eastAsia="ko-KR"/>
        </w:rPr>
      </w:pPr>
    </w:p>
    <w:p w14:paraId="7899D6A1" w14:textId="77777777" w:rsidR="00442343" w:rsidRPr="00642D70" w:rsidRDefault="00442343">
      <w:pPr>
        <w:suppressAutoHyphens w:val="0"/>
        <w:rPr>
          <w:lang w:eastAsia="ko-KR"/>
        </w:rPr>
      </w:pPr>
    </w:p>
    <w:p w14:paraId="40CBDB65" w14:textId="77777777" w:rsidR="00442343" w:rsidRPr="00642D70" w:rsidRDefault="00442343">
      <w:pPr>
        <w:sectPr w:rsidR="00442343" w:rsidRPr="00642D70">
          <w:headerReference w:type="even" r:id="rId8"/>
          <w:headerReference w:type="default" r:id="rId9"/>
          <w:pgSz w:w="12240" w:h="15840"/>
          <w:pgMar w:top="1440" w:right="1800" w:bottom="1440" w:left="1800" w:header="142" w:footer="720" w:gutter="0"/>
          <w:cols w:space="720"/>
          <w:docGrid w:linePitch="360"/>
        </w:sectPr>
      </w:pPr>
    </w:p>
    <w:p w14:paraId="67AC83BC" w14:textId="77777777" w:rsidR="00442343" w:rsidRPr="00642D70" w:rsidRDefault="00442343">
      <w:pPr>
        <w:pStyle w:val="TOC1"/>
      </w:pPr>
      <w:r w:rsidRPr="00642D70">
        <w:rPr>
          <w:lang w:val="en-US"/>
        </w:rPr>
        <w:lastRenderedPageBreak/>
        <w:t>Table of Contents</w:t>
      </w:r>
    </w:p>
    <w:p w14:paraId="6046BF87" w14:textId="77777777" w:rsidR="00442343" w:rsidRPr="00642D70" w:rsidRDefault="00442343">
      <w:pPr>
        <w:ind w:firstLine="0"/>
      </w:pPr>
    </w:p>
    <w:p w14:paraId="09194A9D" w14:textId="77777777" w:rsidR="00871733" w:rsidRDefault="00442343">
      <w:pPr>
        <w:pStyle w:val="TOC1"/>
        <w:tabs>
          <w:tab w:val="right" w:leader="dot" w:pos="8630"/>
        </w:tabs>
        <w:rPr>
          <w:rFonts w:asciiTheme="minorHAnsi" w:eastAsiaTheme="minorEastAsia" w:hAnsiTheme="minorHAnsi" w:cstheme="minorBidi"/>
          <w:b w:val="0"/>
          <w:noProof/>
          <w:sz w:val="22"/>
          <w:szCs w:val="22"/>
          <w:lang w:val="en-US" w:eastAsia="en-US"/>
        </w:rPr>
      </w:pPr>
      <w:r w:rsidRPr="00642D70">
        <w:fldChar w:fldCharType="begin"/>
      </w:r>
      <w:r w:rsidRPr="00642D70">
        <w:instrText xml:space="preserve"> TOC \o "1-3" \h \z \u </w:instrText>
      </w:r>
      <w:r w:rsidRPr="00642D70">
        <w:fldChar w:fldCharType="separate"/>
      </w:r>
      <w:hyperlink w:anchor="_Toc422322365" w:history="1">
        <w:r w:rsidR="00871733" w:rsidRPr="00C11921">
          <w:rPr>
            <w:rStyle w:val="Hyperlink"/>
            <w:noProof/>
            <w:lang w:eastAsia="ko-KR"/>
          </w:rPr>
          <w:t>Chapter 1.</w:t>
        </w:r>
        <w:r w:rsidR="00871733" w:rsidRPr="00C11921">
          <w:rPr>
            <w:rStyle w:val="Hyperlink"/>
            <w:noProof/>
            <w:lang w:val="en-US"/>
          </w:rPr>
          <w:t xml:space="preserve"> Introduction</w:t>
        </w:r>
        <w:r w:rsidR="00871733">
          <w:rPr>
            <w:noProof/>
            <w:webHidden/>
          </w:rPr>
          <w:tab/>
        </w:r>
        <w:r w:rsidR="00871733">
          <w:rPr>
            <w:noProof/>
            <w:webHidden/>
          </w:rPr>
          <w:fldChar w:fldCharType="begin"/>
        </w:r>
        <w:r w:rsidR="00871733">
          <w:rPr>
            <w:noProof/>
            <w:webHidden/>
          </w:rPr>
          <w:instrText xml:space="preserve"> PAGEREF _Toc422322365 \h </w:instrText>
        </w:r>
        <w:r w:rsidR="00871733">
          <w:rPr>
            <w:noProof/>
            <w:webHidden/>
          </w:rPr>
        </w:r>
        <w:r w:rsidR="00871733">
          <w:rPr>
            <w:noProof/>
            <w:webHidden/>
          </w:rPr>
          <w:fldChar w:fldCharType="separate"/>
        </w:r>
        <w:r w:rsidR="00871733">
          <w:rPr>
            <w:noProof/>
            <w:webHidden/>
          </w:rPr>
          <w:t>1</w:t>
        </w:r>
        <w:r w:rsidR="00871733">
          <w:rPr>
            <w:noProof/>
            <w:webHidden/>
          </w:rPr>
          <w:fldChar w:fldCharType="end"/>
        </w:r>
      </w:hyperlink>
    </w:p>
    <w:p w14:paraId="2A500BCE"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66" w:history="1">
        <w:r w:rsidR="00871733" w:rsidRPr="00C11921">
          <w:rPr>
            <w:rStyle w:val="Hyperlink"/>
            <w:noProof/>
          </w:rPr>
          <w:t>1.1.</w:t>
        </w:r>
        <w:r w:rsidR="00871733">
          <w:rPr>
            <w:rFonts w:asciiTheme="minorHAnsi" w:eastAsiaTheme="minorEastAsia" w:hAnsiTheme="minorHAnsi" w:cstheme="minorBidi"/>
            <w:noProof/>
            <w:sz w:val="22"/>
            <w:szCs w:val="22"/>
            <w:lang w:eastAsia="en-US"/>
          </w:rPr>
          <w:tab/>
        </w:r>
        <w:r w:rsidR="00871733" w:rsidRPr="00C11921">
          <w:rPr>
            <w:rStyle w:val="Hyperlink"/>
            <w:noProof/>
          </w:rPr>
          <w:t>Project context</w:t>
        </w:r>
        <w:r w:rsidR="00871733">
          <w:rPr>
            <w:noProof/>
            <w:webHidden/>
          </w:rPr>
          <w:tab/>
        </w:r>
        <w:r w:rsidR="00871733">
          <w:rPr>
            <w:noProof/>
            <w:webHidden/>
          </w:rPr>
          <w:fldChar w:fldCharType="begin"/>
        </w:r>
        <w:r w:rsidR="00871733">
          <w:rPr>
            <w:noProof/>
            <w:webHidden/>
          </w:rPr>
          <w:instrText xml:space="preserve"> PAGEREF _Toc422322366 \h </w:instrText>
        </w:r>
        <w:r w:rsidR="00871733">
          <w:rPr>
            <w:noProof/>
            <w:webHidden/>
          </w:rPr>
        </w:r>
        <w:r w:rsidR="00871733">
          <w:rPr>
            <w:noProof/>
            <w:webHidden/>
          </w:rPr>
          <w:fldChar w:fldCharType="separate"/>
        </w:r>
        <w:r w:rsidR="00871733">
          <w:rPr>
            <w:noProof/>
            <w:webHidden/>
          </w:rPr>
          <w:t>1</w:t>
        </w:r>
        <w:r w:rsidR="00871733">
          <w:rPr>
            <w:noProof/>
            <w:webHidden/>
          </w:rPr>
          <w:fldChar w:fldCharType="end"/>
        </w:r>
      </w:hyperlink>
    </w:p>
    <w:p w14:paraId="5BE19C1A"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67" w:history="1">
        <w:r w:rsidR="00871733" w:rsidRPr="00C11921">
          <w:rPr>
            <w:rStyle w:val="Hyperlink"/>
            <w:noProof/>
          </w:rPr>
          <w:t>1.2.</w:t>
        </w:r>
        <w:r w:rsidR="00871733">
          <w:rPr>
            <w:rFonts w:asciiTheme="minorHAnsi" w:eastAsiaTheme="minorEastAsia" w:hAnsiTheme="minorHAnsi" w:cstheme="minorBidi"/>
            <w:noProof/>
            <w:sz w:val="22"/>
            <w:szCs w:val="22"/>
            <w:lang w:eastAsia="en-US"/>
          </w:rPr>
          <w:tab/>
        </w:r>
        <w:r w:rsidR="00871733" w:rsidRPr="00C11921">
          <w:rPr>
            <w:rStyle w:val="Hyperlink"/>
            <w:noProof/>
          </w:rPr>
          <w:t>Thesis Structure</w:t>
        </w:r>
        <w:r w:rsidR="00871733">
          <w:rPr>
            <w:noProof/>
            <w:webHidden/>
          </w:rPr>
          <w:tab/>
        </w:r>
        <w:r w:rsidR="00871733">
          <w:rPr>
            <w:noProof/>
            <w:webHidden/>
          </w:rPr>
          <w:fldChar w:fldCharType="begin"/>
        </w:r>
        <w:r w:rsidR="00871733">
          <w:rPr>
            <w:noProof/>
            <w:webHidden/>
          </w:rPr>
          <w:instrText xml:space="preserve"> PAGEREF _Toc422322367 \h </w:instrText>
        </w:r>
        <w:r w:rsidR="00871733">
          <w:rPr>
            <w:noProof/>
            <w:webHidden/>
          </w:rPr>
        </w:r>
        <w:r w:rsidR="00871733">
          <w:rPr>
            <w:noProof/>
            <w:webHidden/>
          </w:rPr>
          <w:fldChar w:fldCharType="separate"/>
        </w:r>
        <w:r w:rsidR="00871733">
          <w:rPr>
            <w:noProof/>
            <w:webHidden/>
          </w:rPr>
          <w:t>2</w:t>
        </w:r>
        <w:r w:rsidR="00871733">
          <w:rPr>
            <w:noProof/>
            <w:webHidden/>
          </w:rPr>
          <w:fldChar w:fldCharType="end"/>
        </w:r>
      </w:hyperlink>
    </w:p>
    <w:p w14:paraId="792E691C"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68" w:history="1">
        <w:r w:rsidR="00871733" w:rsidRPr="00C11921">
          <w:rPr>
            <w:rStyle w:val="Hyperlink"/>
            <w:noProof/>
            <w:lang w:val="en-US"/>
          </w:rPr>
          <w:t>Chapter 2. Project Objectives</w:t>
        </w:r>
        <w:r w:rsidR="00871733">
          <w:rPr>
            <w:noProof/>
            <w:webHidden/>
          </w:rPr>
          <w:tab/>
        </w:r>
        <w:r w:rsidR="00871733">
          <w:rPr>
            <w:noProof/>
            <w:webHidden/>
          </w:rPr>
          <w:fldChar w:fldCharType="begin"/>
        </w:r>
        <w:r w:rsidR="00871733">
          <w:rPr>
            <w:noProof/>
            <w:webHidden/>
          </w:rPr>
          <w:instrText xml:space="preserve"> PAGEREF _Toc422322368 \h </w:instrText>
        </w:r>
        <w:r w:rsidR="00871733">
          <w:rPr>
            <w:noProof/>
            <w:webHidden/>
          </w:rPr>
        </w:r>
        <w:r w:rsidR="00871733">
          <w:rPr>
            <w:noProof/>
            <w:webHidden/>
          </w:rPr>
          <w:fldChar w:fldCharType="separate"/>
        </w:r>
        <w:r w:rsidR="00871733">
          <w:rPr>
            <w:noProof/>
            <w:webHidden/>
          </w:rPr>
          <w:t>4</w:t>
        </w:r>
        <w:r w:rsidR="00871733">
          <w:rPr>
            <w:noProof/>
            <w:webHidden/>
          </w:rPr>
          <w:fldChar w:fldCharType="end"/>
        </w:r>
      </w:hyperlink>
    </w:p>
    <w:p w14:paraId="048344F2"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69" w:history="1">
        <w:r w:rsidR="00871733" w:rsidRPr="00C11921">
          <w:rPr>
            <w:rStyle w:val="Hyperlink"/>
            <w:rFonts w:eastAsia="Times New Roman"/>
            <w:noProof/>
            <w:lang w:eastAsia="en-US"/>
          </w:rPr>
          <w:t>2.1.</w:t>
        </w:r>
        <w:r w:rsidR="00871733">
          <w:rPr>
            <w:rFonts w:asciiTheme="minorHAnsi" w:eastAsiaTheme="minorEastAsia" w:hAnsiTheme="minorHAnsi" w:cstheme="minorBidi"/>
            <w:noProof/>
            <w:sz w:val="22"/>
            <w:szCs w:val="22"/>
            <w:lang w:eastAsia="en-US"/>
          </w:rPr>
          <w:tab/>
        </w:r>
        <w:r w:rsidR="00871733" w:rsidRPr="00C11921">
          <w:rPr>
            <w:rStyle w:val="Hyperlink"/>
            <w:rFonts w:eastAsia="Times New Roman"/>
            <w:noProof/>
            <w:lang w:eastAsia="en-US"/>
          </w:rPr>
          <w:t>Problem Statement and Motivation</w:t>
        </w:r>
        <w:r w:rsidR="00871733">
          <w:rPr>
            <w:noProof/>
            <w:webHidden/>
          </w:rPr>
          <w:tab/>
        </w:r>
        <w:r w:rsidR="00871733">
          <w:rPr>
            <w:noProof/>
            <w:webHidden/>
          </w:rPr>
          <w:fldChar w:fldCharType="begin"/>
        </w:r>
        <w:r w:rsidR="00871733">
          <w:rPr>
            <w:noProof/>
            <w:webHidden/>
          </w:rPr>
          <w:instrText xml:space="preserve"> PAGEREF _Toc422322369 \h </w:instrText>
        </w:r>
        <w:r w:rsidR="00871733">
          <w:rPr>
            <w:noProof/>
            <w:webHidden/>
          </w:rPr>
        </w:r>
        <w:r w:rsidR="00871733">
          <w:rPr>
            <w:noProof/>
            <w:webHidden/>
          </w:rPr>
          <w:fldChar w:fldCharType="separate"/>
        </w:r>
        <w:r w:rsidR="00871733">
          <w:rPr>
            <w:noProof/>
            <w:webHidden/>
          </w:rPr>
          <w:t>4</w:t>
        </w:r>
        <w:r w:rsidR="00871733">
          <w:rPr>
            <w:noProof/>
            <w:webHidden/>
          </w:rPr>
          <w:fldChar w:fldCharType="end"/>
        </w:r>
      </w:hyperlink>
    </w:p>
    <w:p w14:paraId="3AF8AF70"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70" w:history="1">
        <w:r w:rsidR="00871733" w:rsidRPr="00C11921">
          <w:rPr>
            <w:rStyle w:val="Hyperlink"/>
            <w:noProof/>
          </w:rPr>
          <w:t>2.2.</w:t>
        </w:r>
        <w:r w:rsidR="00871733">
          <w:rPr>
            <w:rFonts w:asciiTheme="minorHAnsi" w:eastAsiaTheme="minorEastAsia" w:hAnsiTheme="minorHAnsi" w:cstheme="minorBidi"/>
            <w:noProof/>
            <w:sz w:val="22"/>
            <w:szCs w:val="22"/>
            <w:lang w:eastAsia="en-US"/>
          </w:rPr>
          <w:tab/>
        </w:r>
        <w:r w:rsidR="00871733" w:rsidRPr="00C11921">
          <w:rPr>
            <w:rStyle w:val="Hyperlink"/>
            <w:noProof/>
          </w:rPr>
          <w:t>Objectives</w:t>
        </w:r>
        <w:r w:rsidR="00871733">
          <w:rPr>
            <w:noProof/>
            <w:webHidden/>
          </w:rPr>
          <w:tab/>
        </w:r>
        <w:r w:rsidR="00871733">
          <w:rPr>
            <w:noProof/>
            <w:webHidden/>
          </w:rPr>
          <w:fldChar w:fldCharType="begin"/>
        </w:r>
        <w:r w:rsidR="00871733">
          <w:rPr>
            <w:noProof/>
            <w:webHidden/>
          </w:rPr>
          <w:instrText xml:space="preserve"> PAGEREF _Toc422322370 \h </w:instrText>
        </w:r>
        <w:r w:rsidR="00871733">
          <w:rPr>
            <w:noProof/>
            <w:webHidden/>
          </w:rPr>
        </w:r>
        <w:r w:rsidR="00871733">
          <w:rPr>
            <w:noProof/>
            <w:webHidden/>
          </w:rPr>
          <w:fldChar w:fldCharType="separate"/>
        </w:r>
        <w:r w:rsidR="00871733">
          <w:rPr>
            <w:noProof/>
            <w:webHidden/>
          </w:rPr>
          <w:t>5</w:t>
        </w:r>
        <w:r w:rsidR="00871733">
          <w:rPr>
            <w:noProof/>
            <w:webHidden/>
          </w:rPr>
          <w:fldChar w:fldCharType="end"/>
        </w:r>
      </w:hyperlink>
    </w:p>
    <w:p w14:paraId="716F2604"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71" w:history="1">
        <w:r w:rsidR="00871733" w:rsidRPr="00C11921">
          <w:rPr>
            <w:rStyle w:val="Hyperlink"/>
            <w:noProof/>
          </w:rPr>
          <w:t>2.3.</w:t>
        </w:r>
        <w:r w:rsidR="00871733">
          <w:rPr>
            <w:rFonts w:asciiTheme="minorHAnsi" w:eastAsiaTheme="minorEastAsia" w:hAnsiTheme="minorHAnsi" w:cstheme="minorBidi"/>
            <w:noProof/>
            <w:sz w:val="22"/>
            <w:szCs w:val="22"/>
            <w:lang w:eastAsia="en-US"/>
          </w:rPr>
          <w:tab/>
        </w:r>
        <w:r w:rsidR="00871733" w:rsidRPr="00C11921">
          <w:rPr>
            <w:rStyle w:val="Hyperlink"/>
            <w:noProof/>
          </w:rPr>
          <w:t>Requirements</w:t>
        </w:r>
        <w:r w:rsidR="00871733">
          <w:rPr>
            <w:noProof/>
            <w:webHidden/>
          </w:rPr>
          <w:tab/>
        </w:r>
        <w:r w:rsidR="00871733">
          <w:rPr>
            <w:noProof/>
            <w:webHidden/>
          </w:rPr>
          <w:fldChar w:fldCharType="begin"/>
        </w:r>
        <w:r w:rsidR="00871733">
          <w:rPr>
            <w:noProof/>
            <w:webHidden/>
          </w:rPr>
          <w:instrText xml:space="preserve"> PAGEREF _Toc422322371 \h </w:instrText>
        </w:r>
        <w:r w:rsidR="00871733">
          <w:rPr>
            <w:noProof/>
            <w:webHidden/>
          </w:rPr>
        </w:r>
        <w:r w:rsidR="00871733">
          <w:rPr>
            <w:noProof/>
            <w:webHidden/>
          </w:rPr>
          <w:fldChar w:fldCharType="separate"/>
        </w:r>
        <w:r w:rsidR="00871733">
          <w:rPr>
            <w:noProof/>
            <w:webHidden/>
          </w:rPr>
          <w:t>5</w:t>
        </w:r>
        <w:r w:rsidR="00871733">
          <w:rPr>
            <w:noProof/>
            <w:webHidden/>
          </w:rPr>
          <w:fldChar w:fldCharType="end"/>
        </w:r>
      </w:hyperlink>
    </w:p>
    <w:p w14:paraId="5012487C"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2" w:history="1">
        <w:r w:rsidR="00871733" w:rsidRPr="00C11921">
          <w:rPr>
            <w:rStyle w:val="Hyperlink"/>
            <w:noProof/>
          </w:rPr>
          <w:t>2.3.1.</w:t>
        </w:r>
        <w:r w:rsidR="00871733">
          <w:rPr>
            <w:rFonts w:asciiTheme="minorHAnsi" w:eastAsiaTheme="minorEastAsia" w:hAnsiTheme="minorHAnsi" w:cstheme="minorBidi"/>
            <w:noProof/>
            <w:sz w:val="22"/>
            <w:szCs w:val="22"/>
            <w:lang w:eastAsia="en-US"/>
          </w:rPr>
          <w:tab/>
        </w:r>
        <w:r w:rsidR="00871733" w:rsidRPr="00C11921">
          <w:rPr>
            <w:rStyle w:val="Hyperlink"/>
            <w:noProof/>
          </w:rPr>
          <w:t>Functional Requirements</w:t>
        </w:r>
        <w:r w:rsidR="00871733">
          <w:rPr>
            <w:noProof/>
            <w:webHidden/>
          </w:rPr>
          <w:tab/>
        </w:r>
        <w:r w:rsidR="00871733">
          <w:rPr>
            <w:noProof/>
            <w:webHidden/>
          </w:rPr>
          <w:fldChar w:fldCharType="begin"/>
        </w:r>
        <w:r w:rsidR="00871733">
          <w:rPr>
            <w:noProof/>
            <w:webHidden/>
          </w:rPr>
          <w:instrText xml:space="preserve"> PAGEREF _Toc422322372 \h </w:instrText>
        </w:r>
        <w:r w:rsidR="00871733">
          <w:rPr>
            <w:noProof/>
            <w:webHidden/>
          </w:rPr>
        </w:r>
        <w:r w:rsidR="00871733">
          <w:rPr>
            <w:noProof/>
            <w:webHidden/>
          </w:rPr>
          <w:fldChar w:fldCharType="separate"/>
        </w:r>
        <w:r w:rsidR="00871733">
          <w:rPr>
            <w:noProof/>
            <w:webHidden/>
          </w:rPr>
          <w:t>5</w:t>
        </w:r>
        <w:r w:rsidR="00871733">
          <w:rPr>
            <w:noProof/>
            <w:webHidden/>
          </w:rPr>
          <w:fldChar w:fldCharType="end"/>
        </w:r>
      </w:hyperlink>
    </w:p>
    <w:p w14:paraId="68739F93"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3" w:history="1">
        <w:r w:rsidR="00871733" w:rsidRPr="00C11921">
          <w:rPr>
            <w:rStyle w:val="Hyperlink"/>
            <w:noProof/>
          </w:rPr>
          <w:t>2.3.2.</w:t>
        </w:r>
        <w:r w:rsidR="00871733">
          <w:rPr>
            <w:rFonts w:asciiTheme="minorHAnsi" w:eastAsiaTheme="minorEastAsia" w:hAnsiTheme="minorHAnsi" w:cstheme="minorBidi"/>
            <w:noProof/>
            <w:sz w:val="22"/>
            <w:szCs w:val="22"/>
            <w:lang w:eastAsia="en-US"/>
          </w:rPr>
          <w:tab/>
        </w:r>
        <w:r w:rsidR="00871733" w:rsidRPr="00C11921">
          <w:rPr>
            <w:rStyle w:val="Hyperlink"/>
            <w:noProof/>
          </w:rPr>
          <w:t>Non-functional Requirements</w:t>
        </w:r>
        <w:r w:rsidR="00871733">
          <w:rPr>
            <w:noProof/>
            <w:webHidden/>
          </w:rPr>
          <w:tab/>
        </w:r>
        <w:r w:rsidR="00871733">
          <w:rPr>
            <w:noProof/>
            <w:webHidden/>
          </w:rPr>
          <w:fldChar w:fldCharType="begin"/>
        </w:r>
        <w:r w:rsidR="00871733">
          <w:rPr>
            <w:noProof/>
            <w:webHidden/>
          </w:rPr>
          <w:instrText xml:space="preserve"> PAGEREF _Toc422322373 \h </w:instrText>
        </w:r>
        <w:r w:rsidR="00871733">
          <w:rPr>
            <w:noProof/>
            <w:webHidden/>
          </w:rPr>
        </w:r>
        <w:r w:rsidR="00871733">
          <w:rPr>
            <w:noProof/>
            <w:webHidden/>
          </w:rPr>
          <w:fldChar w:fldCharType="separate"/>
        </w:r>
        <w:r w:rsidR="00871733">
          <w:rPr>
            <w:noProof/>
            <w:webHidden/>
          </w:rPr>
          <w:t>7</w:t>
        </w:r>
        <w:r w:rsidR="00871733">
          <w:rPr>
            <w:noProof/>
            <w:webHidden/>
          </w:rPr>
          <w:fldChar w:fldCharType="end"/>
        </w:r>
      </w:hyperlink>
    </w:p>
    <w:p w14:paraId="36BDC523"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74" w:history="1">
        <w:r w:rsidR="00871733" w:rsidRPr="00C11921">
          <w:rPr>
            <w:rStyle w:val="Hyperlink"/>
            <w:noProof/>
            <w:lang w:eastAsia="ko-KR"/>
          </w:rPr>
          <w:t>Chapter 3.</w:t>
        </w:r>
        <w:r w:rsidR="00871733" w:rsidRPr="00C11921">
          <w:rPr>
            <w:rStyle w:val="Hyperlink"/>
            <w:noProof/>
            <w:lang w:val="en-US"/>
          </w:rPr>
          <w:t xml:space="preserve"> Bibliographic Research</w:t>
        </w:r>
        <w:r w:rsidR="00871733">
          <w:rPr>
            <w:noProof/>
            <w:webHidden/>
          </w:rPr>
          <w:tab/>
        </w:r>
        <w:r w:rsidR="00871733">
          <w:rPr>
            <w:noProof/>
            <w:webHidden/>
          </w:rPr>
          <w:fldChar w:fldCharType="begin"/>
        </w:r>
        <w:r w:rsidR="00871733">
          <w:rPr>
            <w:noProof/>
            <w:webHidden/>
          </w:rPr>
          <w:instrText xml:space="preserve"> PAGEREF _Toc422322374 \h </w:instrText>
        </w:r>
        <w:r w:rsidR="00871733">
          <w:rPr>
            <w:noProof/>
            <w:webHidden/>
          </w:rPr>
        </w:r>
        <w:r w:rsidR="00871733">
          <w:rPr>
            <w:noProof/>
            <w:webHidden/>
          </w:rPr>
          <w:fldChar w:fldCharType="separate"/>
        </w:r>
        <w:r w:rsidR="00871733">
          <w:rPr>
            <w:noProof/>
            <w:webHidden/>
          </w:rPr>
          <w:t>8</w:t>
        </w:r>
        <w:r w:rsidR="00871733">
          <w:rPr>
            <w:noProof/>
            <w:webHidden/>
          </w:rPr>
          <w:fldChar w:fldCharType="end"/>
        </w:r>
      </w:hyperlink>
    </w:p>
    <w:p w14:paraId="2940976C"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75" w:history="1">
        <w:r w:rsidR="00871733" w:rsidRPr="00C11921">
          <w:rPr>
            <w:rStyle w:val="Hyperlink"/>
            <w:noProof/>
            <w:lang w:val="en-US"/>
          </w:rPr>
          <w:t>Chapter 4. Analysis and Theoretical Foundation</w:t>
        </w:r>
        <w:r w:rsidR="00871733">
          <w:rPr>
            <w:noProof/>
            <w:webHidden/>
          </w:rPr>
          <w:tab/>
        </w:r>
        <w:r w:rsidR="00871733">
          <w:rPr>
            <w:noProof/>
            <w:webHidden/>
          </w:rPr>
          <w:fldChar w:fldCharType="begin"/>
        </w:r>
        <w:r w:rsidR="00871733">
          <w:rPr>
            <w:noProof/>
            <w:webHidden/>
          </w:rPr>
          <w:instrText xml:space="preserve"> PAGEREF _Toc422322375 \h </w:instrText>
        </w:r>
        <w:r w:rsidR="00871733">
          <w:rPr>
            <w:noProof/>
            <w:webHidden/>
          </w:rPr>
        </w:r>
        <w:r w:rsidR="00871733">
          <w:rPr>
            <w:noProof/>
            <w:webHidden/>
          </w:rPr>
          <w:fldChar w:fldCharType="separate"/>
        </w:r>
        <w:r w:rsidR="00871733">
          <w:rPr>
            <w:noProof/>
            <w:webHidden/>
          </w:rPr>
          <w:t>14</w:t>
        </w:r>
        <w:r w:rsidR="00871733">
          <w:rPr>
            <w:noProof/>
            <w:webHidden/>
          </w:rPr>
          <w:fldChar w:fldCharType="end"/>
        </w:r>
      </w:hyperlink>
    </w:p>
    <w:p w14:paraId="2DFDDD8E"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76" w:history="1">
        <w:r w:rsidR="00871733" w:rsidRPr="00C11921">
          <w:rPr>
            <w:rStyle w:val="Hyperlink"/>
            <w:noProof/>
          </w:rPr>
          <w:t>4.1.</w:t>
        </w:r>
        <w:r w:rsidR="00871733">
          <w:rPr>
            <w:rFonts w:asciiTheme="minorHAnsi" w:eastAsiaTheme="minorEastAsia" w:hAnsiTheme="minorHAnsi" w:cstheme="minorBidi"/>
            <w:noProof/>
            <w:sz w:val="22"/>
            <w:szCs w:val="22"/>
            <w:lang w:eastAsia="en-US"/>
          </w:rPr>
          <w:tab/>
        </w:r>
        <w:r w:rsidR="00871733" w:rsidRPr="00C11921">
          <w:rPr>
            <w:rStyle w:val="Hyperlink"/>
            <w:noProof/>
          </w:rPr>
          <w:t>Ontologies</w:t>
        </w:r>
        <w:r w:rsidR="00871733">
          <w:rPr>
            <w:noProof/>
            <w:webHidden/>
          </w:rPr>
          <w:tab/>
        </w:r>
        <w:r w:rsidR="00871733">
          <w:rPr>
            <w:noProof/>
            <w:webHidden/>
          </w:rPr>
          <w:fldChar w:fldCharType="begin"/>
        </w:r>
        <w:r w:rsidR="00871733">
          <w:rPr>
            <w:noProof/>
            <w:webHidden/>
          </w:rPr>
          <w:instrText xml:space="preserve"> PAGEREF _Toc422322376 \h </w:instrText>
        </w:r>
        <w:r w:rsidR="00871733">
          <w:rPr>
            <w:noProof/>
            <w:webHidden/>
          </w:rPr>
        </w:r>
        <w:r w:rsidR="00871733">
          <w:rPr>
            <w:noProof/>
            <w:webHidden/>
          </w:rPr>
          <w:fldChar w:fldCharType="separate"/>
        </w:r>
        <w:r w:rsidR="00871733">
          <w:rPr>
            <w:noProof/>
            <w:webHidden/>
          </w:rPr>
          <w:t>14</w:t>
        </w:r>
        <w:r w:rsidR="00871733">
          <w:rPr>
            <w:noProof/>
            <w:webHidden/>
          </w:rPr>
          <w:fldChar w:fldCharType="end"/>
        </w:r>
      </w:hyperlink>
    </w:p>
    <w:p w14:paraId="7F2969D2"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7" w:history="1">
        <w:r w:rsidR="00871733" w:rsidRPr="00C11921">
          <w:rPr>
            <w:rStyle w:val="Hyperlink"/>
            <w:noProof/>
          </w:rPr>
          <w:t>4.1.1.</w:t>
        </w:r>
        <w:r w:rsidR="00871733">
          <w:rPr>
            <w:rFonts w:asciiTheme="minorHAnsi" w:eastAsiaTheme="minorEastAsia" w:hAnsiTheme="minorHAnsi" w:cstheme="minorBidi"/>
            <w:noProof/>
            <w:sz w:val="22"/>
            <w:szCs w:val="22"/>
            <w:lang w:eastAsia="en-US"/>
          </w:rPr>
          <w:tab/>
        </w:r>
        <w:r w:rsidR="00871733" w:rsidRPr="00C11921">
          <w:rPr>
            <w:rStyle w:val="Hyperlink"/>
            <w:noProof/>
          </w:rPr>
          <w:t>OWL and SWRL</w:t>
        </w:r>
        <w:r w:rsidR="00871733">
          <w:rPr>
            <w:noProof/>
            <w:webHidden/>
          </w:rPr>
          <w:tab/>
        </w:r>
        <w:r w:rsidR="00871733">
          <w:rPr>
            <w:noProof/>
            <w:webHidden/>
          </w:rPr>
          <w:fldChar w:fldCharType="begin"/>
        </w:r>
        <w:r w:rsidR="00871733">
          <w:rPr>
            <w:noProof/>
            <w:webHidden/>
          </w:rPr>
          <w:instrText xml:space="preserve"> PAGEREF _Toc422322377 \h </w:instrText>
        </w:r>
        <w:r w:rsidR="00871733">
          <w:rPr>
            <w:noProof/>
            <w:webHidden/>
          </w:rPr>
        </w:r>
        <w:r w:rsidR="00871733">
          <w:rPr>
            <w:noProof/>
            <w:webHidden/>
          </w:rPr>
          <w:fldChar w:fldCharType="separate"/>
        </w:r>
        <w:r w:rsidR="00871733">
          <w:rPr>
            <w:noProof/>
            <w:webHidden/>
          </w:rPr>
          <w:t>15</w:t>
        </w:r>
        <w:r w:rsidR="00871733">
          <w:rPr>
            <w:noProof/>
            <w:webHidden/>
          </w:rPr>
          <w:fldChar w:fldCharType="end"/>
        </w:r>
      </w:hyperlink>
    </w:p>
    <w:p w14:paraId="72CDAA4D"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8" w:history="1">
        <w:r w:rsidR="00871733" w:rsidRPr="00C11921">
          <w:rPr>
            <w:rStyle w:val="Hyperlink"/>
            <w:noProof/>
          </w:rPr>
          <w:t>4.1.2.</w:t>
        </w:r>
        <w:r w:rsidR="00871733">
          <w:rPr>
            <w:rFonts w:asciiTheme="minorHAnsi" w:eastAsiaTheme="minorEastAsia" w:hAnsiTheme="minorHAnsi" w:cstheme="minorBidi"/>
            <w:noProof/>
            <w:sz w:val="22"/>
            <w:szCs w:val="22"/>
            <w:lang w:eastAsia="en-US"/>
          </w:rPr>
          <w:tab/>
        </w:r>
        <w:r w:rsidR="00871733" w:rsidRPr="00C11921">
          <w:rPr>
            <w:rStyle w:val="Hyperlink"/>
            <w:noProof/>
          </w:rPr>
          <w:t>SPARQL</w:t>
        </w:r>
        <w:r w:rsidR="00871733">
          <w:rPr>
            <w:noProof/>
            <w:webHidden/>
          </w:rPr>
          <w:tab/>
        </w:r>
        <w:r w:rsidR="00871733">
          <w:rPr>
            <w:noProof/>
            <w:webHidden/>
          </w:rPr>
          <w:fldChar w:fldCharType="begin"/>
        </w:r>
        <w:r w:rsidR="00871733">
          <w:rPr>
            <w:noProof/>
            <w:webHidden/>
          </w:rPr>
          <w:instrText xml:space="preserve"> PAGEREF _Toc422322378 \h </w:instrText>
        </w:r>
        <w:r w:rsidR="00871733">
          <w:rPr>
            <w:noProof/>
            <w:webHidden/>
          </w:rPr>
        </w:r>
        <w:r w:rsidR="00871733">
          <w:rPr>
            <w:noProof/>
            <w:webHidden/>
          </w:rPr>
          <w:fldChar w:fldCharType="separate"/>
        </w:r>
        <w:r w:rsidR="00871733">
          <w:rPr>
            <w:noProof/>
            <w:webHidden/>
          </w:rPr>
          <w:t>15</w:t>
        </w:r>
        <w:r w:rsidR="00871733">
          <w:rPr>
            <w:noProof/>
            <w:webHidden/>
          </w:rPr>
          <w:fldChar w:fldCharType="end"/>
        </w:r>
      </w:hyperlink>
    </w:p>
    <w:p w14:paraId="570B467B"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79" w:history="1">
        <w:r w:rsidR="00871733" w:rsidRPr="00C11921">
          <w:rPr>
            <w:rStyle w:val="Hyperlink"/>
            <w:noProof/>
          </w:rPr>
          <w:t>4.1.3.</w:t>
        </w:r>
        <w:r w:rsidR="00871733">
          <w:rPr>
            <w:rFonts w:asciiTheme="minorHAnsi" w:eastAsiaTheme="minorEastAsia" w:hAnsiTheme="minorHAnsi" w:cstheme="minorBidi"/>
            <w:noProof/>
            <w:sz w:val="22"/>
            <w:szCs w:val="22"/>
            <w:lang w:eastAsia="en-US"/>
          </w:rPr>
          <w:tab/>
        </w:r>
        <w:r w:rsidR="00871733" w:rsidRPr="00C11921">
          <w:rPr>
            <w:rStyle w:val="Hyperlink"/>
            <w:noProof/>
          </w:rPr>
          <w:t>Ontology Modelling from Medical Perspective</w:t>
        </w:r>
        <w:r w:rsidR="00871733">
          <w:rPr>
            <w:noProof/>
            <w:webHidden/>
          </w:rPr>
          <w:tab/>
        </w:r>
        <w:r w:rsidR="00871733">
          <w:rPr>
            <w:noProof/>
            <w:webHidden/>
          </w:rPr>
          <w:fldChar w:fldCharType="begin"/>
        </w:r>
        <w:r w:rsidR="00871733">
          <w:rPr>
            <w:noProof/>
            <w:webHidden/>
          </w:rPr>
          <w:instrText xml:space="preserve"> PAGEREF _Toc422322379 \h </w:instrText>
        </w:r>
        <w:r w:rsidR="00871733">
          <w:rPr>
            <w:noProof/>
            <w:webHidden/>
          </w:rPr>
        </w:r>
        <w:r w:rsidR="00871733">
          <w:rPr>
            <w:noProof/>
            <w:webHidden/>
          </w:rPr>
          <w:fldChar w:fldCharType="separate"/>
        </w:r>
        <w:r w:rsidR="00871733">
          <w:rPr>
            <w:noProof/>
            <w:webHidden/>
          </w:rPr>
          <w:t>16</w:t>
        </w:r>
        <w:r w:rsidR="00871733">
          <w:rPr>
            <w:noProof/>
            <w:webHidden/>
          </w:rPr>
          <w:fldChar w:fldCharType="end"/>
        </w:r>
      </w:hyperlink>
    </w:p>
    <w:p w14:paraId="669BB5EC"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0" w:history="1">
        <w:r w:rsidR="00871733" w:rsidRPr="00C11921">
          <w:rPr>
            <w:rStyle w:val="Hyperlink"/>
            <w:noProof/>
          </w:rPr>
          <w:t>4.2.</w:t>
        </w:r>
        <w:r w:rsidR="00871733">
          <w:rPr>
            <w:rFonts w:asciiTheme="minorHAnsi" w:eastAsiaTheme="minorEastAsia" w:hAnsiTheme="minorHAnsi" w:cstheme="minorBidi"/>
            <w:noProof/>
            <w:sz w:val="22"/>
            <w:szCs w:val="22"/>
            <w:lang w:eastAsia="en-US"/>
          </w:rPr>
          <w:tab/>
        </w:r>
        <w:r w:rsidR="00871733" w:rsidRPr="00C11921">
          <w:rPr>
            <w:rStyle w:val="Hyperlink"/>
            <w:noProof/>
          </w:rPr>
          <w:t>Food Modelling</w:t>
        </w:r>
        <w:r w:rsidR="00871733">
          <w:rPr>
            <w:noProof/>
            <w:webHidden/>
          </w:rPr>
          <w:tab/>
        </w:r>
        <w:r w:rsidR="00871733">
          <w:rPr>
            <w:noProof/>
            <w:webHidden/>
          </w:rPr>
          <w:fldChar w:fldCharType="begin"/>
        </w:r>
        <w:r w:rsidR="00871733">
          <w:rPr>
            <w:noProof/>
            <w:webHidden/>
          </w:rPr>
          <w:instrText xml:space="preserve"> PAGEREF _Toc422322380 \h </w:instrText>
        </w:r>
        <w:r w:rsidR="00871733">
          <w:rPr>
            <w:noProof/>
            <w:webHidden/>
          </w:rPr>
        </w:r>
        <w:r w:rsidR="00871733">
          <w:rPr>
            <w:noProof/>
            <w:webHidden/>
          </w:rPr>
          <w:fldChar w:fldCharType="separate"/>
        </w:r>
        <w:r w:rsidR="00871733">
          <w:rPr>
            <w:noProof/>
            <w:webHidden/>
          </w:rPr>
          <w:t>20</w:t>
        </w:r>
        <w:r w:rsidR="00871733">
          <w:rPr>
            <w:noProof/>
            <w:webHidden/>
          </w:rPr>
          <w:fldChar w:fldCharType="end"/>
        </w:r>
      </w:hyperlink>
    </w:p>
    <w:p w14:paraId="7E9F0562"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81" w:history="1">
        <w:r w:rsidR="00871733" w:rsidRPr="00C11921">
          <w:rPr>
            <w:rStyle w:val="Hyperlink"/>
            <w:noProof/>
          </w:rPr>
          <w:t>4.2.1.</w:t>
        </w:r>
        <w:r w:rsidR="00871733">
          <w:rPr>
            <w:rFonts w:asciiTheme="minorHAnsi" w:eastAsiaTheme="minorEastAsia" w:hAnsiTheme="minorHAnsi" w:cstheme="minorBidi"/>
            <w:noProof/>
            <w:sz w:val="22"/>
            <w:szCs w:val="22"/>
            <w:lang w:eastAsia="en-US"/>
          </w:rPr>
          <w:tab/>
        </w:r>
        <w:r w:rsidR="00871733" w:rsidRPr="00C11921">
          <w:rPr>
            <w:rStyle w:val="Hyperlink"/>
            <w:noProof/>
          </w:rPr>
          <w:t>USDA Database</w:t>
        </w:r>
        <w:r w:rsidR="00871733">
          <w:rPr>
            <w:noProof/>
            <w:webHidden/>
          </w:rPr>
          <w:tab/>
        </w:r>
        <w:r w:rsidR="00871733">
          <w:rPr>
            <w:noProof/>
            <w:webHidden/>
          </w:rPr>
          <w:fldChar w:fldCharType="begin"/>
        </w:r>
        <w:r w:rsidR="00871733">
          <w:rPr>
            <w:noProof/>
            <w:webHidden/>
          </w:rPr>
          <w:instrText xml:space="preserve"> PAGEREF _Toc422322381 \h </w:instrText>
        </w:r>
        <w:r w:rsidR="00871733">
          <w:rPr>
            <w:noProof/>
            <w:webHidden/>
          </w:rPr>
        </w:r>
        <w:r w:rsidR="00871733">
          <w:rPr>
            <w:noProof/>
            <w:webHidden/>
          </w:rPr>
          <w:fldChar w:fldCharType="separate"/>
        </w:r>
        <w:r w:rsidR="00871733">
          <w:rPr>
            <w:noProof/>
            <w:webHidden/>
          </w:rPr>
          <w:t>20</w:t>
        </w:r>
        <w:r w:rsidR="00871733">
          <w:rPr>
            <w:noProof/>
            <w:webHidden/>
          </w:rPr>
          <w:fldChar w:fldCharType="end"/>
        </w:r>
      </w:hyperlink>
    </w:p>
    <w:p w14:paraId="359E7AF6"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82" w:history="1">
        <w:r w:rsidR="00871733" w:rsidRPr="00C11921">
          <w:rPr>
            <w:rStyle w:val="Hyperlink"/>
            <w:noProof/>
          </w:rPr>
          <w:t>4.2.2.</w:t>
        </w:r>
        <w:r w:rsidR="00871733">
          <w:rPr>
            <w:rFonts w:asciiTheme="minorHAnsi" w:eastAsiaTheme="minorEastAsia" w:hAnsiTheme="minorHAnsi" w:cstheme="minorBidi"/>
            <w:noProof/>
            <w:sz w:val="22"/>
            <w:szCs w:val="22"/>
            <w:lang w:eastAsia="en-US"/>
          </w:rPr>
          <w:tab/>
        </w:r>
        <w:r w:rsidR="00871733" w:rsidRPr="00C11921">
          <w:rPr>
            <w:rStyle w:val="Hyperlink"/>
            <w:noProof/>
          </w:rPr>
          <w:t>USDA Database Structure</w:t>
        </w:r>
        <w:r w:rsidR="00871733">
          <w:rPr>
            <w:noProof/>
            <w:webHidden/>
          </w:rPr>
          <w:tab/>
        </w:r>
        <w:r w:rsidR="00871733">
          <w:rPr>
            <w:noProof/>
            <w:webHidden/>
          </w:rPr>
          <w:fldChar w:fldCharType="begin"/>
        </w:r>
        <w:r w:rsidR="00871733">
          <w:rPr>
            <w:noProof/>
            <w:webHidden/>
          </w:rPr>
          <w:instrText xml:space="preserve"> PAGEREF _Toc422322382 \h </w:instrText>
        </w:r>
        <w:r w:rsidR="00871733">
          <w:rPr>
            <w:noProof/>
            <w:webHidden/>
          </w:rPr>
        </w:r>
        <w:r w:rsidR="00871733">
          <w:rPr>
            <w:noProof/>
            <w:webHidden/>
          </w:rPr>
          <w:fldChar w:fldCharType="separate"/>
        </w:r>
        <w:r w:rsidR="00871733">
          <w:rPr>
            <w:noProof/>
            <w:webHidden/>
          </w:rPr>
          <w:t>21</w:t>
        </w:r>
        <w:r w:rsidR="00871733">
          <w:rPr>
            <w:noProof/>
            <w:webHidden/>
          </w:rPr>
          <w:fldChar w:fldCharType="end"/>
        </w:r>
      </w:hyperlink>
    </w:p>
    <w:p w14:paraId="1BDFFAAC"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3" w:history="1">
        <w:r w:rsidR="00871733" w:rsidRPr="00C11921">
          <w:rPr>
            <w:rStyle w:val="Hyperlink"/>
            <w:noProof/>
          </w:rPr>
          <w:t>4.3.</w:t>
        </w:r>
        <w:r w:rsidR="00871733">
          <w:rPr>
            <w:rFonts w:asciiTheme="minorHAnsi" w:eastAsiaTheme="minorEastAsia" w:hAnsiTheme="minorHAnsi" w:cstheme="minorBidi"/>
            <w:noProof/>
            <w:sz w:val="22"/>
            <w:szCs w:val="22"/>
            <w:lang w:eastAsia="en-US"/>
          </w:rPr>
          <w:tab/>
        </w:r>
        <w:r w:rsidR="00871733" w:rsidRPr="00C11921">
          <w:rPr>
            <w:rStyle w:val="Hyperlink"/>
            <w:noProof/>
          </w:rPr>
          <w:t>Metaheuristics</w:t>
        </w:r>
        <w:r w:rsidR="00871733">
          <w:rPr>
            <w:noProof/>
            <w:webHidden/>
          </w:rPr>
          <w:tab/>
        </w:r>
        <w:r w:rsidR="00871733">
          <w:rPr>
            <w:noProof/>
            <w:webHidden/>
          </w:rPr>
          <w:fldChar w:fldCharType="begin"/>
        </w:r>
        <w:r w:rsidR="00871733">
          <w:rPr>
            <w:noProof/>
            <w:webHidden/>
          </w:rPr>
          <w:instrText xml:space="preserve"> PAGEREF _Toc422322383 \h </w:instrText>
        </w:r>
        <w:r w:rsidR="00871733">
          <w:rPr>
            <w:noProof/>
            <w:webHidden/>
          </w:rPr>
        </w:r>
        <w:r w:rsidR="00871733">
          <w:rPr>
            <w:noProof/>
            <w:webHidden/>
          </w:rPr>
          <w:fldChar w:fldCharType="separate"/>
        </w:r>
        <w:r w:rsidR="00871733">
          <w:rPr>
            <w:noProof/>
            <w:webHidden/>
          </w:rPr>
          <w:t>23</w:t>
        </w:r>
        <w:r w:rsidR="00871733">
          <w:rPr>
            <w:noProof/>
            <w:webHidden/>
          </w:rPr>
          <w:fldChar w:fldCharType="end"/>
        </w:r>
      </w:hyperlink>
    </w:p>
    <w:p w14:paraId="7AA06103"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4" w:history="1">
        <w:r w:rsidR="00871733" w:rsidRPr="00C11921">
          <w:rPr>
            <w:rStyle w:val="Hyperlink"/>
            <w:noProof/>
          </w:rPr>
          <w:t>4.4.</w:t>
        </w:r>
        <w:r w:rsidR="00871733">
          <w:rPr>
            <w:rFonts w:asciiTheme="minorHAnsi" w:eastAsiaTheme="minorEastAsia" w:hAnsiTheme="minorHAnsi" w:cstheme="minorBidi"/>
            <w:noProof/>
            <w:sz w:val="22"/>
            <w:szCs w:val="22"/>
            <w:lang w:eastAsia="en-US"/>
          </w:rPr>
          <w:tab/>
        </w:r>
        <w:r w:rsidR="00871733" w:rsidRPr="00C11921">
          <w:rPr>
            <w:rStyle w:val="Hyperlink"/>
            <w:noProof/>
          </w:rPr>
          <w:t>Hill-Climbing</w:t>
        </w:r>
        <w:r w:rsidR="00871733">
          <w:rPr>
            <w:noProof/>
            <w:webHidden/>
          </w:rPr>
          <w:tab/>
        </w:r>
        <w:r w:rsidR="00871733">
          <w:rPr>
            <w:noProof/>
            <w:webHidden/>
          </w:rPr>
          <w:fldChar w:fldCharType="begin"/>
        </w:r>
        <w:r w:rsidR="00871733">
          <w:rPr>
            <w:noProof/>
            <w:webHidden/>
          </w:rPr>
          <w:instrText xml:space="preserve"> PAGEREF _Toc422322384 \h </w:instrText>
        </w:r>
        <w:r w:rsidR="00871733">
          <w:rPr>
            <w:noProof/>
            <w:webHidden/>
          </w:rPr>
        </w:r>
        <w:r w:rsidR="00871733">
          <w:rPr>
            <w:noProof/>
            <w:webHidden/>
          </w:rPr>
          <w:fldChar w:fldCharType="separate"/>
        </w:r>
        <w:r w:rsidR="00871733">
          <w:rPr>
            <w:noProof/>
            <w:webHidden/>
          </w:rPr>
          <w:t>26</w:t>
        </w:r>
        <w:r w:rsidR="00871733">
          <w:rPr>
            <w:noProof/>
            <w:webHidden/>
          </w:rPr>
          <w:fldChar w:fldCharType="end"/>
        </w:r>
      </w:hyperlink>
    </w:p>
    <w:p w14:paraId="75B6A9B2"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85" w:history="1">
        <w:r w:rsidR="00871733" w:rsidRPr="00C11921">
          <w:rPr>
            <w:rStyle w:val="Hyperlink"/>
            <w:noProof/>
            <w:lang w:val="en-US"/>
          </w:rPr>
          <w:t>Chapter 5. Hybrid Technique for Generating Food Menu Recommendations using the Cuckoo Search Algorithm</w:t>
        </w:r>
        <w:r w:rsidR="00871733">
          <w:rPr>
            <w:noProof/>
            <w:webHidden/>
          </w:rPr>
          <w:tab/>
        </w:r>
        <w:r w:rsidR="00871733">
          <w:rPr>
            <w:noProof/>
            <w:webHidden/>
          </w:rPr>
          <w:fldChar w:fldCharType="begin"/>
        </w:r>
        <w:r w:rsidR="00871733">
          <w:rPr>
            <w:noProof/>
            <w:webHidden/>
          </w:rPr>
          <w:instrText xml:space="preserve"> PAGEREF _Toc422322385 \h </w:instrText>
        </w:r>
        <w:r w:rsidR="00871733">
          <w:rPr>
            <w:noProof/>
            <w:webHidden/>
          </w:rPr>
        </w:r>
        <w:r w:rsidR="00871733">
          <w:rPr>
            <w:noProof/>
            <w:webHidden/>
          </w:rPr>
          <w:fldChar w:fldCharType="separate"/>
        </w:r>
        <w:r w:rsidR="00871733">
          <w:rPr>
            <w:noProof/>
            <w:webHidden/>
          </w:rPr>
          <w:t>28</w:t>
        </w:r>
        <w:r w:rsidR="00871733">
          <w:rPr>
            <w:noProof/>
            <w:webHidden/>
          </w:rPr>
          <w:fldChar w:fldCharType="end"/>
        </w:r>
      </w:hyperlink>
    </w:p>
    <w:p w14:paraId="7B990A5F"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6" w:history="1">
        <w:r w:rsidR="00871733" w:rsidRPr="00C11921">
          <w:rPr>
            <w:rStyle w:val="Hyperlink"/>
            <w:noProof/>
          </w:rPr>
          <w:t>5.1.</w:t>
        </w:r>
        <w:r w:rsidR="00871733">
          <w:rPr>
            <w:rFonts w:asciiTheme="minorHAnsi" w:eastAsiaTheme="minorEastAsia" w:hAnsiTheme="minorHAnsi" w:cstheme="minorBidi"/>
            <w:noProof/>
            <w:sz w:val="22"/>
            <w:szCs w:val="22"/>
            <w:lang w:eastAsia="en-US"/>
          </w:rPr>
          <w:tab/>
        </w:r>
        <w:r w:rsidR="00871733" w:rsidRPr="00C11921">
          <w:rPr>
            <w:rStyle w:val="Hyperlink"/>
            <w:noProof/>
          </w:rPr>
          <w:t>Cuckoo Breeding Behavior</w:t>
        </w:r>
        <w:r w:rsidR="00871733">
          <w:rPr>
            <w:noProof/>
            <w:webHidden/>
          </w:rPr>
          <w:tab/>
        </w:r>
        <w:r w:rsidR="00871733">
          <w:rPr>
            <w:noProof/>
            <w:webHidden/>
          </w:rPr>
          <w:fldChar w:fldCharType="begin"/>
        </w:r>
        <w:r w:rsidR="00871733">
          <w:rPr>
            <w:noProof/>
            <w:webHidden/>
          </w:rPr>
          <w:instrText xml:space="preserve"> PAGEREF _Toc422322386 \h </w:instrText>
        </w:r>
        <w:r w:rsidR="00871733">
          <w:rPr>
            <w:noProof/>
            <w:webHidden/>
          </w:rPr>
        </w:r>
        <w:r w:rsidR="00871733">
          <w:rPr>
            <w:noProof/>
            <w:webHidden/>
          </w:rPr>
          <w:fldChar w:fldCharType="separate"/>
        </w:r>
        <w:r w:rsidR="00871733">
          <w:rPr>
            <w:noProof/>
            <w:webHidden/>
          </w:rPr>
          <w:t>28</w:t>
        </w:r>
        <w:r w:rsidR="00871733">
          <w:rPr>
            <w:noProof/>
            <w:webHidden/>
          </w:rPr>
          <w:fldChar w:fldCharType="end"/>
        </w:r>
      </w:hyperlink>
    </w:p>
    <w:p w14:paraId="392FD054"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87" w:history="1">
        <w:r w:rsidR="00871733" w:rsidRPr="00C11921">
          <w:rPr>
            <w:rStyle w:val="Hyperlink"/>
            <w:noProof/>
          </w:rPr>
          <w:t>5.2.</w:t>
        </w:r>
        <w:r w:rsidR="00871733">
          <w:rPr>
            <w:rFonts w:asciiTheme="minorHAnsi" w:eastAsiaTheme="minorEastAsia" w:hAnsiTheme="minorHAnsi" w:cstheme="minorBidi"/>
            <w:noProof/>
            <w:sz w:val="22"/>
            <w:szCs w:val="22"/>
            <w:lang w:eastAsia="en-US"/>
          </w:rPr>
          <w:tab/>
        </w:r>
        <w:r w:rsidR="00871733" w:rsidRPr="00C11921">
          <w:rPr>
            <w:rStyle w:val="Hyperlink"/>
            <w:noProof/>
          </w:rPr>
          <w:t>Cuckoo Search</w:t>
        </w:r>
        <w:r w:rsidR="00871733">
          <w:rPr>
            <w:noProof/>
            <w:webHidden/>
          </w:rPr>
          <w:tab/>
        </w:r>
        <w:r w:rsidR="00871733">
          <w:rPr>
            <w:noProof/>
            <w:webHidden/>
          </w:rPr>
          <w:fldChar w:fldCharType="begin"/>
        </w:r>
        <w:r w:rsidR="00871733">
          <w:rPr>
            <w:noProof/>
            <w:webHidden/>
          </w:rPr>
          <w:instrText xml:space="preserve"> PAGEREF _Toc422322387 \h </w:instrText>
        </w:r>
        <w:r w:rsidR="00871733">
          <w:rPr>
            <w:noProof/>
            <w:webHidden/>
          </w:rPr>
        </w:r>
        <w:r w:rsidR="00871733">
          <w:rPr>
            <w:noProof/>
            <w:webHidden/>
          </w:rPr>
          <w:fldChar w:fldCharType="separate"/>
        </w:r>
        <w:r w:rsidR="00871733">
          <w:rPr>
            <w:noProof/>
            <w:webHidden/>
          </w:rPr>
          <w:t>28</w:t>
        </w:r>
        <w:r w:rsidR="00871733">
          <w:rPr>
            <w:noProof/>
            <w:webHidden/>
          </w:rPr>
          <w:fldChar w:fldCharType="end"/>
        </w:r>
      </w:hyperlink>
    </w:p>
    <w:p w14:paraId="7A57FD0E"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88" w:history="1">
        <w:r w:rsidR="00871733" w:rsidRPr="00C11921">
          <w:rPr>
            <w:rStyle w:val="Hyperlink"/>
            <w:noProof/>
          </w:rPr>
          <w:t>5.2.1.</w:t>
        </w:r>
        <w:r w:rsidR="00871733">
          <w:rPr>
            <w:rFonts w:asciiTheme="minorHAnsi" w:eastAsiaTheme="minorEastAsia" w:hAnsiTheme="minorHAnsi" w:cstheme="minorBidi"/>
            <w:noProof/>
            <w:sz w:val="22"/>
            <w:szCs w:val="22"/>
            <w:lang w:eastAsia="en-US"/>
          </w:rPr>
          <w:tab/>
        </w:r>
        <w:r w:rsidR="00871733" w:rsidRPr="00C11921">
          <w:rPr>
            <w:rStyle w:val="Hyperlink"/>
            <w:noProof/>
          </w:rPr>
          <w:t>Cuckoo Search Solution Representation</w:t>
        </w:r>
        <w:r w:rsidR="00871733">
          <w:rPr>
            <w:noProof/>
            <w:webHidden/>
          </w:rPr>
          <w:tab/>
        </w:r>
        <w:r w:rsidR="00871733">
          <w:rPr>
            <w:noProof/>
            <w:webHidden/>
          </w:rPr>
          <w:fldChar w:fldCharType="begin"/>
        </w:r>
        <w:r w:rsidR="00871733">
          <w:rPr>
            <w:noProof/>
            <w:webHidden/>
          </w:rPr>
          <w:instrText xml:space="preserve"> PAGEREF _Toc422322388 \h </w:instrText>
        </w:r>
        <w:r w:rsidR="00871733">
          <w:rPr>
            <w:noProof/>
            <w:webHidden/>
          </w:rPr>
        </w:r>
        <w:r w:rsidR="00871733">
          <w:rPr>
            <w:noProof/>
            <w:webHidden/>
          </w:rPr>
          <w:fldChar w:fldCharType="separate"/>
        </w:r>
        <w:r w:rsidR="00871733">
          <w:rPr>
            <w:noProof/>
            <w:webHidden/>
          </w:rPr>
          <w:t>30</w:t>
        </w:r>
        <w:r w:rsidR="00871733">
          <w:rPr>
            <w:noProof/>
            <w:webHidden/>
          </w:rPr>
          <w:fldChar w:fldCharType="end"/>
        </w:r>
      </w:hyperlink>
    </w:p>
    <w:p w14:paraId="1C93FA6C"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89" w:history="1">
        <w:r w:rsidR="00871733" w:rsidRPr="00C11921">
          <w:rPr>
            <w:rStyle w:val="Hyperlink"/>
            <w:noProof/>
          </w:rPr>
          <w:t>5.2.2.</w:t>
        </w:r>
        <w:r w:rsidR="00871733">
          <w:rPr>
            <w:rFonts w:asciiTheme="minorHAnsi" w:eastAsiaTheme="minorEastAsia" w:hAnsiTheme="minorHAnsi" w:cstheme="minorBidi"/>
            <w:noProof/>
            <w:sz w:val="22"/>
            <w:szCs w:val="22"/>
            <w:lang w:eastAsia="en-US"/>
          </w:rPr>
          <w:tab/>
        </w:r>
        <w:r w:rsidR="00871733" w:rsidRPr="00C11921">
          <w:rPr>
            <w:rStyle w:val="Hyperlink"/>
            <w:noProof/>
          </w:rPr>
          <w:t>Cuckoo Search Fitness Function</w:t>
        </w:r>
        <w:r w:rsidR="00871733">
          <w:rPr>
            <w:noProof/>
            <w:webHidden/>
          </w:rPr>
          <w:tab/>
        </w:r>
        <w:r w:rsidR="00871733">
          <w:rPr>
            <w:noProof/>
            <w:webHidden/>
          </w:rPr>
          <w:fldChar w:fldCharType="begin"/>
        </w:r>
        <w:r w:rsidR="00871733">
          <w:rPr>
            <w:noProof/>
            <w:webHidden/>
          </w:rPr>
          <w:instrText xml:space="preserve"> PAGEREF _Toc422322389 \h </w:instrText>
        </w:r>
        <w:r w:rsidR="00871733">
          <w:rPr>
            <w:noProof/>
            <w:webHidden/>
          </w:rPr>
        </w:r>
        <w:r w:rsidR="00871733">
          <w:rPr>
            <w:noProof/>
            <w:webHidden/>
          </w:rPr>
          <w:fldChar w:fldCharType="separate"/>
        </w:r>
        <w:r w:rsidR="00871733">
          <w:rPr>
            <w:noProof/>
            <w:webHidden/>
          </w:rPr>
          <w:t>31</w:t>
        </w:r>
        <w:r w:rsidR="00871733">
          <w:rPr>
            <w:noProof/>
            <w:webHidden/>
          </w:rPr>
          <w:fldChar w:fldCharType="end"/>
        </w:r>
      </w:hyperlink>
    </w:p>
    <w:p w14:paraId="73FAD048"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0" w:history="1">
        <w:r w:rsidR="00871733" w:rsidRPr="00C11921">
          <w:rPr>
            <w:rStyle w:val="Hyperlink"/>
            <w:noProof/>
          </w:rPr>
          <w:t>5.2.3.</w:t>
        </w:r>
        <w:r w:rsidR="00871733">
          <w:rPr>
            <w:rFonts w:asciiTheme="minorHAnsi" w:eastAsiaTheme="minorEastAsia" w:hAnsiTheme="minorHAnsi" w:cstheme="minorBidi"/>
            <w:noProof/>
            <w:sz w:val="22"/>
            <w:szCs w:val="22"/>
            <w:lang w:eastAsia="en-US"/>
          </w:rPr>
          <w:tab/>
        </w:r>
        <w:r w:rsidR="00871733" w:rsidRPr="00C11921">
          <w:rPr>
            <w:rStyle w:val="Hyperlink"/>
            <w:noProof/>
          </w:rPr>
          <w:t>The Crossover based creation of new solution</w:t>
        </w:r>
        <w:r w:rsidR="00871733">
          <w:rPr>
            <w:noProof/>
            <w:webHidden/>
          </w:rPr>
          <w:tab/>
        </w:r>
        <w:r w:rsidR="00871733">
          <w:rPr>
            <w:noProof/>
            <w:webHidden/>
          </w:rPr>
          <w:fldChar w:fldCharType="begin"/>
        </w:r>
        <w:r w:rsidR="00871733">
          <w:rPr>
            <w:noProof/>
            <w:webHidden/>
          </w:rPr>
          <w:instrText xml:space="preserve"> PAGEREF _Toc422322390 \h </w:instrText>
        </w:r>
        <w:r w:rsidR="00871733">
          <w:rPr>
            <w:noProof/>
            <w:webHidden/>
          </w:rPr>
        </w:r>
        <w:r w:rsidR="00871733">
          <w:rPr>
            <w:noProof/>
            <w:webHidden/>
          </w:rPr>
          <w:fldChar w:fldCharType="separate"/>
        </w:r>
        <w:r w:rsidR="00871733">
          <w:rPr>
            <w:noProof/>
            <w:webHidden/>
          </w:rPr>
          <w:t>34</w:t>
        </w:r>
        <w:r w:rsidR="00871733">
          <w:rPr>
            <w:noProof/>
            <w:webHidden/>
          </w:rPr>
          <w:fldChar w:fldCharType="end"/>
        </w:r>
      </w:hyperlink>
    </w:p>
    <w:p w14:paraId="78154C32"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1" w:history="1">
        <w:r w:rsidR="00871733" w:rsidRPr="00C11921">
          <w:rPr>
            <w:rStyle w:val="Hyperlink"/>
            <w:noProof/>
          </w:rPr>
          <w:t>5.2.4.</w:t>
        </w:r>
        <w:r w:rsidR="00871733">
          <w:rPr>
            <w:rFonts w:asciiTheme="minorHAnsi" w:eastAsiaTheme="minorEastAsia" w:hAnsiTheme="minorHAnsi" w:cstheme="minorBidi"/>
            <w:noProof/>
            <w:sz w:val="22"/>
            <w:szCs w:val="22"/>
            <w:lang w:eastAsia="en-US"/>
          </w:rPr>
          <w:tab/>
        </w:r>
        <w:r w:rsidR="00871733" w:rsidRPr="00C11921">
          <w:rPr>
            <w:rStyle w:val="Hyperlink"/>
            <w:noProof/>
          </w:rPr>
          <w:t>Hill Climbing - hybridization point in CS</w:t>
        </w:r>
        <w:r w:rsidR="00871733">
          <w:rPr>
            <w:noProof/>
            <w:webHidden/>
          </w:rPr>
          <w:tab/>
        </w:r>
        <w:r w:rsidR="00871733">
          <w:rPr>
            <w:noProof/>
            <w:webHidden/>
          </w:rPr>
          <w:fldChar w:fldCharType="begin"/>
        </w:r>
        <w:r w:rsidR="00871733">
          <w:rPr>
            <w:noProof/>
            <w:webHidden/>
          </w:rPr>
          <w:instrText xml:space="preserve"> PAGEREF _Toc422322391 \h </w:instrText>
        </w:r>
        <w:r w:rsidR="00871733">
          <w:rPr>
            <w:noProof/>
            <w:webHidden/>
          </w:rPr>
        </w:r>
        <w:r w:rsidR="00871733">
          <w:rPr>
            <w:noProof/>
            <w:webHidden/>
          </w:rPr>
          <w:fldChar w:fldCharType="separate"/>
        </w:r>
        <w:r w:rsidR="00871733">
          <w:rPr>
            <w:noProof/>
            <w:webHidden/>
          </w:rPr>
          <w:t>35</w:t>
        </w:r>
        <w:r w:rsidR="00871733">
          <w:rPr>
            <w:noProof/>
            <w:webHidden/>
          </w:rPr>
          <w:fldChar w:fldCharType="end"/>
        </w:r>
      </w:hyperlink>
    </w:p>
    <w:p w14:paraId="641905AF"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92" w:history="1">
        <w:r w:rsidR="00871733" w:rsidRPr="00C11921">
          <w:rPr>
            <w:rStyle w:val="Hyperlink"/>
            <w:noProof/>
            <w:lang w:val="ro-RO"/>
          </w:rPr>
          <w:t>5.3.</w:t>
        </w:r>
        <w:r w:rsidR="00871733">
          <w:rPr>
            <w:rFonts w:asciiTheme="minorHAnsi" w:eastAsiaTheme="minorEastAsia" w:hAnsiTheme="minorHAnsi" w:cstheme="minorBidi"/>
            <w:noProof/>
            <w:sz w:val="22"/>
            <w:szCs w:val="22"/>
            <w:lang w:eastAsia="en-US"/>
          </w:rPr>
          <w:tab/>
        </w:r>
        <w:r w:rsidR="00871733" w:rsidRPr="00C11921">
          <w:rPr>
            <w:rStyle w:val="Hyperlink"/>
            <w:noProof/>
            <w:lang w:val="ro-RO"/>
          </w:rPr>
          <w:t>Cuckoo Search Hybrid Versions</w:t>
        </w:r>
        <w:r w:rsidR="00871733">
          <w:rPr>
            <w:noProof/>
            <w:webHidden/>
          </w:rPr>
          <w:tab/>
        </w:r>
        <w:r w:rsidR="00871733">
          <w:rPr>
            <w:noProof/>
            <w:webHidden/>
          </w:rPr>
          <w:fldChar w:fldCharType="begin"/>
        </w:r>
        <w:r w:rsidR="00871733">
          <w:rPr>
            <w:noProof/>
            <w:webHidden/>
          </w:rPr>
          <w:instrText xml:space="preserve"> PAGEREF _Toc422322392 \h </w:instrText>
        </w:r>
        <w:r w:rsidR="00871733">
          <w:rPr>
            <w:noProof/>
            <w:webHidden/>
          </w:rPr>
        </w:r>
        <w:r w:rsidR="00871733">
          <w:rPr>
            <w:noProof/>
            <w:webHidden/>
          </w:rPr>
          <w:fldChar w:fldCharType="separate"/>
        </w:r>
        <w:r w:rsidR="00871733">
          <w:rPr>
            <w:noProof/>
            <w:webHidden/>
          </w:rPr>
          <w:t>36</w:t>
        </w:r>
        <w:r w:rsidR="00871733">
          <w:rPr>
            <w:noProof/>
            <w:webHidden/>
          </w:rPr>
          <w:fldChar w:fldCharType="end"/>
        </w:r>
      </w:hyperlink>
    </w:p>
    <w:p w14:paraId="2EFBFD97"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393" w:history="1">
        <w:r w:rsidR="00871733" w:rsidRPr="00C11921">
          <w:rPr>
            <w:rStyle w:val="Hyperlink"/>
            <w:noProof/>
          </w:rPr>
          <w:t>Chapter 6. Detailed Design and Implementation</w:t>
        </w:r>
        <w:r w:rsidR="00871733">
          <w:rPr>
            <w:noProof/>
            <w:webHidden/>
          </w:rPr>
          <w:tab/>
        </w:r>
        <w:r w:rsidR="00871733">
          <w:rPr>
            <w:noProof/>
            <w:webHidden/>
          </w:rPr>
          <w:fldChar w:fldCharType="begin"/>
        </w:r>
        <w:r w:rsidR="00871733">
          <w:rPr>
            <w:noProof/>
            <w:webHidden/>
          </w:rPr>
          <w:instrText xml:space="preserve"> PAGEREF _Toc422322393 \h </w:instrText>
        </w:r>
        <w:r w:rsidR="00871733">
          <w:rPr>
            <w:noProof/>
            <w:webHidden/>
          </w:rPr>
        </w:r>
        <w:r w:rsidR="00871733">
          <w:rPr>
            <w:noProof/>
            <w:webHidden/>
          </w:rPr>
          <w:fldChar w:fldCharType="separate"/>
        </w:r>
        <w:r w:rsidR="00871733">
          <w:rPr>
            <w:noProof/>
            <w:webHidden/>
          </w:rPr>
          <w:t>39</w:t>
        </w:r>
        <w:r w:rsidR="00871733">
          <w:rPr>
            <w:noProof/>
            <w:webHidden/>
          </w:rPr>
          <w:fldChar w:fldCharType="end"/>
        </w:r>
      </w:hyperlink>
    </w:p>
    <w:p w14:paraId="143C5CBB"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394" w:history="1">
        <w:r w:rsidR="00871733" w:rsidRPr="00C11921">
          <w:rPr>
            <w:rStyle w:val="Hyperlink"/>
            <w:noProof/>
          </w:rPr>
          <w:t>6.1.</w:t>
        </w:r>
        <w:r w:rsidR="00871733">
          <w:rPr>
            <w:rFonts w:asciiTheme="minorHAnsi" w:eastAsiaTheme="minorEastAsia" w:hAnsiTheme="minorHAnsi" w:cstheme="minorBidi"/>
            <w:noProof/>
            <w:sz w:val="22"/>
            <w:szCs w:val="22"/>
            <w:lang w:eastAsia="en-US"/>
          </w:rPr>
          <w:tab/>
        </w:r>
        <w:r w:rsidR="00871733" w:rsidRPr="00C11921">
          <w:rPr>
            <w:rStyle w:val="Hyperlink"/>
            <w:noProof/>
          </w:rPr>
          <w:t>Design of Experimental Prototype</w:t>
        </w:r>
        <w:r w:rsidR="00871733">
          <w:rPr>
            <w:noProof/>
            <w:webHidden/>
          </w:rPr>
          <w:tab/>
        </w:r>
        <w:r w:rsidR="00871733">
          <w:rPr>
            <w:noProof/>
            <w:webHidden/>
          </w:rPr>
          <w:fldChar w:fldCharType="begin"/>
        </w:r>
        <w:r w:rsidR="00871733">
          <w:rPr>
            <w:noProof/>
            <w:webHidden/>
          </w:rPr>
          <w:instrText xml:space="preserve"> PAGEREF _Toc422322394 \h </w:instrText>
        </w:r>
        <w:r w:rsidR="00871733">
          <w:rPr>
            <w:noProof/>
            <w:webHidden/>
          </w:rPr>
        </w:r>
        <w:r w:rsidR="00871733">
          <w:rPr>
            <w:noProof/>
            <w:webHidden/>
          </w:rPr>
          <w:fldChar w:fldCharType="separate"/>
        </w:r>
        <w:r w:rsidR="00871733">
          <w:rPr>
            <w:noProof/>
            <w:webHidden/>
          </w:rPr>
          <w:t>39</w:t>
        </w:r>
        <w:r w:rsidR="00871733">
          <w:rPr>
            <w:noProof/>
            <w:webHidden/>
          </w:rPr>
          <w:fldChar w:fldCharType="end"/>
        </w:r>
      </w:hyperlink>
    </w:p>
    <w:p w14:paraId="6ABE215C"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5" w:history="1">
        <w:r w:rsidR="00871733" w:rsidRPr="00C11921">
          <w:rPr>
            <w:rStyle w:val="Hyperlink"/>
            <w:noProof/>
          </w:rPr>
          <w:t>6.1.1.</w:t>
        </w:r>
        <w:r w:rsidR="00871733">
          <w:rPr>
            <w:rFonts w:asciiTheme="minorHAnsi" w:eastAsiaTheme="minorEastAsia" w:hAnsiTheme="minorHAnsi" w:cstheme="minorBidi"/>
            <w:noProof/>
            <w:sz w:val="22"/>
            <w:szCs w:val="22"/>
            <w:lang w:eastAsia="en-US"/>
          </w:rPr>
          <w:tab/>
        </w:r>
        <w:r w:rsidR="00871733" w:rsidRPr="00C11921">
          <w:rPr>
            <w:rStyle w:val="Hyperlink"/>
            <w:noProof/>
          </w:rPr>
          <w:t>Conceptual Architecture</w:t>
        </w:r>
        <w:r w:rsidR="00871733">
          <w:rPr>
            <w:noProof/>
            <w:webHidden/>
          </w:rPr>
          <w:tab/>
        </w:r>
        <w:r w:rsidR="00871733">
          <w:rPr>
            <w:noProof/>
            <w:webHidden/>
          </w:rPr>
          <w:fldChar w:fldCharType="begin"/>
        </w:r>
        <w:r w:rsidR="00871733">
          <w:rPr>
            <w:noProof/>
            <w:webHidden/>
          </w:rPr>
          <w:instrText xml:space="preserve"> PAGEREF _Toc422322395 \h </w:instrText>
        </w:r>
        <w:r w:rsidR="00871733">
          <w:rPr>
            <w:noProof/>
            <w:webHidden/>
          </w:rPr>
        </w:r>
        <w:r w:rsidR="00871733">
          <w:rPr>
            <w:noProof/>
            <w:webHidden/>
          </w:rPr>
          <w:fldChar w:fldCharType="separate"/>
        </w:r>
        <w:r w:rsidR="00871733">
          <w:rPr>
            <w:noProof/>
            <w:webHidden/>
          </w:rPr>
          <w:t>39</w:t>
        </w:r>
        <w:r w:rsidR="00871733">
          <w:rPr>
            <w:noProof/>
            <w:webHidden/>
          </w:rPr>
          <w:fldChar w:fldCharType="end"/>
        </w:r>
      </w:hyperlink>
    </w:p>
    <w:p w14:paraId="1B12C5CD"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6" w:history="1">
        <w:r w:rsidR="00871733" w:rsidRPr="00C11921">
          <w:rPr>
            <w:rStyle w:val="Hyperlink"/>
            <w:noProof/>
          </w:rPr>
          <w:t>6.1.2.</w:t>
        </w:r>
        <w:r w:rsidR="00871733">
          <w:rPr>
            <w:rFonts w:asciiTheme="minorHAnsi" w:eastAsiaTheme="minorEastAsia" w:hAnsiTheme="minorHAnsi" w:cstheme="minorBidi"/>
            <w:noProof/>
            <w:sz w:val="22"/>
            <w:szCs w:val="22"/>
            <w:lang w:eastAsia="en-US"/>
          </w:rPr>
          <w:tab/>
        </w:r>
        <w:r w:rsidR="00871733" w:rsidRPr="00C11921">
          <w:rPr>
            <w:rStyle w:val="Hyperlink"/>
            <w:noProof/>
          </w:rPr>
          <w:t>Database Model</w:t>
        </w:r>
        <w:r w:rsidR="00871733">
          <w:rPr>
            <w:noProof/>
            <w:webHidden/>
          </w:rPr>
          <w:tab/>
        </w:r>
        <w:r w:rsidR="00871733">
          <w:rPr>
            <w:noProof/>
            <w:webHidden/>
          </w:rPr>
          <w:fldChar w:fldCharType="begin"/>
        </w:r>
        <w:r w:rsidR="00871733">
          <w:rPr>
            <w:noProof/>
            <w:webHidden/>
          </w:rPr>
          <w:instrText xml:space="preserve"> PAGEREF _Toc422322396 \h </w:instrText>
        </w:r>
        <w:r w:rsidR="00871733">
          <w:rPr>
            <w:noProof/>
            <w:webHidden/>
          </w:rPr>
        </w:r>
        <w:r w:rsidR="00871733">
          <w:rPr>
            <w:noProof/>
            <w:webHidden/>
          </w:rPr>
          <w:fldChar w:fldCharType="separate"/>
        </w:r>
        <w:r w:rsidR="00871733">
          <w:rPr>
            <w:noProof/>
            <w:webHidden/>
          </w:rPr>
          <w:t>40</w:t>
        </w:r>
        <w:r w:rsidR="00871733">
          <w:rPr>
            <w:noProof/>
            <w:webHidden/>
          </w:rPr>
          <w:fldChar w:fldCharType="end"/>
        </w:r>
      </w:hyperlink>
    </w:p>
    <w:p w14:paraId="3A3B1B38"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7" w:history="1">
        <w:r w:rsidR="00871733" w:rsidRPr="00C11921">
          <w:rPr>
            <w:rStyle w:val="Hyperlink"/>
            <w:noProof/>
          </w:rPr>
          <w:t>6.1.3.</w:t>
        </w:r>
        <w:r w:rsidR="00871733">
          <w:rPr>
            <w:rFonts w:asciiTheme="minorHAnsi" w:eastAsiaTheme="minorEastAsia" w:hAnsiTheme="minorHAnsi" w:cstheme="minorBidi"/>
            <w:noProof/>
            <w:sz w:val="22"/>
            <w:szCs w:val="22"/>
            <w:lang w:eastAsia="en-US"/>
          </w:rPr>
          <w:tab/>
        </w:r>
        <w:r w:rsidR="00871733" w:rsidRPr="00C11921">
          <w:rPr>
            <w:rStyle w:val="Hyperlink"/>
            <w:noProof/>
          </w:rPr>
          <w:t>Ontology Classes</w:t>
        </w:r>
        <w:r w:rsidR="00871733">
          <w:rPr>
            <w:noProof/>
            <w:webHidden/>
          </w:rPr>
          <w:tab/>
        </w:r>
        <w:r w:rsidR="00871733">
          <w:rPr>
            <w:noProof/>
            <w:webHidden/>
          </w:rPr>
          <w:fldChar w:fldCharType="begin"/>
        </w:r>
        <w:r w:rsidR="00871733">
          <w:rPr>
            <w:noProof/>
            <w:webHidden/>
          </w:rPr>
          <w:instrText xml:space="preserve"> PAGEREF _Toc422322397 \h </w:instrText>
        </w:r>
        <w:r w:rsidR="00871733">
          <w:rPr>
            <w:noProof/>
            <w:webHidden/>
          </w:rPr>
        </w:r>
        <w:r w:rsidR="00871733">
          <w:rPr>
            <w:noProof/>
            <w:webHidden/>
          </w:rPr>
          <w:fldChar w:fldCharType="separate"/>
        </w:r>
        <w:r w:rsidR="00871733">
          <w:rPr>
            <w:noProof/>
            <w:webHidden/>
          </w:rPr>
          <w:t>41</w:t>
        </w:r>
        <w:r w:rsidR="00871733">
          <w:rPr>
            <w:noProof/>
            <w:webHidden/>
          </w:rPr>
          <w:fldChar w:fldCharType="end"/>
        </w:r>
      </w:hyperlink>
    </w:p>
    <w:p w14:paraId="089013B5"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8" w:history="1">
        <w:r w:rsidR="00871733" w:rsidRPr="00C11921">
          <w:rPr>
            <w:rStyle w:val="Hyperlink"/>
            <w:noProof/>
          </w:rPr>
          <w:t>6.1.4.</w:t>
        </w:r>
        <w:r w:rsidR="00871733">
          <w:rPr>
            <w:rFonts w:asciiTheme="minorHAnsi" w:eastAsiaTheme="minorEastAsia" w:hAnsiTheme="minorHAnsi" w:cstheme="minorBidi"/>
            <w:noProof/>
            <w:sz w:val="22"/>
            <w:szCs w:val="22"/>
            <w:lang w:eastAsia="en-US"/>
          </w:rPr>
          <w:tab/>
        </w:r>
        <w:r w:rsidR="00871733" w:rsidRPr="00C11921">
          <w:rPr>
            <w:rStyle w:val="Hyperlink"/>
            <w:noProof/>
          </w:rPr>
          <w:t>Use Case Model</w:t>
        </w:r>
        <w:r w:rsidR="00871733">
          <w:rPr>
            <w:noProof/>
            <w:webHidden/>
          </w:rPr>
          <w:tab/>
        </w:r>
        <w:r w:rsidR="00871733">
          <w:rPr>
            <w:noProof/>
            <w:webHidden/>
          </w:rPr>
          <w:fldChar w:fldCharType="begin"/>
        </w:r>
        <w:r w:rsidR="00871733">
          <w:rPr>
            <w:noProof/>
            <w:webHidden/>
          </w:rPr>
          <w:instrText xml:space="preserve"> PAGEREF _Toc422322398 \h </w:instrText>
        </w:r>
        <w:r w:rsidR="00871733">
          <w:rPr>
            <w:noProof/>
            <w:webHidden/>
          </w:rPr>
        </w:r>
        <w:r w:rsidR="00871733">
          <w:rPr>
            <w:noProof/>
            <w:webHidden/>
          </w:rPr>
          <w:fldChar w:fldCharType="separate"/>
        </w:r>
        <w:r w:rsidR="00871733">
          <w:rPr>
            <w:noProof/>
            <w:webHidden/>
          </w:rPr>
          <w:t>43</w:t>
        </w:r>
        <w:r w:rsidR="00871733">
          <w:rPr>
            <w:noProof/>
            <w:webHidden/>
          </w:rPr>
          <w:fldChar w:fldCharType="end"/>
        </w:r>
      </w:hyperlink>
    </w:p>
    <w:p w14:paraId="1A50AA7F"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399" w:history="1">
        <w:r w:rsidR="00871733" w:rsidRPr="00C11921">
          <w:rPr>
            <w:rStyle w:val="Hyperlink"/>
            <w:noProof/>
          </w:rPr>
          <w:t>6.1.5.</w:t>
        </w:r>
        <w:r w:rsidR="00871733">
          <w:rPr>
            <w:rFonts w:asciiTheme="minorHAnsi" w:eastAsiaTheme="minorEastAsia" w:hAnsiTheme="minorHAnsi" w:cstheme="minorBidi"/>
            <w:noProof/>
            <w:sz w:val="22"/>
            <w:szCs w:val="22"/>
            <w:lang w:eastAsia="en-US"/>
          </w:rPr>
          <w:tab/>
        </w:r>
        <w:r w:rsidR="00871733" w:rsidRPr="00C11921">
          <w:rPr>
            <w:rStyle w:val="Hyperlink"/>
            <w:noProof/>
          </w:rPr>
          <w:t>Activity Diagram</w:t>
        </w:r>
        <w:r w:rsidR="00871733">
          <w:rPr>
            <w:noProof/>
            <w:webHidden/>
          </w:rPr>
          <w:tab/>
        </w:r>
        <w:r w:rsidR="00871733">
          <w:rPr>
            <w:noProof/>
            <w:webHidden/>
          </w:rPr>
          <w:fldChar w:fldCharType="begin"/>
        </w:r>
        <w:r w:rsidR="00871733">
          <w:rPr>
            <w:noProof/>
            <w:webHidden/>
          </w:rPr>
          <w:instrText xml:space="preserve"> PAGEREF _Toc422322399 \h </w:instrText>
        </w:r>
        <w:r w:rsidR="00871733">
          <w:rPr>
            <w:noProof/>
            <w:webHidden/>
          </w:rPr>
        </w:r>
        <w:r w:rsidR="00871733">
          <w:rPr>
            <w:noProof/>
            <w:webHidden/>
          </w:rPr>
          <w:fldChar w:fldCharType="separate"/>
        </w:r>
        <w:r w:rsidR="00871733">
          <w:rPr>
            <w:noProof/>
            <w:webHidden/>
          </w:rPr>
          <w:t>44</w:t>
        </w:r>
        <w:r w:rsidR="00871733">
          <w:rPr>
            <w:noProof/>
            <w:webHidden/>
          </w:rPr>
          <w:fldChar w:fldCharType="end"/>
        </w:r>
      </w:hyperlink>
    </w:p>
    <w:p w14:paraId="23A99644"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0" w:history="1">
        <w:r w:rsidR="00871733" w:rsidRPr="00C11921">
          <w:rPr>
            <w:rStyle w:val="Hyperlink"/>
            <w:noProof/>
          </w:rPr>
          <w:t>6.1.6.</w:t>
        </w:r>
        <w:r w:rsidR="00871733">
          <w:rPr>
            <w:rFonts w:asciiTheme="minorHAnsi" w:eastAsiaTheme="minorEastAsia" w:hAnsiTheme="minorHAnsi" w:cstheme="minorBidi"/>
            <w:noProof/>
            <w:sz w:val="22"/>
            <w:szCs w:val="22"/>
            <w:lang w:eastAsia="en-US"/>
          </w:rPr>
          <w:tab/>
        </w:r>
        <w:r w:rsidR="00871733" w:rsidRPr="00C11921">
          <w:rPr>
            <w:rStyle w:val="Hyperlink"/>
            <w:noProof/>
          </w:rPr>
          <w:t>Deployment Diagram</w:t>
        </w:r>
        <w:r w:rsidR="00871733">
          <w:rPr>
            <w:noProof/>
            <w:webHidden/>
          </w:rPr>
          <w:tab/>
        </w:r>
        <w:r w:rsidR="00871733">
          <w:rPr>
            <w:noProof/>
            <w:webHidden/>
          </w:rPr>
          <w:fldChar w:fldCharType="begin"/>
        </w:r>
        <w:r w:rsidR="00871733">
          <w:rPr>
            <w:noProof/>
            <w:webHidden/>
          </w:rPr>
          <w:instrText xml:space="preserve"> PAGEREF _Toc422322400 \h </w:instrText>
        </w:r>
        <w:r w:rsidR="00871733">
          <w:rPr>
            <w:noProof/>
            <w:webHidden/>
          </w:rPr>
        </w:r>
        <w:r w:rsidR="00871733">
          <w:rPr>
            <w:noProof/>
            <w:webHidden/>
          </w:rPr>
          <w:fldChar w:fldCharType="separate"/>
        </w:r>
        <w:r w:rsidR="00871733">
          <w:rPr>
            <w:noProof/>
            <w:webHidden/>
          </w:rPr>
          <w:t>44</w:t>
        </w:r>
        <w:r w:rsidR="00871733">
          <w:rPr>
            <w:noProof/>
            <w:webHidden/>
          </w:rPr>
          <w:fldChar w:fldCharType="end"/>
        </w:r>
      </w:hyperlink>
    </w:p>
    <w:p w14:paraId="3BF67729"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1" w:history="1">
        <w:r w:rsidR="00871733" w:rsidRPr="00C11921">
          <w:rPr>
            <w:rStyle w:val="Hyperlink"/>
            <w:noProof/>
          </w:rPr>
          <w:t>6.1.7.</w:t>
        </w:r>
        <w:r w:rsidR="00871733">
          <w:rPr>
            <w:rFonts w:asciiTheme="minorHAnsi" w:eastAsiaTheme="minorEastAsia" w:hAnsiTheme="minorHAnsi" w:cstheme="minorBidi"/>
            <w:noProof/>
            <w:sz w:val="22"/>
            <w:szCs w:val="22"/>
            <w:lang w:eastAsia="en-US"/>
          </w:rPr>
          <w:tab/>
        </w:r>
        <w:r w:rsidR="00871733" w:rsidRPr="00C11921">
          <w:rPr>
            <w:rStyle w:val="Hyperlink"/>
            <w:noProof/>
          </w:rPr>
          <w:t>Modules Architecture</w:t>
        </w:r>
        <w:r w:rsidR="00871733">
          <w:rPr>
            <w:noProof/>
            <w:webHidden/>
          </w:rPr>
          <w:tab/>
        </w:r>
        <w:r w:rsidR="00871733">
          <w:rPr>
            <w:noProof/>
            <w:webHidden/>
          </w:rPr>
          <w:fldChar w:fldCharType="begin"/>
        </w:r>
        <w:r w:rsidR="00871733">
          <w:rPr>
            <w:noProof/>
            <w:webHidden/>
          </w:rPr>
          <w:instrText xml:space="preserve"> PAGEREF _Toc422322401 \h </w:instrText>
        </w:r>
        <w:r w:rsidR="00871733">
          <w:rPr>
            <w:noProof/>
            <w:webHidden/>
          </w:rPr>
        </w:r>
        <w:r w:rsidR="00871733">
          <w:rPr>
            <w:noProof/>
            <w:webHidden/>
          </w:rPr>
          <w:fldChar w:fldCharType="separate"/>
        </w:r>
        <w:r w:rsidR="00871733">
          <w:rPr>
            <w:noProof/>
            <w:webHidden/>
          </w:rPr>
          <w:t>46</w:t>
        </w:r>
        <w:r w:rsidR="00871733">
          <w:rPr>
            <w:noProof/>
            <w:webHidden/>
          </w:rPr>
          <w:fldChar w:fldCharType="end"/>
        </w:r>
      </w:hyperlink>
    </w:p>
    <w:p w14:paraId="79462C2B"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2" w:history="1">
        <w:r w:rsidR="00871733" w:rsidRPr="00C11921">
          <w:rPr>
            <w:rStyle w:val="Hyperlink"/>
            <w:noProof/>
          </w:rPr>
          <w:t>6.1.8.</w:t>
        </w:r>
        <w:r w:rsidR="00871733">
          <w:rPr>
            <w:rFonts w:asciiTheme="minorHAnsi" w:eastAsiaTheme="minorEastAsia" w:hAnsiTheme="minorHAnsi" w:cstheme="minorBidi"/>
            <w:noProof/>
            <w:sz w:val="22"/>
            <w:szCs w:val="22"/>
            <w:lang w:eastAsia="en-US"/>
          </w:rPr>
          <w:tab/>
        </w:r>
        <w:r w:rsidR="00871733" w:rsidRPr="00C11921">
          <w:rPr>
            <w:rStyle w:val="Hyperlink"/>
            <w:noProof/>
          </w:rPr>
          <w:t>Class Diagrams</w:t>
        </w:r>
        <w:r w:rsidR="00871733">
          <w:rPr>
            <w:noProof/>
            <w:webHidden/>
          </w:rPr>
          <w:tab/>
        </w:r>
        <w:r w:rsidR="00871733">
          <w:rPr>
            <w:noProof/>
            <w:webHidden/>
          </w:rPr>
          <w:fldChar w:fldCharType="begin"/>
        </w:r>
        <w:r w:rsidR="00871733">
          <w:rPr>
            <w:noProof/>
            <w:webHidden/>
          </w:rPr>
          <w:instrText xml:space="preserve"> PAGEREF _Toc422322402 \h </w:instrText>
        </w:r>
        <w:r w:rsidR="00871733">
          <w:rPr>
            <w:noProof/>
            <w:webHidden/>
          </w:rPr>
        </w:r>
        <w:r w:rsidR="00871733">
          <w:rPr>
            <w:noProof/>
            <w:webHidden/>
          </w:rPr>
          <w:fldChar w:fldCharType="separate"/>
        </w:r>
        <w:r w:rsidR="00871733">
          <w:rPr>
            <w:noProof/>
            <w:webHidden/>
          </w:rPr>
          <w:t>48</w:t>
        </w:r>
        <w:r w:rsidR="00871733">
          <w:rPr>
            <w:noProof/>
            <w:webHidden/>
          </w:rPr>
          <w:fldChar w:fldCharType="end"/>
        </w:r>
      </w:hyperlink>
    </w:p>
    <w:p w14:paraId="14196A61"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03" w:history="1">
        <w:r w:rsidR="00871733" w:rsidRPr="00C11921">
          <w:rPr>
            <w:rStyle w:val="Hyperlink"/>
            <w:noProof/>
            <w:lang w:val="ro-RO"/>
          </w:rPr>
          <w:t>6.2.</w:t>
        </w:r>
        <w:r w:rsidR="00871733">
          <w:rPr>
            <w:rFonts w:asciiTheme="minorHAnsi" w:eastAsiaTheme="minorEastAsia" w:hAnsiTheme="minorHAnsi" w:cstheme="minorBidi"/>
            <w:noProof/>
            <w:sz w:val="22"/>
            <w:szCs w:val="22"/>
            <w:lang w:eastAsia="en-US"/>
          </w:rPr>
          <w:tab/>
        </w:r>
        <w:r w:rsidR="00871733" w:rsidRPr="00C11921">
          <w:rPr>
            <w:rStyle w:val="Hyperlink"/>
            <w:noProof/>
            <w:lang w:val="ro-RO"/>
          </w:rPr>
          <w:t>Implementation Details</w:t>
        </w:r>
        <w:r w:rsidR="00871733">
          <w:rPr>
            <w:noProof/>
            <w:webHidden/>
          </w:rPr>
          <w:tab/>
        </w:r>
        <w:r w:rsidR="00871733">
          <w:rPr>
            <w:noProof/>
            <w:webHidden/>
          </w:rPr>
          <w:fldChar w:fldCharType="begin"/>
        </w:r>
        <w:r w:rsidR="00871733">
          <w:rPr>
            <w:noProof/>
            <w:webHidden/>
          </w:rPr>
          <w:instrText xml:space="preserve"> PAGEREF _Toc422322403 \h </w:instrText>
        </w:r>
        <w:r w:rsidR="00871733">
          <w:rPr>
            <w:noProof/>
            <w:webHidden/>
          </w:rPr>
        </w:r>
        <w:r w:rsidR="00871733">
          <w:rPr>
            <w:noProof/>
            <w:webHidden/>
          </w:rPr>
          <w:fldChar w:fldCharType="separate"/>
        </w:r>
        <w:r w:rsidR="00871733">
          <w:rPr>
            <w:noProof/>
            <w:webHidden/>
          </w:rPr>
          <w:t>51</w:t>
        </w:r>
        <w:r w:rsidR="00871733">
          <w:rPr>
            <w:noProof/>
            <w:webHidden/>
          </w:rPr>
          <w:fldChar w:fldCharType="end"/>
        </w:r>
      </w:hyperlink>
    </w:p>
    <w:p w14:paraId="2E12CF59"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4" w:history="1">
        <w:r w:rsidR="00871733" w:rsidRPr="00C11921">
          <w:rPr>
            <w:rStyle w:val="Hyperlink"/>
            <w:noProof/>
          </w:rPr>
          <w:t>6.2.1.</w:t>
        </w:r>
        <w:r w:rsidR="00871733">
          <w:rPr>
            <w:rFonts w:asciiTheme="minorHAnsi" w:eastAsiaTheme="minorEastAsia" w:hAnsiTheme="minorHAnsi" w:cstheme="minorBidi"/>
            <w:noProof/>
            <w:sz w:val="22"/>
            <w:szCs w:val="22"/>
            <w:lang w:eastAsia="en-US"/>
          </w:rPr>
          <w:tab/>
        </w:r>
        <w:r w:rsidR="00871733" w:rsidRPr="00C11921">
          <w:rPr>
            <w:rStyle w:val="Hyperlink"/>
            <w:noProof/>
          </w:rPr>
          <w:t>Tools and Technologies</w:t>
        </w:r>
        <w:r w:rsidR="00871733">
          <w:rPr>
            <w:noProof/>
            <w:webHidden/>
          </w:rPr>
          <w:tab/>
        </w:r>
        <w:r w:rsidR="00871733">
          <w:rPr>
            <w:noProof/>
            <w:webHidden/>
          </w:rPr>
          <w:fldChar w:fldCharType="begin"/>
        </w:r>
        <w:r w:rsidR="00871733">
          <w:rPr>
            <w:noProof/>
            <w:webHidden/>
          </w:rPr>
          <w:instrText xml:space="preserve"> PAGEREF _Toc422322404 \h </w:instrText>
        </w:r>
        <w:r w:rsidR="00871733">
          <w:rPr>
            <w:noProof/>
            <w:webHidden/>
          </w:rPr>
        </w:r>
        <w:r w:rsidR="00871733">
          <w:rPr>
            <w:noProof/>
            <w:webHidden/>
          </w:rPr>
          <w:fldChar w:fldCharType="separate"/>
        </w:r>
        <w:r w:rsidR="00871733">
          <w:rPr>
            <w:noProof/>
            <w:webHidden/>
          </w:rPr>
          <w:t>51</w:t>
        </w:r>
        <w:r w:rsidR="00871733">
          <w:rPr>
            <w:noProof/>
            <w:webHidden/>
          </w:rPr>
          <w:fldChar w:fldCharType="end"/>
        </w:r>
      </w:hyperlink>
    </w:p>
    <w:p w14:paraId="22A96772"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05" w:history="1">
        <w:r w:rsidR="00871733" w:rsidRPr="00C11921">
          <w:rPr>
            <w:rStyle w:val="Hyperlink"/>
            <w:noProof/>
          </w:rPr>
          <w:t>6.2.2.</w:t>
        </w:r>
        <w:r w:rsidR="00871733">
          <w:rPr>
            <w:rFonts w:asciiTheme="minorHAnsi" w:eastAsiaTheme="minorEastAsia" w:hAnsiTheme="minorHAnsi" w:cstheme="minorBidi"/>
            <w:noProof/>
            <w:sz w:val="22"/>
            <w:szCs w:val="22"/>
            <w:lang w:eastAsia="en-US"/>
          </w:rPr>
          <w:tab/>
        </w:r>
        <w:r w:rsidR="00871733" w:rsidRPr="00C11921">
          <w:rPr>
            <w:rStyle w:val="Hyperlink"/>
            <w:noProof/>
          </w:rPr>
          <w:t>Code Sequences</w:t>
        </w:r>
        <w:r w:rsidR="00871733">
          <w:rPr>
            <w:noProof/>
            <w:webHidden/>
          </w:rPr>
          <w:tab/>
        </w:r>
        <w:r w:rsidR="00871733">
          <w:rPr>
            <w:noProof/>
            <w:webHidden/>
          </w:rPr>
          <w:fldChar w:fldCharType="begin"/>
        </w:r>
        <w:r w:rsidR="00871733">
          <w:rPr>
            <w:noProof/>
            <w:webHidden/>
          </w:rPr>
          <w:instrText xml:space="preserve"> PAGEREF _Toc422322405 \h </w:instrText>
        </w:r>
        <w:r w:rsidR="00871733">
          <w:rPr>
            <w:noProof/>
            <w:webHidden/>
          </w:rPr>
        </w:r>
        <w:r w:rsidR="00871733">
          <w:rPr>
            <w:noProof/>
            <w:webHidden/>
          </w:rPr>
          <w:fldChar w:fldCharType="separate"/>
        </w:r>
        <w:r w:rsidR="00871733">
          <w:rPr>
            <w:noProof/>
            <w:webHidden/>
          </w:rPr>
          <w:t>52</w:t>
        </w:r>
        <w:r w:rsidR="00871733">
          <w:rPr>
            <w:noProof/>
            <w:webHidden/>
          </w:rPr>
          <w:fldChar w:fldCharType="end"/>
        </w:r>
      </w:hyperlink>
    </w:p>
    <w:p w14:paraId="57F23949"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06" w:history="1">
        <w:r w:rsidR="00871733" w:rsidRPr="00C11921">
          <w:rPr>
            <w:rStyle w:val="Hyperlink"/>
            <w:noProof/>
          </w:rPr>
          <w:t>Chapter 7.</w:t>
        </w:r>
        <w:r w:rsidR="00871733" w:rsidRPr="00C11921">
          <w:rPr>
            <w:rStyle w:val="Hyperlink"/>
            <w:noProof/>
            <w:lang w:val="en-US"/>
          </w:rPr>
          <w:t xml:space="preserve"> Testing and Validation</w:t>
        </w:r>
        <w:r w:rsidR="00871733">
          <w:rPr>
            <w:noProof/>
            <w:webHidden/>
          </w:rPr>
          <w:tab/>
        </w:r>
        <w:r w:rsidR="00871733">
          <w:rPr>
            <w:noProof/>
            <w:webHidden/>
          </w:rPr>
          <w:fldChar w:fldCharType="begin"/>
        </w:r>
        <w:r w:rsidR="00871733">
          <w:rPr>
            <w:noProof/>
            <w:webHidden/>
          </w:rPr>
          <w:instrText xml:space="preserve"> PAGEREF _Toc422322406 \h </w:instrText>
        </w:r>
        <w:r w:rsidR="00871733">
          <w:rPr>
            <w:noProof/>
            <w:webHidden/>
          </w:rPr>
        </w:r>
        <w:r w:rsidR="00871733">
          <w:rPr>
            <w:noProof/>
            <w:webHidden/>
          </w:rPr>
          <w:fldChar w:fldCharType="separate"/>
        </w:r>
        <w:r w:rsidR="00871733">
          <w:rPr>
            <w:noProof/>
            <w:webHidden/>
          </w:rPr>
          <w:t>55</w:t>
        </w:r>
        <w:r w:rsidR="00871733">
          <w:rPr>
            <w:noProof/>
            <w:webHidden/>
          </w:rPr>
          <w:fldChar w:fldCharType="end"/>
        </w:r>
      </w:hyperlink>
    </w:p>
    <w:p w14:paraId="028C7A31"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07" w:history="1">
        <w:r w:rsidR="00871733" w:rsidRPr="00C11921">
          <w:rPr>
            <w:rStyle w:val="Hyperlink"/>
            <w:noProof/>
          </w:rPr>
          <w:t>7.1.</w:t>
        </w:r>
        <w:r w:rsidR="00871733">
          <w:rPr>
            <w:rFonts w:asciiTheme="minorHAnsi" w:eastAsiaTheme="minorEastAsia" w:hAnsiTheme="minorHAnsi" w:cstheme="minorBidi"/>
            <w:noProof/>
            <w:sz w:val="22"/>
            <w:szCs w:val="22"/>
            <w:lang w:eastAsia="en-US"/>
          </w:rPr>
          <w:tab/>
        </w:r>
        <w:r w:rsidR="00871733" w:rsidRPr="00C11921">
          <w:rPr>
            <w:rStyle w:val="Hyperlink"/>
            <w:noProof/>
          </w:rPr>
          <w:t>Test Scenarios</w:t>
        </w:r>
        <w:r w:rsidR="00871733">
          <w:rPr>
            <w:noProof/>
            <w:webHidden/>
          </w:rPr>
          <w:tab/>
        </w:r>
        <w:r w:rsidR="00871733">
          <w:rPr>
            <w:noProof/>
            <w:webHidden/>
          </w:rPr>
          <w:fldChar w:fldCharType="begin"/>
        </w:r>
        <w:r w:rsidR="00871733">
          <w:rPr>
            <w:noProof/>
            <w:webHidden/>
          </w:rPr>
          <w:instrText xml:space="preserve"> PAGEREF _Toc422322407 \h </w:instrText>
        </w:r>
        <w:r w:rsidR="00871733">
          <w:rPr>
            <w:noProof/>
            <w:webHidden/>
          </w:rPr>
        </w:r>
        <w:r w:rsidR="00871733">
          <w:rPr>
            <w:noProof/>
            <w:webHidden/>
          </w:rPr>
          <w:fldChar w:fldCharType="separate"/>
        </w:r>
        <w:r w:rsidR="00871733">
          <w:rPr>
            <w:noProof/>
            <w:webHidden/>
          </w:rPr>
          <w:t>55</w:t>
        </w:r>
        <w:r w:rsidR="00871733">
          <w:rPr>
            <w:noProof/>
            <w:webHidden/>
          </w:rPr>
          <w:fldChar w:fldCharType="end"/>
        </w:r>
      </w:hyperlink>
    </w:p>
    <w:p w14:paraId="62386704"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08" w:history="1">
        <w:r w:rsidR="00871733" w:rsidRPr="00C11921">
          <w:rPr>
            <w:rStyle w:val="Hyperlink"/>
            <w:noProof/>
            <w:lang w:val="ro-RO"/>
          </w:rPr>
          <w:t>7.2.</w:t>
        </w:r>
        <w:r w:rsidR="00871733">
          <w:rPr>
            <w:rFonts w:asciiTheme="minorHAnsi" w:eastAsiaTheme="minorEastAsia" w:hAnsiTheme="minorHAnsi" w:cstheme="minorBidi"/>
            <w:noProof/>
            <w:sz w:val="22"/>
            <w:szCs w:val="22"/>
            <w:lang w:eastAsia="en-US"/>
          </w:rPr>
          <w:tab/>
        </w:r>
        <w:r w:rsidR="00871733" w:rsidRPr="00C11921">
          <w:rPr>
            <w:rStyle w:val="Hyperlink"/>
            <w:noProof/>
            <w:lang w:val="ro-RO"/>
          </w:rPr>
          <w:t>Validation</w:t>
        </w:r>
        <w:r w:rsidR="00871733">
          <w:rPr>
            <w:noProof/>
            <w:webHidden/>
          </w:rPr>
          <w:tab/>
        </w:r>
        <w:r w:rsidR="00871733">
          <w:rPr>
            <w:noProof/>
            <w:webHidden/>
          </w:rPr>
          <w:fldChar w:fldCharType="begin"/>
        </w:r>
        <w:r w:rsidR="00871733">
          <w:rPr>
            <w:noProof/>
            <w:webHidden/>
          </w:rPr>
          <w:instrText xml:space="preserve"> PAGEREF _Toc422322408 \h </w:instrText>
        </w:r>
        <w:r w:rsidR="00871733">
          <w:rPr>
            <w:noProof/>
            <w:webHidden/>
          </w:rPr>
        </w:r>
        <w:r w:rsidR="00871733">
          <w:rPr>
            <w:noProof/>
            <w:webHidden/>
          </w:rPr>
          <w:fldChar w:fldCharType="separate"/>
        </w:r>
        <w:r w:rsidR="00871733">
          <w:rPr>
            <w:noProof/>
            <w:webHidden/>
          </w:rPr>
          <w:t>56</w:t>
        </w:r>
        <w:r w:rsidR="00871733">
          <w:rPr>
            <w:noProof/>
            <w:webHidden/>
          </w:rPr>
          <w:fldChar w:fldCharType="end"/>
        </w:r>
      </w:hyperlink>
    </w:p>
    <w:p w14:paraId="28D4EDA8"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09" w:history="1">
        <w:r w:rsidR="00871733" w:rsidRPr="00C11921">
          <w:rPr>
            <w:rStyle w:val="Hyperlink"/>
            <w:noProof/>
          </w:rPr>
          <w:t>7.3.</w:t>
        </w:r>
        <w:r w:rsidR="00871733">
          <w:rPr>
            <w:rFonts w:asciiTheme="minorHAnsi" w:eastAsiaTheme="minorEastAsia" w:hAnsiTheme="minorHAnsi" w:cstheme="minorBidi"/>
            <w:noProof/>
            <w:sz w:val="22"/>
            <w:szCs w:val="22"/>
            <w:lang w:eastAsia="en-US"/>
          </w:rPr>
          <w:tab/>
        </w:r>
        <w:r w:rsidR="00871733" w:rsidRPr="00C11921">
          <w:rPr>
            <w:rStyle w:val="Hyperlink"/>
            <w:noProof/>
          </w:rPr>
          <w:t>Best Configuration Setup</w:t>
        </w:r>
        <w:r w:rsidR="00871733">
          <w:rPr>
            <w:noProof/>
            <w:webHidden/>
          </w:rPr>
          <w:tab/>
        </w:r>
        <w:r w:rsidR="00871733">
          <w:rPr>
            <w:noProof/>
            <w:webHidden/>
          </w:rPr>
          <w:fldChar w:fldCharType="begin"/>
        </w:r>
        <w:r w:rsidR="00871733">
          <w:rPr>
            <w:noProof/>
            <w:webHidden/>
          </w:rPr>
          <w:instrText xml:space="preserve"> PAGEREF _Toc422322409 \h </w:instrText>
        </w:r>
        <w:r w:rsidR="00871733">
          <w:rPr>
            <w:noProof/>
            <w:webHidden/>
          </w:rPr>
        </w:r>
        <w:r w:rsidR="00871733">
          <w:rPr>
            <w:noProof/>
            <w:webHidden/>
          </w:rPr>
          <w:fldChar w:fldCharType="separate"/>
        </w:r>
        <w:r w:rsidR="00871733">
          <w:rPr>
            <w:noProof/>
            <w:webHidden/>
          </w:rPr>
          <w:t>58</w:t>
        </w:r>
        <w:r w:rsidR="00871733">
          <w:rPr>
            <w:noProof/>
            <w:webHidden/>
          </w:rPr>
          <w:fldChar w:fldCharType="end"/>
        </w:r>
      </w:hyperlink>
    </w:p>
    <w:p w14:paraId="0BAE116A"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10" w:history="1">
        <w:r w:rsidR="00871733" w:rsidRPr="00C11921">
          <w:rPr>
            <w:rStyle w:val="Hyperlink"/>
            <w:noProof/>
          </w:rPr>
          <w:t>7.3.1.</w:t>
        </w:r>
        <w:r w:rsidR="00871733">
          <w:rPr>
            <w:rFonts w:asciiTheme="minorHAnsi" w:eastAsiaTheme="minorEastAsia" w:hAnsiTheme="minorHAnsi" w:cstheme="minorBidi"/>
            <w:noProof/>
            <w:sz w:val="22"/>
            <w:szCs w:val="22"/>
            <w:lang w:eastAsia="en-US"/>
          </w:rPr>
          <w:tab/>
        </w:r>
        <w:r w:rsidR="00871733" w:rsidRPr="00C11921">
          <w:rPr>
            <w:rStyle w:val="Hyperlink"/>
            <w:noProof/>
          </w:rPr>
          <w:t>PA Variation</w:t>
        </w:r>
        <w:r w:rsidR="00871733">
          <w:rPr>
            <w:noProof/>
            <w:webHidden/>
          </w:rPr>
          <w:tab/>
        </w:r>
        <w:r w:rsidR="00871733">
          <w:rPr>
            <w:noProof/>
            <w:webHidden/>
          </w:rPr>
          <w:fldChar w:fldCharType="begin"/>
        </w:r>
        <w:r w:rsidR="00871733">
          <w:rPr>
            <w:noProof/>
            <w:webHidden/>
          </w:rPr>
          <w:instrText xml:space="preserve"> PAGEREF _Toc422322410 \h </w:instrText>
        </w:r>
        <w:r w:rsidR="00871733">
          <w:rPr>
            <w:noProof/>
            <w:webHidden/>
          </w:rPr>
        </w:r>
        <w:r w:rsidR="00871733">
          <w:rPr>
            <w:noProof/>
            <w:webHidden/>
          </w:rPr>
          <w:fldChar w:fldCharType="separate"/>
        </w:r>
        <w:r w:rsidR="00871733">
          <w:rPr>
            <w:noProof/>
            <w:webHidden/>
          </w:rPr>
          <w:t>58</w:t>
        </w:r>
        <w:r w:rsidR="00871733">
          <w:rPr>
            <w:noProof/>
            <w:webHidden/>
          </w:rPr>
          <w:fldChar w:fldCharType="end"/>
        </w:r>
      </w:hyperlink>
    </w:p>
    <w:p w14:paraId="2FDEB8A5"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11" w:history="1">
        <w:r w:rsidR="00871733" w:rsidRPr="00C11921">
          <w:rPr>
            <w:rStyle w:val="Hyperlink"/>
            <w:noProof/>
          </w:rPr>
          <w:t>7.3.2.</w:t>
        </w:r>
        <w:r w:rsidR="00871733">
          <w:rPr>
            <w:rFonts w:asciiTheme="minorHAnsi" w:eastAsiaTheme="minorEastAsia" w:hAnsiTheme="minorHAnsi" w:cstheme="minorBidi"/>
            <w:noProof/>
            <w:sz w:val="22"/>
            <w:szCs w:val="22"/>
            <w:lang w:eastAsia="en-US"/>
          </w:rPr>
          <w:tab/>
        </w:r>
        <w:r w:rsidR="00871733" w:rsidRPr="00C11921">
          <w:rPr>
            <w:rStyle w:val="Hyperlink"/>
            <w:noProof/>
          </w:rPr>
          <w:t>NestNumber Variation</w:t>
        </w:r>
        <w:r w:rsidR="00871733">
          <w:rPr>
            <w:noProof/>
            <w:webHidden/>
          </w:rPr>
          <w:tab/>
        </w:r>
        <w:r w:rsidR="00871733">
          <w:rPr>
            <w:noProof/>
            <w:webHidden/>
          </w:rPr>
          <w:fldChar w:fldCharType="begin"/>
        </w:r>
        <w:r w:rsidR="00871733">
          <w:rPr>
            <w:noProof/>
            <w:webHidden/>
          </w:rPr>
          <w:instrText xml:space="preserve"> PAGEREF _Toc422322411 \h </w:instrText>
        </w:r>
        <w:r w:rsidR="00871733">
          <w:rPr>
            <w:noProof/>
            <w:webHidden/>
          </w:rPr>
        </w:r>
        <w:r w:rsidR="00871733">
          <w:rPr>
            <w:noProof/>
            <w:webHidden/>
          </w:rPr>
          <w:fldChar w:fldCharType="separate"/>
        </w:r>
        <w:r w:rsidR="00871733">
          <w:rPr>
            <w:noProof/>
            <w:webHidden/>
          </w:rPr>
          <w:t>59</w:t>
        </w:r>
        <w:r w:rsidR="00871733">
          <w:rPr>
            <w:noProof/>
            <w:webHidden/>
          </w:rPr>
          <w:fldChar w:fldCharType="end"/>
        </w:r>
      </w:hyperlink>
    </w:p>
    <w:p w14:paraId="0E5E6112" w14:textId="77777777" w:rsidR="00871733" w:rsidRDefault="00854CEE">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322412" w:history="1">
        <w:r w:rsidR="00871733" w:rsidRPr="00C11921">
          <w:rPr>
            <w:rStyle w:val="Hyperlink"/>
            <w:noProof/>
          </w:rPr>
          <w:t>7.3.3.</w:t>
        </w:r>
        <w:r w:rsidR="00871733">
          <w:rPr>
            <w:rFonts w:asciiTheme="minorHAnsi" w:eastAsiaTheme="minorEastAsia" w:hAnsiTheme="minorHAnsi" w:cstheme="minorBidi"/>
            <w:noProof/>
            <w:sz w:val="22"/>
            <w:szCs w:val="22"/>
            <w:lang w:eastAsia="en-US"/>
          </w:rPr>
          <w:tab/>
        </w:r>
        <w:r w:rsidR="00871733" w:rsidRPr="00C11921">
          <w:rPr>
            <w:rStyle w:val="Hyperlink"/>
            <w:noProof/>
          </w:rPr>
          <w:t>MaxIterations Variation</w:t>
        </w:r>
        <w:r w:rsidR="00871733">
          <w:rPr>
            <w:noProof/>
            <w:webHidden/>
          </w:rPr>
          <w:tab/>
        </w:r>
        <w:r w:rsidR="00871733">
          <w:rPr>
            <w:noProof/>
            <w:webHidden/>
          </w:rPr>
          <w:fldChar w:fldCharType="begin"/>
        </w:r>
        <w:r w:rsidR="00871733">
          <w:rPr>
            <w:noProof/>
            <w:webHidden/>
          </w:rPr>
          <w:instrText xml:space="preserve"> PAGEREF _Toc422322412 \h </w:instrText>
        </w:r>
        <w:r w:rsidR="00871733">
          <w:rPr>
            <w:noProof/>
            <w:webHidden/>
          </w:rPr>
        </w:r>
        <w:r w:rsidR="00871733">
          <w:rPr>
            <w:noProof/>
            <w:webHidden/>
          </w:rPr>
          <w:fldChar w:fldCharType="separate"/>
        </w:r>
        <w:r w:rsidR="00871733">
          <w:rPr>
            <w:noProof/>
            <w:webHidden/>
          </w:rPr>
          <w:t>61</w:t>
        </w:r>
        <w:r w:rsidR="00871733">
          <w:rPr>
            <w:noProof/>
            <w:webHidden/>
          </w:rPr>
          <w:fldChar w:fldCharType="end"/>
        </w:r>
      </w:hyperlink>
    </w:p>
    <w:p w14:paraId="55BE9BD2"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3" w:history="1">
        <w:r w:rsidR="00871733" w:rsidRPr="00C11921">
          <w:rPr>
            <w:rStyle w:val="Hyperlink"/>
            <w:noProof/>
          </w:rPr>
          <w:t>7.4.</w:t>
        </w:r>
        <w:r w:rsidR="00871733">
          <w:rPr>
            <w:rFonts w:asciiTheme="minorHAnsi" w:eastAsiaTheme="minorEastAsia" w:hAnsiTheme="minorHAnsi" w:cstheme="minorBidi"/>
            <w:noProof/>
            <w:sz w:val="22"/>
            <w:szCs w:val="22"/>
            <w:lang w:eastAsia="en-US"/>
          </w:rPr>
          <w:tab/>
        </w:r>
        <w:r w:rsidR="00871733" w:rsidRPr="00C11921">
          <w:rPr>
            <w:rStyle w:val="Hyperlink"/>
            <w:noProof/>
          </w:rPr>
          <w:t>Cuckoo Search Hybrid Versions Comparison</w:t>
        </w:r>
        <w:r w:rsidR="00871733">
          <w:rPr>
            <w:noProof/>
            <w:webHidden/>
          </w:rPr>
          <w:tab/>
        </w:r>
        <w:r w:rsidR="00871733">
          <w:rPr>
            <w:noProof/>
            <w:webHidden/>
          </w:rPr>
          <w:fldChar w:fldCharType="begin"/>
        </w:r>
        <w:r w:rsidR="00871733">
          <w:rPr>
            <w:noProof/>
            <w:webHidden/>
          </w:rPr>
          <w:instrText xml:space="preserve"> PAGEREF _Toc422322413 \h </w:instrText>
        </w:r>
        <w:r w:rsidR="00871733">
          <w:rPr>
            <w:noProof/>
            <w:webHidden/>
          </w:rPr>
        </w:r>
        <w:r w:rsidR="00871733">
          <w:rPr>
            <w:noProof/>
            <w:webHidden/>
          </w:rPr>
          <w:fldChar w:fldCharType="separate"/>
        </w:r>
        <w:r w:rsidR="00871733">
          <w:rPr>
            <w:noProof/>
            <w:webHidden/>
          </w:rPr>
          <w:t>62</w:t>
        </w:r>
        <w:r w:rsidR="00871733">
          <w:rPr>
            <w:noProof/>
            <w:webHidden/>
          </w:rPr>
          <w:fldChar w:fldCharType="end"/>
        </w:r>
      </w:hyperlink>
    </w:p>
    <w:p w14:paraId="0C6CAE8B"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14" w:history="1">
        <w:r w:rsidR="00871733" w:rsidRPr="00C11921">
          <w:rPr>
            <w:rStyle w:val="Hyperlink"/>
            <w:noProof/>
          </w:rPr>
          <w:t>Chapter 8.</w:t>
        </w:r>
        <w:r w:rsidR="00871733" w:rsidRPr="00C11921">
          <w:rPr>
            <w:rStyle w:val="Hyperlink"/>
            <w:noProof/>
            <w:lang w:val="en-US"/>
          </w:rPr>
          <w:t xml:space="preserve"> User’s manual</w:t>
        </w:r>
        <w:r w:rsidR="00871733">
          <w:rPr>
            <w:noProof/>
            <w:webHidden/>
          </w:rPr>
          <w:tab/>
        </w:r>
        <w:r w:rsidR="00871733">
          <w:rPr>
            <w:noProof/>
            <w:webHidden/>
          </w:rPr>
          <w:fldChar w:fldCharType="begin"/>
        </w:r>
        <w:r w:rsidR="00871733">
          <w:rPr>
            <w:noProof/>
            <w:webHidden/>
          </w:rPr>
          <w:instrText xml:space="preserve"> PAGEREF _Toc422322414 \h </w:instrText>
        </w:r>
        <w:r w:rsidR="00871733">
          <w:rPr>
            <w:noProof/>
            <w:webHidden/>
          </w:rPr>
        </w:r>
        <w:r w:rsidR="00871733">
          <w:rPr>
            <w:noProof/>
            <w:webHidden/>
          </w:rPr>
          <w:fldChar w:fldCharType="separate"/>
        </w:r>
        <w:r w:rsidR="00871733">
          <w:rPr>
            <w:noProof/>
            <w:webHidden/>
          </w:rPr>
          <w:t>64</w:t>
        </w:r>
        <w:r w:rsidR="00871733">
          <w:rPr>
            <w:noProof/>
            <w:webHidden/>
          </w:rPr>
          <w:fldChar w:fldCharType="end"/>
        </w:r>
      </w:hyperlink>
    </w:p>
    <w:p w14:paraId="4070C983"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5" w:history="1">
        <w:r w:rsidR="00871733" w:rsidRPr="00C11921">
          <w:rPr>
            <w:rStyle w:val="Hyperlink"/>
            <w:rFonts w:eastAsia="Times New Roman"/>
            <w:noProof/>
            <w:lang w:eastAsia="en-US"/>
          </w:rPr>
          <w:t>8.1.</w:t>
        </w:r>
        <w:r w:rsidR="00871733">
          <w:rPr>
            <w:rFonts w:asciiTheme="minorHAnsi" w:eastAsiaTheme="minorEastAsia" w:hAnsiTheme="minorHAnsi" w:cstheme="minorBidi"/>
            <w:noProof/>
            <w:sz w:val="22"/>
            <w:szCs w:val="22"/>
            <w:lang w:eastAsia="en-US"/>
          </w:rPr>
          <w:tab/>
        </w:r>
        <w:r w:rsidR="00871733" w:rsidRPr="00C11921">
          <w:rPr>
            <w:rStyle w:val="Hyperlink"/>
            <w:noProof/>
          </w:rPr>
          <w:t>Installation manual</w:t>
        </w:r>
        <w:r w:rsidR="00871733">
          <w:rPr>
            <w:noProof/>
            <w:webHidden/>
          </w:rPr>
          <w:tab/>
        </w:r>
        <w:r w:rsidR="00871733">
          <w:rPr>
            <w:noProof/>
            <w:webHidden/>
          </w:rPr>
          <w:fldChar w:fldCharType="begin"/>
        </w:r>
        <w:r w:rsidR="00871733">
          <w:rPr>
            <w:noProof/>
            <w:webHidden/>
          </w:rPr>
          <w:instrText xml:space="preserve"> PAGEREF _Toc422322415 \h </w:instrText>
        </w:r>
        <w:r w:rsidR="00871733">
          <w:rPr>
            <w:noProof/>
            <w:webHidden/>
          </w:rPr>
        </w:r>
        <w:r w:rsidR="00871733">
          <w:rPr>
            <w:noProof/>
            <w:webHidden/>
          </w:rPr>
          <w:fldChar w:fldCharType="separate"/>
        </w:r>
        <w:r w:rsidR="00871733">
          <w:rPr>
            <w:noProof/>
            <w:webHidden/>
          </w:rPr>
          <w:t>64</w:t>
        </w:r>
        <w:r w:rsidR="00871733">
          <w:rPr>
            <w:noProof/>
            <w:webHidden/>
          </w:rPr>
          <w:fldChar w:fldCharType="end"/>
        </w:r>
      </w:hyperlink>
    </w:p>
    <w:p w14:paraId="41EF7737"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6" w:history="1">
        <w:r w:rsidR="00871733" w:rsidRPr="00C11921">
          <w:rPr>
            <w:rStyle w:val="Hyperlink"/>
            <w:noProof/>
          </w:rPr>
          <w:t>8.2.</w:t>
        </w:r>
        <w:r w:rsidR="00871733">
          <w:rPr>
            <w:rFonts w:asciiTheme="minorHAnsi" w:eastAsiaTheme="minorEastAsia" w:hAnsiTheme="minorHAnsi" w:cstheme="minorBidi"/>
            <w:noProof/>
            <w:sz w:val="22"/>
            <w:szCs w:val="22"/>
            <w:lang w:eastAsia="en-US"/>
          </w:rPr>
          <w:tab/>
        </w:r>
        <w:r w:rsidR="00871733" w:rsidRPr="00C11921">
          <w:rPr>
            <w:rStyle w:val="Hyperlink"/>
            <w:noProof/>
          </w:rPr>
          <w:t>User guide</w:t>
        </w:r>
        <w:r w:rsidR="00871733">
          <w:rPr>
            <w:noProof/>
            <w:webHidden/>
          </w:rPr>
          <w:tab/>
        </w:r>
        <w:r w:rsidR="00871733">
          <w:rPr>
            <w:noProof/>
            <w:webHidden/>
          </w:rPr>
          <w:fldChar w:fldCharType="begin"/>
        </w:r>
        <w:r w:rsidR="00871733">
          <w:rPr>
            <w:noProof/>
            <w:webHidden/>
          </w:rPr>
          <w:instrText xml:space="preserve"> PAGEREF _Toc422322416 \h </w:instrText>
        </w:r>
        <w:r w:rsidR="00871733">
          <w:rPr>
            <w:noProof/>
            <w:webHidden/>
          </w:rPr>
        </w:r>
        <w:r w:rsidR="00871733">
          <w:rPr>
            <w:noProof/>
            <w:webHidden/>
          </w:rPr>
          <w:fldChar w:fldCharType="separate"/>
        </w:r>
        <w:r w:rsidR="00871733">
          <w:rPr>
            <w:noProof/>
            <w:webHidden/>
          </w:rPr>
          <w:t>64</w:t>
        </w:r>
        <w:r w:rsidR="00871733">
          <w:rPr>
            <w:noProof/>
            <w:webHidden/>
          </w:rPr>
          <w:fldChar w:fldCharType="end"/>
        </w:r>
      </w:hyperlink>
    </w:p>
    <w:p w14:paraId="1ABD3D8B"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17" w:history="1">
        <w:r w:rsidR="00871733" w:rsidRPr="00C11921">
          <w:rPr>
            <w:rStyle w:val="Hyperlink"/>
            <w:noProof/>
            <w:lang w:val="en-US"/>
          </w:rPr>
          <w:t>Chapter 9. Conclusions</w:t>
        </w:r>
        <w:r w:rsidR="00871733">
          <w:rPr>
            <w:noProof/>
            <w:webHidden/>
          </w:rPr>
          <w:tab/>
        </w:r>
        <w:r w:rsidR="00871733">
          <w:rPr>
            <w:noProof/>
            <w:webHidden/>
          </w:rPr>
          <w:fldChar w:fldCharType="begin"/>
        </w:r>
        <w:r w:rsidR="00871733">
          <w:rPr>
            <w:noProof/>
            <w:webHidden/>
          </w:rPr>
          <w:instrText xml:space="preserve"> PAGEREF _Toc422322417 \h </w:instrText>
        </w:r>
        <w:r w:rsidR="00871733">
          <w:rPr>
            <w:noProof/>
            <w:webHidden/>
          </w:rPr>
        </w:r>
        <w:r w:rsidR="00871733">
          <w:rPr>
            <w:noProof/>
            <w:webHidden/>
          </w:rPr>
          <w:fldChar w:fldCharType="separate"/>
        </w:r>
        <w:r w:rsidR="00871733">
          <w:rPr>
            <w:noProof/>
            <w:webHidden/>
          </w:rPr>
          <w:t>66</w:t>
        </w:r>
        <w:r w:rsidR="00871733">
          <w:rPr>
            <w:noProof/>
            <w:webHidden/>
          </w:rPr>
          <w:fldChar w:fldCharType="end"/>
        </w:r>
      </w:hyperlink>
    </w:p>
    <w:p w14:paraId="68EEB8B0"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8" w:history="1">
        <w:r w:rsidR="00871733" w:rsidRPr="00C11921">
          <w:rPr>
            <w:rStyle w:val="Hyperlink"/>
            <w:noProof/>
          </w:rPr>
          <w:t>9.1.</w:t>
        </w:r>
        <w:r w:rsidR="00871733">
          <w:rPr>
            <w:rFonts w:asciiTheme="minorHAnsi" w:eastAsiaTheme="minorEastAsia" w:hAnsiTheme="minorHAnsi" w:cstheme="minorBidi"/>
            <w:noProof/>
            <w:sz w:val="22"/>
            <w:szCs w:val="22"/>
            <w:lang w:eastAsia="en-US"/>
          </w:rPr>
          <w:tab/>
        </w:r>
        <w:r w:rsidR="00871733" w:rsidRPr="00C11921">
          <w:rPr>
            <w:rStyle w:val="Hyperlink"/>
            <w:noProof/>
          </w:rPr>
          <w:t>Contributions and Achievements</w:t>
        </w:r>
        <w:r w:rsidR="00871733">
          <w:rPr>
            <w:noProof/>
            <w:webHidden/>
          </w:rPr>
          <w:tab/>
        </w:r>
        <w:r w:rsidR="00871733">
          <w:rPr>
            <w:noProof/>
            <w:webHidden/>
          </w:rPr>
          <w:fldChar w:fldCharType="begin"/>
        </w:r>
        <w:r w:rsidR="00871733">
          <w:rPr>
            <w:noProof/>
            <w:webHidden/>
          </w:rPr>
          <w:instrText xml:space="preserve"> PAGEREF _Toc422322418 \h </w:instrText>
        </w:r>
        <w:r w:rsidR="00871733">
          <w:rPr>
            <w:noProof/>
            <w:webHidden/>
          </w:rPr>
        </w:r>
        <w:r w:rsidR="00871733">
          <w:rPr>
            <w:noProof/>
            <w:webHidden/>
          </w:rPr>
          <w:fldChar w:fldCharType="separate"/>
        </w:r>
        <w:r w:rsidR="00871733">
          <w:rPr>
            <w:noProof/>
            <w:webHidden/>
          </w:rPr>
          <w:t>66</w:t>
        </w:r>
        <w:r w:rsidR="00871733">
          <w:rPr>
            <w:noProof/>
            <w:webHidden/>
          </w:rPr>
          <w:fldChar w:fldCharType="end"/>
        </w:r>
      </w:hyperlink>
    </w:p>
    <w:p w14:paraId="293024CF"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19" w:history="1">
        <w:r w:rsidR="00871733" w:rsidRPr="00C11921">
          <w:rPr>
            <w:rStyle w:val="Hyperlink"/>
            <w:noProof/>
          </w:rPr>
          <w:t>9.2.</w:t>
        </w:r>
        <w:r w:rsidR="00871733">
          <w:rPr>
            <w:rFonts w:asciiTheme="minorHAnsi" w:eastAsiaTheme="minorEastAsia" w:hAnsiTheme="minorHAnsi" w:cstheme="minorBidi"/>
            <w:noProof/>
            <w:sz w:val="22"/>
            <w:szCs w:val="22"/>
            <w:lang w:eastAsia="en-US"/>
          </w:rPr>
          <w:tab/>
        </w:r>
        <w:r w:rsidR="00871733" w:rsidRPr="00C11921">
          <w:rPr>
            <w:rStyle w:val="Hyperlink"/>
            <w:noProof/>
          </w:rPr>
          <w:t>Critical Analysis of Results</w:t>
        </w:r>
        <w:r w:rsidR="00871733">
          <w:rPr>
            <w:noProof/>
            <w:webHidden/>
          </w:rPr>
          <w:tab/>
        </w:r>
        <w:r w:rsidR="00871733">
          <w:rPr>
            <w:noProof/>
            <w:webHidden/>
          </w:rPr>
          <w:fldChar w:fldCharType="begin"/>
        </w:r>
        <w:r w:rsidR="00871733">
          <w:rPr>
            <w:noProof/>
            <w:webHidden/>
          </w:rPr>
          <w:instrText xml:space="preserve"> PAGEREF _Toc422322419 \h </w:instrText>
        </w:r>
        <w:r w:rsidR="00871733">
          <w:rPr>
            <w:noProof/>
            <w:webHidden/>
          </w:rPr>
        </w:r>
        <w:r w:rsidR="00871733">
          <w:rPr>
            <w:noProof/>
            <w:webHidden/>
          </w:rPr>
          <w:fldChar w:fldCharType="separate"/>
        </w:r>
        <w:r w:rsidR="00871733">
          <w:rPr>
            <w:noProof/>
            <w:webHidden/>
          </w:rPr>
          <w:t>66</w:t>
        </w:r>
        <w:r w:rsidR="00871733">
          <w:rPr>
            <w:noProof/>
            <w:webHidden/>
          </w:rPr>
          <w:fldChar w:fldCharType="end"/>
        </w:r>
      </w:hyperlink>
    </w:p>
    <w:p w14:paraId="3700F01E" w14:textId="77777777" w:rsidR="00871733" w:rsidRDefault="00854CEE">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322420" w:history="1">
        <w:r w:rsidR="00871733" w:rsidRPr="00C11921">
          <w:rPr>
            <w:rStyle w:val="Hyperlink"/>
            <w:noProof/>
          </w:rPr>
          <w:t>9.3.</w:t>
        </w:r>
        <w:r w:rsidR="00871733">
          <w:rPr>
            <w:rFonts w:asciiTheme="minorHAnsi" w:eastAsiaTheme="minorEastAsia" w:hAnsiTheme="minorHAnsi" w:cstheme="minorBidi"/>
            <w:noProof/>
            <w:sz w:val="22"/>
            <w:szCs w:val="22"/>
            <w:lang w:eastAsia="en-US"/>
          </w:rPr>
          <w:tab/>
        </w:r>
        <w:r w:rsidR="00871733" w:rsidRPr="00C11921">
          <w:rPr>
            <w:rStyle w:val="Hyperlink"/>
            <w:noProof/>
          </w:rPr>
          <w:t>Future Development</w:t>
        </w:r>
        <w:r w:rsidR="00871733">
          <w:rPr>
            <w:noProof/>
            <w:webHidden/>
          </w:rPr>
          <w:tab/>
        </w:r>
        <w:r w:rsidR="00871733">
          <w:rPr>
            <w:noProof/>
            <w:webHidden/>
          </w:rPr>
          <w:fldChar w:fldCharType="begin"/>
        </w:r>
        <w:r w:rsidR="00871733">
          <w:rPr>
            <w:noProof/>
            <w:webHidden/>
          </w:rPr>
          <w:instrText xml:space="preserve"> PAGEREF _Toc422322420 \h </w:instrText>
        </w:r>
        <w:r w:rsidR="00871733">
          <w:rPr>
            <w:noProof/>
            <w:webHidden/>
          </w:rPr>
        </w:r>
        <w:r w:rsidR="00871733">
          <w:rPr>
            <w:noProof/>
            <w:webHidden/>
          </w:rPr>
          <w:fldChar w:fldCharType="separate"/>
        </w:r>
        <w:r w:rsidR="00871733">
          <w:rPr>
            <w:noProof/>
            <w:webHidden/>
          </w:rPr>
          <w:t>66</w:t>
        </w:r>
        <w:r w:rsidR="00871733">
          <w:rPr>
            <w:noProof/>
            <w:webHidden/>
          </w:rPr>
          <w:fldChar w:fldCharType="end"/>
        </w:r>
      </w:hyperlink>
    </w:p>
    <w:p w14:paraId="3A087D59"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21" w:history="1">
        <w:r w:rsidR="00871733" w:rsidRPr="00C11921">
          <w:rPr>
            <w:rStyle w:val="Hyperlink"/>
            <w:noProof/>
          </w:rPr>
          <w:t>Bibliography</w:t>
        </w:r>
        <w:r w:rsidR="00871733">
          <w:rPr>
            <w:noProof/>
            <w:webHidden/>
          </w:rPr>
          <w:tab/>
        </w:r>
        <w:r w:rsidR="00871733">
          <w:rPr>
            <w:noProof/>
            <w:webHidden/>
          </w:rPr>
          <w:fldChar w:fldCharType="begin"/>
        </w:r>
        <w:r w:rsidR="00871733">
          <w:rPr>
            <w:noProof/>
            <w:webHidden/>
          </w:rPr>
          <w:instrText xml:space="preserve"> PAGEREF _Toc422322421 \h </w:instrText>
        </w:r>
        <w:r w:rsidR="00871733">
          <w:rPr>
            <w:noProof/>
            <w:webHidden/>
          </w:rPr>
        </w:r>
        <w:r w:rsidR="00871733">
          <w:rPr>
            <w:noProof/>
            <w:webHidden/>
          </w:rPr>
          <w:fldChar w:fldCharType="separate"/>
        </w:r>
        <w:r w:rsidR="00871733">
          <w:rPr>
            <w:noProof/>
            <w:webHidden/>
          </w:rPr>
          <w:t>68</w:t>
        </w:r>
        <w:r w:rsidR="00871733">
          <w:rPr>
            <w:noProof/>
            <w:webHidden/>
          </w:rPr>
          <w:fldChar w:fldCharType="end"/>
        </w:r>
      </w:hyperlink>
    </w:p>
    <w:p w14:paraId="72BD9FFD" w14:textId="77777777" w:rsidR="00871733" w:rsidRDefault="00854CEE">
      <w:pPr>
        <w:pStyle w:val="TOC1"/>
        <w:tabs>
          <w:tab w:val="right" w:leader="dot" w:pos="8630"/>
        </w:tabs>
        <w:rPr>
          <w:rFonts w:asciiTheme="minorHAnsi" w:eastAsiaTheme="minorEastAsia" w:hAnsiTheme="minorHAnsi" w:cstheme="minorBidi"/>
          <w:b w:val="0"/>
          <w:noProof/>
          <w:sz w:val="22"/>
          <w:szCs w:val="22"/>
          <w:lang w:val="en-US" w:eastAsia="en-US"/>
        </w:rPr>
      </w:pPr>
      <w:hyperlink w:anchor="_Toc422322422" w:history="1">
        <w:r w:rsidR="00871733" w:rsidRPr="00C11921">
          <w:rPr>
            <w:rStyle w:val="Hyperlink"/>
            <w:noProof/>
            <w:lang w:val="en-US"/>
          </w:rPr>
          <w:t>Appendix 1</w:t>
        </w:r>
        <w:r w:rsidR="00871733">
          <w:rPr>
            <w:noProof/>
            <w:webHidden/>
          </w:rPr>
          <w:tab/>
        </w:r>
        <w:r w:rsidR="00871733">
          <w:rPr>
            <w:noProof/>
            <w:webHidden/>
          </w:rPr>
          <w:fldChar w:fldCharType="begin"/>
        </w:r>
        <w:r w:rsidR="00871733">
          <w:rPr>
            <w:noProof/>
            <w:webHidden/>
          </w:rPr>
          <w:instrText xml:space="preserve"> PAGEREF _Toc422322422 \h </w:instrText>
        </w:r>
        <w:r w:rsidR="00871733">
          <w:rPr>
            <w:noProof/>
            <w:webHidden/>
          </w:rPr>
        </w:r>
        <w:r w:rsidR="00871733">
          <w:rPr>
            <w:noProof/>
            <w:webHidden/>
          </w:rPr>
          <w:fldChar w:fldCharType="separate"/>
        </w:r>
        <w:r w:rsidR="00871733">
          <w:rPr>
            <w:noProof/>
            <w:webHidden/>
          </w:rPr>
          <w:t>69</w:t>
        </w:r>
        <w:r w:rsidR="00871733">
          <w:rPr>
            <w:noProof/>
            <w:webHidden/>
          </w:rPr>
          <w:fldChar w:fldCharType="end"/>
        </w:r>
      </w:hyperlink>
    </w:p>
    <w:p w14:paraId="4493B4FB" w14:textId="77777777" w:rsidR="00442343" w:rsidRPr="00642D70" w:rsidRDefault="00442343">
      <w:pPr>
        <w:ind w:firstLine="0"/>
        <w:rPr>
          <w:b/>
          <w:sz w:val="28"/>
          <w:szCs w:val="28"/>
        </w:rPr>
      </w:pPr>
      <w:r w:rsidRPr="00642D70">
        <w:fldChar w:fldCharType="end"/>
      </w:r>
    </w:p>
    <w:p w14:paraId="7192E882" w14:textId="77777777" w:rsidR="00442343" w:rsidRPr="00642D70" w:rsidRDefault="00442343"/>
    <w:p w14:paraId="2BEEAF93" w14:textId="77777777" w:rsidR="00442343" w:rsidRPr="00642D70" w:rsidRDefault="00442343">
      <w:pPr>
        <w:sectPr w:rsidR="00442343" w:rsidRPr="00642D70">
          <w:headerReference w:type="even" r:id="rId10"/>
          <w:headerReference w:type="default" r:id="rId11"/>
          <w:footerReference w:type="even" r:id="rId12"/>
          <w:footerReference w:type="default" r:id="rId13"/>
          <w:headerReference w:type="first" r:id="rId14"/>
          <w:footerReference w:type="first" r:id="rId15"/>
          <w:type w:val="oddPage"/>
          <w:pgSz w:w="12240" w:h="15840"/>
          <w:pgMar w:top="1440" w:right="1800" w:bottom="1440" w:left="1800" w:header="709" w:footer="720" w:gutter="0"/>
          <w:pgNumType w:start="1"/>
          <w:cols w:space="720"/>
          <w:titlePg/>
          <w:docGrid w:linePitch="360"/>
        </w:sectPr>
      </w:pPr>
    </w:p>
    <w:p w14:paraId="7ED2670D" w14:textId="77777777" w:rsidR="00B66C28" w:rsidRPr="00642D70" w:rsidRDefault="00442343" w:rsidP="003C79FE">
      <w:pPr>
        <w:pStyle w:val="Heading1"/>
        <w:rPr>
          <w:lang w:eastAsia="ko-KR"/>
        </w:rPr>
      </w:pPr>
      <w:bookmarkStart w:id="0" w:name="_Toc422322365"/>
      <w:r w:rsidRPr="00642D70">
        <w:rPr>
          <w:lang w:val="en-US"/>
        </w:rPr>
        <w:lastRenderedPageBreak/>
        <w:t>Introduction</w:t>
      </w:r>
      <w:bookmarkEnd w:id="0"/>
      <w:r w:rsidRPr="00642D70">
        <w:rPr>
          <w:lang w:val="en-US"/>
        </w:rPr>
        <w:t xml:space="preserve"> </w:t>
      </w:r>
    </w:p>
    <w:p w14:paraId="68C856F4" w14:textId="77777777" w:rsidR="002F1355" w:rsidRPr="00642D70" w:rsidRDefault="007B06D9" w:rsidP="007B06D9">
      <w:pPr>
        <w:suppressAutoHyphens w:val="0"/>
        <w:rPr>
          <w:lang w:val="ro-RO"/>
        </w:rPr>
      </w:pPr>
      <w:r w:rsidRPr="00642D70">
        <w:rPr>
          <w:lang w:val="ro-RO"/>
        </w:rPr>
        <w:t>One of the most important and most difficult things in life is obtaining balance. This of course</w:t>
      </w:r>
      <w:r w:rsidR="00A61329" w:rsidRPr="00642D70">
        <w:rPr>
          <w:lang w:val="ro-RO"/>
        </w:rPr>
        <w:t>,</w:t>
      </w:r>
      <w:r w:rsidRPr="00642D70">
        <w:rPr>
          <w:lang w:val="ro-RO"/>
        </w:rPr>
        <w:t xml:space="preserve"> goes to nutrition as well. One can observe, that a proper equilibrium in the diet of a person can prevent most diseases from occurring. Because of bad eating habits and a hazardous diet, diseases are increasing in an alarming percentage amongst the population of most countries, with certain predilections to some classes of people.</w:t>
      </w:r>
    </w:p>
    <w:p w14:paraId="68BCCAF2" w14:textId="77777777" w:rsidR="00AD0650" w:rsidRPr="00642D70" w:rsidRDefault="007B06D9" w:rsidP="007B06D9">
      <w:pPr>
        <w:suppressAutoHyphens w:val="0"/>
        <w:ind w:firstLine="578"/>
        <w:rPr>
          <w:lang w:val="ro-RO"/>
        </w:rPr>
      </w:pPr>
      <w:r w:rsidRPr="00642D70">
        <w:rPr>
          <w:lang w:val="ro-RO"/>
        </w:rPr>
        <w:t xml:space="preserve">Despite the strong evolution of the science of nutrition, it has become more and more neglected, and people do not assure their daily recommended nutrients intake, which eventually, in a point in life will backfire. If an equilibrium is not offered, the human body is thrown in an off-balanced state, and the response will be undesired medical conditions. </w:t>
      </w:r>
    </w:p>
    <w:p w14:paraId="2DC28CDE" w14:textId="77777777" w:rsidR="007B06D9" w:rsidRPr="00642D70" w:rsidRDefault="007B06D9" w:rsidP="007B06D9">
      <w:pPr>
        <w:suppressAutoHyphens w:val="0"/>
        <w:ind w:firstLine="578"/>
        <w:rPr>
          <w:lang w:val="ro-RO"/>
        </w:rPr>
      </w:pPr>
      <w:r w:rsidRPr="00642D70">
        <w:rPr>
          <w:lang w:val="ro-RO"/>
        </w:rPr>
        <w:t>Nutrition is arguably amongst the few ways that one can influence their health, because it is a responsibility that nature has assigned to every person, and this can be done by understanding and complying with the laws of nature that reside within the human body.</w:t>
      </w:r>
      <w:r w:rsidR="00AD0650" w:rsidRPr="00642D70">
        <w:rPr>
          <w:lang w:val="ro-RO"/>
        </w:rPr>
        <w:t xml:space="preserve"> </w:t>
      </w:r>
    </w:p>
    <w:p w14:paraId="1BA2EA28" w14:textId="77777777" w:rsidR="00EB6ECF" w:rsidRPr="00642D70" w:rsidRDefault="002150E4" w:rsidP="00E37FC8">
      <w:pPr>
        <w:suppressAutoHyphens w:val="0"/>
        <w:ind w:firstLine="578"/>
        <w:rPr>
          <w:lang w:val="ro-RO"/>
        </w:rPr>
      </w:pPr>
      <w:r w:rsidRPr="00642D70">
        <w:rPr>
          <w:lang w:val="ro-RO"/>
        </w:rPr>
        <w:t xml:space="preserve">It is advisable that </w:t>
      </w:r>
      <w:r w:rsidR="00D2209E" w:rsidRPr="00642D70">
        <w:rPr>
          <w:lang w:val="ro-RO"/>
        </w:rPr>
        <w:t>one should have a healthy daily menu</w:t>
      </w:r>
      <w:r w:rsidR="000F7DC2" w:rsidRPr="00642D70">
        <w:rPr>
          <w:lang w:val="ro-RO"/>
        </w:rPr>
        <w:t>, in order to lead a healthy life</w:t>
      </w:r>
      <w:r w:rsidR="00D2209E" w:rsidRPr="00642D70">
        <w:rPr>
          <w:lang w:val="ro-RO"/>
        </w:rPr>
        <w:t>. F</w:t>
      </w:r>
      <w:r w:rsidRPr="00642D70">
        <w:rPr>
          <w:lang w:val="ro-RO"/>
        </w:rPr>
        <w:t xml:space="preserve">or a healthy daily menu, the meals should </w:t>
      </w:r>
      <w:r w:rsidR="00D2209E" w:rsidRPr="00642D70">
        <w:rPr>
          <w:lang w:val="ro-RO"/>
        </w:rPr>
        <w:t xml:space="preserve">be </w:t>
      </w:r>
      <w:r w:rsidRPr="00642D70">
        <w:rPr>
          <w:lang w:val="ro-RO"/>
        </w:rPr>
        <w:t xml:space="preserve">rich in all the nutrients that are needed. </w:t>
      </w:r>
      <w:r w:rsidR="004013CD" w:rsidRPr="00642D70">
        <w:rPr>
          <w:lang w:val="ro-RO"/>
        </w:rPr>
        <w:t>The daily diet of a person should have the nutrients values as close as possible to the Recommended Daily Allowance (RDA)</w:t>
      </w:r>
      <w:r w:rsidR="00E44589" w:rsidRPr="00642D70">
        <w:rPr>
          <w:lang w:val="ro-RO"/>
        </w:rPr>
        <w:t xml:space="preserve"> . </w:t>
      </w:r>
      <w:r w:rsidRPr="00642D70">
        <w:rPr>
          <w:lang w:val="ro-RO"/>
        </w:rPr>
        <w:t>It is true of course, that t</w:t>
      </w:r>
      <w:r w:rsidR="00D14F20" w:rsidRPr="00642D70">
        <w:rPr>
          <w:lang w:val="ro-RO"/>
        </w:rPr>
        <w:t>he RDA values for nutrients differs from a person to another. These values rely on the individual’s weight, height, gender and age as well as taking into consideration the physical activity level.</w:t>
      </w:r>
      <w:r w:rsidRPr="00642D70">
        <w:rPr>
          <w:lang w:val="ro-RO"/>
        </w:rPr>
        <w:t xml:space="preserve"> </w:t>
      </w:r>
    </w:p>
    <w:p w14:paraId="53FDBB46" w14:textId="77777777" w:rsidR="00442343" w:rsidRPr="00642D70" w:rsidRDefault="00442343">
      <w:pPr>
        <w:pStyle w:val="Heading2"/>
        <w:rPr>
          <w:rFonts w:cs="Times New Roman"/>
        </w:rPr>
      </w:pPr>
      <w:bookmarkStart w:id="1" w:name="_Toc422322366"/>
      <w:r w:rsidRPr="00642D70">
        <w:rPr>
          <w:rFonts w:cs="Times New Roman"/>
        </w:rPr>
        <w:t>P</w:t>
      </w:r>
      <w:r w:rsidR="000918BC" w:rsidRPr="00642D70">
        <w:rPr>
          <w:rFonts w:cs="Times New Roman"/>
        </w:rPr>
        <w:t>roject context</w:t>
      </w:r>
      <w:bookmarkEnd w:id="1"/>
      <w:r w:rsidR="000918BC" w:rsidRPr="00642D70">
        <w:rPr>
          <w:rFonts w:cs="Times New Roman"/>
        </w:rPr>
        <w:t xml:space="preserve">  </w:t>
      </w:r>
    </w:p>
    <w:p w14:paraId="480655DB" w14:textId="77777777" w:rsidR="009312C0" w:rsidRPr="00642D70" w:rsidRDefault="009312C0" w:rsidP="009312C0">
      <w:pPr>
        <w:pStyle w:val="Abstract"/>
        <w:spacing w:after="0"/>
        <w:ind w:firstLine="576"/>
        <w:rPr>
          <w:b w:val="0"/>
          <w:color w:val="000000"/>
          <w:sz w:val="24"/>
          <w:szCs w:val="24"/>
        </w:rPr>
      </w:pPr>
      <w:r w:rsidRPr="00642D70">
        <w:rPr>
          <w:b w:val="0"/>
          <w:color w:val="000000"/>
          <w:sz w:val="24"/>
          <w:szCs w:val="24"/>
        </w:rPr>
        <w:t xml:space="preserve">Nowadays there is the tendency to help older adults become more independent during their daily life activities. As aging may come with several health problems the older adult may become clumsy and unable to perform some of these daily life activities. One such activity involves preparing food and procuring the goods required for eating. The incapacity of performing such an activity may have a great impact upon the older adult’s health, as poor eating may quickly result in malnutrition which triggers other serious issues such as contributing to or aggravating chronic and acute diseases, speeding up the development of degenerative diseases, and even death. </w:t>
      </w:r>
    </w:p>
    <w:p w14:paraId="36187BD7" w14:textId="77777777" w:rsidR="00D41C39" w:rsidRPr="00642D70" w:rsidRDefault="00D41C39" w:rsidP="00497EE0">
      <w:pPr>
        <w:suppressAutoHyphens w:val="0"/>
        <w:ind w:firstLine="578"/>
        <w:rPr>
          <w:lang w:val="ro-RO"/>
        </w:rPr>
      </w:pPr>
      <w:r w:rsidRPr="00642D70">
        <w:rPr>
          <w:lang w:val="ro-RO"/>
        </w:rPr>
        <w:t>Malnutrition amongst seniors has become more and more frequent in the last years.</w:t>
      </w:r>
      <w:r w:rsidR="006F10C3" w:rsidRPr="00642D70">
        <w:rPr>
          <w:lang w:val="ro-RO"/>
        </w:rPr>
        <w:t xml:space="preserve"> It is estimated</w:t>
      </w:r>
      <w:r w:rsidRPr="00642D70">
        <w:rPr>
          <w:lang w:val="ro-RO"/>
        </w:rPr>
        <w:t xml:space="preserve"> that in Europe around 15% of the elderly population </w:t>
      </w:r>
      <w:r w:rsidR="00AE51DC" w:rsidRPr="00642D70">
        <w:rPr>
          <w:lang w:val="ro-RO"/>
        </w:rPr>
        <w:t xml:space="preserve">is affected </w:t>
      </w:r>
      <w:r w:rsidRPr="00642D70">
        <w:rPr>
          <w:lang w:val="ro-RO"/>
        </w:rPr>
        <w:t>by poor nutrition and malnutrition caused by the problems of ageing such as decrease in sensitivity, poor dental health, lack of transportation, physical difficulty, forgetfulness and other issues.</w:t>
      </w:r>
    </w:p>
    <w:p w14:paraId="6453B34E" w14:textId="77777777" w:rsidR="000F7DC2" w:rsidRPr="00642D70" w:rsidRDefault="000F7DC2" w:rsidP="00497EE0">
      <w:pPr>
        <w:suppressAutoHyphens w:val="0"/>
        <w:ind w:firstLine="578"/>
      </w:pPr>
      <w:r w:rsidRPr="00642D70">
        <w:rPr>
          <w:lang w:val="ro-RO"/>
        </w:rPr>
        <w:t xml:space="preserve">The costs determined by malnutrition are not negligeable. According to studies, </w:t>
      </w:r>
      <w:r w:rsidR="00654EBD" w:rsidRPr="00642D70">
        <w:rPr>
          <w:lang w:val="ro-RO"/>
        </w:rPr>
        <w:t xml:space="preserve">United Kingom spends up to </w:t>
      </w:r>
      <w:r w:rsidR="00654EBD" w:rsidRPr="00642D70">
        <w:t>£7.4 billion per year. The prevalence of malnutrition is high and an issue is that it is hard to recognize malnutrition, because the effect appear with a delay and tracking the nutrition process of an individual can be too costy.</w:t>
      </w:r>
    </w:p>
    <w:p w14:paraId="7A12AD1F" w14:textId="77777777" w:rsidR="00AF5042" w:rsidRPr="00642D70" w:rsidRDefault="00AF5042" w:rsidP="00497EE0">
      <w:pPr>
        <w:suppressAutoHyphens w:val="0"/>
        <w:ind w:firstLine="578"/>
        <w:rPr>
          <w:lang w:val="ro-RO"/>
        </w:rPr>
      </w:pPr>
      <w:r w:rsidRPr="00642D70">
        <w:t>A nutrition system that would generate daily food menus that are best for a user’s profile would tackle this problem. By using food packages that are offered by the local food vendors, the nutrition system would provide the user with both the possibility to procure daily meals from the catering parties and order the menus are most appropriate according to the user’s medical condition and profile.</w:t>
      </w:r>
    </w:p>
    <w:p w14:paraId="39886CC8" w14:textId="77777777" w:rsidR="00813B74" w:rsidRPr="00642D70" w:rsidRDefault="002B712A" w:rsidP="00DA18D2">
      <w:pPr>
        <w:suppressAutoHyphens w:val="0"/>
        <w:ind w:firstLine="578"/>
      </w:pPr>
      <w:r w:rsidRPr="00642D70">
        <w:t>The food menu generation for a person</w:t>
      </w:r>
      <w:r w:rsidR="005717C4" w:rsidRPr="00642D70">
        <w:t xml:space="preserve"> must offer a daily menu that best fits the user.</w:t>
      </w:r>
      <w:r w:rsidRPr="00642D70">
        <w:t xml:space="preserve"> Because the metabolism is different from one person to another, the correct recommended </w:t>
      </w:r>
      <w:r w:rsidRPr="00642D70">
        <w:lastRenderedPageBreak/>
        <w:t>nutrient values should be computed, in order for the menu to have ideal values to which it can compare its nutrients</w:t>
      </w:r>
      <w:r w:rsidR="005717C4" w:rsidRPr="00642D70">
        <w:t xml:space="preserve"> to</w:t>
      </w:r>
      <w:r w:rsidRPr="00642D70">
        <w:t xml:space="preserve">. Food menus must also receive a </w:t>
      </w:r>
      <w:r w:rsidR="000F0933" w:rsidRPr="00642D70">
        <w:t>‘</w:t>
      </w:r>
      <w:r w:rsidRPr="00642D70">
        <w:t>score</w:t>
      </w:r>
      <w:r w:rsidR="000F0933" w:rsidRPr="00642D70">
        <w:t>’</w:t>
      </w:r>
      <w:r w:rsidRPr="00642D70">
        <w:t>, that will reflect how well the combination of menus is a fit to the user’s profile.</w:t>
      </w:r>
      <w:r w:rsidR="000F0933" w:rsidRPr="00642D70">
        <w:t xml:space="preserve"> That ‘score’ in</w:t>
      </w:r>
      <w:r w:rsidR="00813B74" w:rsidRPr="00642D70">
        <w:t xml:space="preserve"> genetic algorithm terms</w:t>
      </w:r>
      <w:r w:rsidR="000F0933" w:rsidRPr="00642D70">
        <w:t xml:space="preserve"> is called the fitness value</w:t>
      </w:r>
      <w:r w:rsidR="00813B74" w:rsidRPr="00642D70">
        <w:t xml:space="preserve">, and it is computed by applying a designed fitness function to, in our case, the combination of food menus that represent a day’s meals. </w:t>
      </w:r>
    </w:p>
    <w:p w14:paraId="41C20B80" w14:textId="77777777" w:rsidR="00B65F38" w:rsidRPr="00642D70" w:rsidRDefault="00B65F38" w:rsidP="00C66EDD">
      <w:pPr>
        <w:suppressAutoHyphens w:val="0"/>
        <w:ind w:firstLine="576"/>
      </w:pPr>
      <w:r w:rsidRPr="00642D70">
        <w:t>Because of the fact that the search space could grow exponentially with the number of food packages that are provided by local vendors, the time necessary for the search of the optimal solution by using brute-force search methods is very high.</w:t>
      </w:r>
      <w:r w:rsidR="007A7D5E" w:rsidRPr="00642D70">
        <w:t xml:space="preserve"> </w:t>
      </w:r>
      <w:r w:rsidR="009666CF" w:rsidRPr="00642D70">
        <w:t>As this is more of an artificial intelligence problem, the solution proposed in this thesis for this is to use a</w:t>
      </w:r>
      <w:r w:rsidR="00272D68" w:rsidRPr="00642D70">
        <w:t xml:space="preserve"> heuristic search algorithm inspired by nature processes</w:t>
      </w:r>
      <w:r w:rsidR="000E0C77" w:rsidRPr="00642D70">
        <w:t>, more accurately, a swarm-intelligence-based algorithm hybridized with genetic algorithm heuristics</w:t>
      </w:r>
      <w:r w:rsidR="009666CF" w:rsidRPr="00642D70">
        <w:t>.</w:t>
      </w:r>
      <w:r w:rsidR="000E0C77" w:rsidRPr="00642D70">
        <w:t xml:space="preserve"> </w:t>
      </w:r>
    </w:p>
    <w:p w14:paraId="4C3FF4FB" w14:textId="77777777" w:rsidR="00C26DC5" w:rsidRPr="00642D70" w:rsidRDefault="00342BA2" w:rsidP="00C66EDD">
      <w:pPr>
        <w:suppressAutoHyphens w:val="0"/>
        <w:ind w:firstLine="576"/>
      </w:pPr>
      <w:r w:rsidRPr="00642D70">
        <w:t xml:space="preserve">Due to the drawbacks given by the computation </w:t>
      </w:r>
      <w:r w:rsidR="009A63BE" w:rsidRPr="00642D70">
        <w:t>of conventional numerical methods in solving complex optimization problems, researchers may have to rely on meta-heuristic algorithms.</w:t>
      </w:r>
      <w:r w:rsidRPr="00642D70">
        <w:t xml:space="preserve"> Since the explosion of artificial intelligence and growth of interests in this field</w:t>
      </w:r>
      <w:r w:rsidR="009A63BE" w:rsidRPr="00642D70">
        <w:t>, many meta-heuristic algorithms have been successfully applied to various engineering optimization problems. For most complicated real-world optimization problems, they have provided better solutions in comparison with conventional numerical methods.</w:t>
      </w:r>
      <w:r w:rsidR="009B4F95" w:rsidRPr="00642D70">
        <w:t xml:space="preserve"> </w:t>
      </w:r>
    </w:p>
    <w:p w14:paraId="4CA625F6" w14:textId="77777777" w:rsidR="009A63BE" w:rsidRPr="00642D70" w:rsidRDefault="009B4F95" w:rsidP="00C66EDD">
      <w:pPr>
        <w:suppressAutoHyphens w:val="0"/>
        <w:ind w:firstLine="576"/>
      </w:pPr>
      <w:r w:rsidRPr="00642D70">
        <w:t>To imitate natural phenomena, most meta-heuristic algorithms combine rules and randomness. These phenomena include the biological evolutionary processes, such as genetic algorithm</w:t>
      </w:r>
      <w:r w:rsidR="00D04756" w:rsidRPr="00642D70">
        <w:t>, evolutionary algorithm and differential</w:t>
      </w:r>
      <w:r w:rsidR="00702AE9" w:rsidRPr="00642D70">
        <w:t xml:space="preserve"> evolution</w:t>
      </w:r>
      <w:r w:rsidR="00D04756" w:rsidRPr="00642D70">
        <w:t>, animal behavior, such as particle swarm optimi</w:t>
      </w:r>
      <w:r w:rsidR="00B11466" w:rsidRPr="00642D70">
        <w:t>zation,</w:t>
      </w:r>
      <w:r w:rsidR="00D04756" w:rsidRPr="00642D70">
        <w:t xml:space="preserve"> tabu search and</w:t>
      </w:r>
      <w:r w:rsidR="00B11466" w:rsidRPr="00642D70">
        <w:t xml:space="preserve"> ant colony algorithm</w:t>
      </w:r>
      <w:r w:rsidR="00D04756" w:rsidRPr="00642D70">
        <w:t>, as well as physical annealing processes, such as simulated annealing.</w:t>
      </w:r>
    </w:p>
    <w:p w14:paraId="1D0B33F9" w14:textId="77777777" w:rsidR="00DA18D2" w:rsidRPr="00642D70" w:rsidRDefault="004A1663" w:rsidP="00DB26F8">
      <w:pPr>
        <w:suppressAutoHyphens w:val="0"/>
        <w:ind w:firstLine="578"/>
      </w:pPr>
      <w:r w:rsidRPr="00642D70">
        <w:t>Deterministic optimization algorithm tend to fail as the problem size increases, as opposed to the bio-inspired stochastic approach that is a computationally efficient alternative to the former.</w:t>
      </w:r>
      <w:r w:rsidR="00D02EDC" w:rsidRPr="00642D70">
        <w:t xml:space="preserve"> Meta-heuristics are based on the iterative improvement of either a population of solutions or a single solution, and both types of heuristics can be applied in order to obtain a more efficient hybrid algorithm.</w:t>
      </w:r>
    </w:p>
    <w:p w14:paraId="51D5969F" w14:textId="77777777" w:rsidR="00CC1F1A" w:rsidRPr="00642D70" w:rsidRDefault="00CC1F1A" w:rsidP="00DB26F8">
      <w:pPr>
        <w:suppressAutoHyphens w:val="0"/>
        <w:ind w:firstLine="578"/>
      </w:pPr>
      <w:r w:rsidRPr="00642D70">
        <w:t>On the subject of bio-inspired computation, a vast literature exists for solving an impressive array of problems, and, more recently, studies have reported on the favorable results and success of such methods for solving difficult problems in all key areas of computer-science.</w:t>
      </w:r>
    </w:p>
    <w:p w14:paraId="0A003053" w14:textId="77777777" w:rsidR="000C133F" w:rsidRPr="00642D70" w:rsidRDefault="00230C0E" w:rsidP="00DB26F8">
      <w:pPr>
        <w:suppressAutoHyphens w:val="0"/>
        <w:ind w:firstLine="578"/>
      </w:pPr>
      <w:r w:rsidRPr="00642D70">
        <w:t>Many projects have been started, ideas have been launched and visions have been made regarding health care systems in the past years because of the rapid technological progress and the market need. And currently this is a field that has yet to be fully explored because the applications of health care systems can be infinite. Limitations that have been stopping development will soon be removed or reduced, thus ideas of applications that were considered to be impossible before can now be put to practice.</w:t>
      </w:r>
    </w:p>
    <w:p w14:paraId="444A9C78" w14:textId="77777777" w:rsidR="001C2D4F" w:rsidRPr="00642D70" w:rsidRDefault="001C2D4F" w:rsidP="00DB26F8">
      <w:pPr>
        <w:suppressAutoHyphens w:val="0"/>
        <w:ind w:firstLine="578"/>
      </w:pPr>
    </w:p>
    <w:p w14:paraId="7D6189E5" w14:textId="77777777" w:rsidR="001C2D4F" w:rsidRPr="00642D70" w:rsidRDefault="001C2D4F" w:rsidP="00DB26F8">
      <w:pPr>
        <w:suppressAutoHyphens w:val="0"/>
        <w:ind w:firstLine="578"/>
      </w:pPr>
    </w:p>
    <w:p w14:paraId="21F42262" w14:textId="77777777" w:rsidR="0072711C" w:rsidRPr="00642D70" w:rsidRDefault="0072711C" w:rsidP="0072711C">
      <w:pPr>
        <w:pStyle w:val="Heading2"/>
        <w:rPr>
          <w:rFonts w:cs="Times New Roman"/>
        </w:rPr>
      </w:pPr>
      <w:bookmarkStart w:id="2" w:name="_Thesis_Structure"/>
      <w:bookmarkStart w:id="3" w:name="_Toc422322367"/>
      <w:bookmarkEnd w:id="2"/>
      <w:r w:rsidRPr="00642D70">
        <w:rPr>
          <w:rFonts w:cs="Times New Roman"/>
        </w:rPr>
        <w:t>Thesis Structure</w:t>
      </w:r>
      <w:bookmarkEnd w:id="3"/>
    </w:p>
    <w:p w14:paraId="2DD7DDBF" w14:textId="77777777" w:rsidR="00B817CE" w:rsidRPr="00642D70" w:rsidRDefault="00B817CE" w:rsidP="00B817CE">
      <w:pPr>
        <w:rPr>
          <w:lang w:eastAsia="ko-KR"/>
        </w:rPr>
      </w:pPr>
      <w:r w:rsidRPr="00642D70">
        <w:rPr>
          <w:lang w:eastAsia="ko-KR"/>
        </w:rPr>
        <w:t>The structure of everything hereafter is as follows:</w:t>
      </w:r>
    </w:p>
    <w:p w14:paraId="4D62C18D" w14:textId="77777777" w:rsidR="000B3C09" w:rsidRPr="00642D70" w:rsidRDefault="000B3C09" w:rsidP="00B817CE">
      <w:pPr>
        <w:rPr>
          <w:lang w:eastAsia="ko-KR"/>
        </w:rPr>
      </w:pPr>
    </w:p>
    <w:p w14:paraId="60A81DE8" w14:textId="77777777" w:rsidR="00B817CE" w:rsidRPr="00642D70" w:rsidRDefault="0035548F" w:rsidP="00E0570A">
      <w:pPr>
        <w:numPr>
          <w:ilvl w:val="0"/>
          <w:numId w:val="5"/>
        </w:numPr>
        <w:rPr>
          <w:lang w:eastAsia="ko-KR"/>
        </w:rPr>
      </w:pPr>
      <w:r w:rsidRPr="00642D70">
        <w:rPr>
          <w:b/>
          <w:lang w:eastAsia="ko-KR"/>
        </w:rPr>
        <w:t xml:space="preserve">Chapter 2 </w:t>
      </w:r>
      <w:r w:rsidR="00627389" w:rsidRPr="00642D70">
        <w:rPr>
          <w:lang w:eastAsia="ko-KR"/>
        </w:rPr>
        <w:t>conveys a general overview of the purpose of this thesis together with some sub-goals, reasoning and motivation for choosing the subject and some specification of the underlying project.</w:t>
      </w:r>
    </w:p>
    <w:p w14:paraId="2C902566" w14:textId="77777777" w:rsidR="000B3C09" w:rsidRPr="00642D70" w:rsidRDefault="000B3C09" w:rsidP="000B3C09">
      <w:pPr>
        <w:ind w:left="1440" w:firstLine="0"/>
        <w:rPr>
          <w:lang w:eastAsia="ko-KR"/>
        </w:rPr>
      </w:pPr>
    </w:p>
    <w:p w14:paraId="30F784E9" w14:textId="77777777" w:rsidR="000B3C09" w:rsidRPr="00642D70" w:rsidRDefault="0035548F" w:rsidP="00E0570A">
      <w:pPr>
        <w:numPr>
          <w:ilvl w:val="0"/>
          <w:numId w:val="5"/>
        </w:numPr>
        <w:rPr>
          <w:lang w:eastAsia="ko-KR"/>
        </w:rPr>
      </w:pPr>
      <w:r w:rsidRPr="00642D70">
        <w:rPr>
          <w:b/>
          <w:lang w:eastAsia="ko-KR"/>
        </w:rPr>
        <w:t>Chapter 3</w:t>
      </w:r>
      <w:r w:rsidR="0081706B" w:rsidRPr="00642D70">
        <w:rPr>
          <w:b/>
          <w:lang w:eastAsia="ko-KR"/>
        </w:rPr>
        <w:t xml:space="preserve"> </w:t>
      </w:r>
      <w:r w:rsidR="000B3C09" w:rsidRPr="00642D70">
        <w:rPr>
          <w:lang w:eastAsia="ko-KR"/>
        </w:rPr>
        <w:t>covers related work which was done in the same field, a bibliographic study that was done before this thesis was even began. Here the reader will find some medical approaches to this problem and some facts that help the reader obtain a better understanding of the whole domain of the problem.</w:t>
      </w:r>
    </w:p>
    <w:p w14:paraId="22B2A3BB" w14:textId="77777777" w:rsidR="000B3C09" w:rsidRPr="00642D70" w:rsidRDefault="000B3C09" w:rsidP="000B3C09">
      <w:pPr>
        <w:ind w:left="1440" w:firstLine="0"/>
        <w:rPr>
          <w:lang w:eastAsia="ko-KR"/>
        </w:rPr>
      </w:pPr>
    </w:p>
    <w:p w14:paraId="3A40028B" w14:textId="77777777" w:rsidR="0035548F" w:rsidRPr="00642D70" w:rsidRDefault="0035548F" w:rsidP="00E0570A">
      <w:pPr>
        <w:numPr>
          <w:ilvl w:val="0"/>
          <w:numId w:val="5"/>
        </w:numPr>
        <w:rPr>
          <w:lang w:eastAsia="ko-KR"/>
        </w:rPr>
      </w:pPr>
      <w:r w:rsidRPr="00642D70">
        <w:rPr>
          <w:b/>
          <w:lang w:eastAsia="ko-KR"/>
        </w:rPr>
        <w:t>Chapter 4</w:t>
      </w:r>
      <w:r w:rsidR="00215CE0" w:rsidRPr="00642D70">
        <w:t xml:space="preserve"> illustrates the theoretical foundation on which this project was built on. This includes some techniques and algorithms which form the backbone of the system and which ended up being used in its implementation.</w:t>
      </w:r>
    </w:p>
    <w:p w14:paraId="44AE5E85" w14:textId="77777777" w:rsidR="00215CE0" w:rsidRPr="00642D70" w:rsidRDefault="00215CE0" w:rsidP="001E2C8E">
      <w:pPr>
        <w:ind w:firstLine="0"/>
        <w:rPr>
          <w:lang w:eastAsia="ko-KR"/>
        </w:rPr>
      </w:pPr>
    </w:p>
    <w:p w14:paraId="706CEDDA" w14:textId="77777777" w:rsidR="0035548F" w:rsidRPr="00642D70" w:rsidRDefault="0035548F" w:rsidP="00E0570A">
      <w:pPr>
        <w:numPr>
          <w:ilvl w:val="0"/>
          <w:numId w:val="5"/>
        </w:numPr>
        <w:rPr>
          <w:lang w:eastAsia="ko-KR"/>
        </w:rPr>
      </w:pPr>
      <w:r w:rsidRPr="00642D70">
        <w:rPr>
          <w:b/>
          <w:lang w:eastAsia="ko-KR"/>
        </w:rPr>
        <w:t>Chapter 5</w:t>
      </w:r>
      <w:r w:rsidR="0081706B" w:rsidRPr="00642D70">
        <w:rPr>
          <w:b/>
          <w:lang w:eastAsia="ko-KR"/>
        </w:rPr>
        <w:t xml:space="preserve"> </w:t>
      </w:r>
      <w:r w:rsidR="006E326A" w:rsidRPr="00642D70">
        <w:t>presents the implementation details covering design decisions and code-level analysis of the project. Here, the reader can see how the theoretical foundation found in chapter 4 was abstracted and represented into code.</w:t>
      </w:r>
    </w:p>
    <w:p w14:paraId="1DEDC6B9" w14:textId="77777777" w:rsidR="006E326A" w:rsidRPr="00642D70" w:rsidRDefault="006E326A" w:rsidP="006E326A">
      <w:pPr>
        <w:ind w:firstLine="0"/>
        <w:rPr>
          <w:lang w:eastAsia="ko-KR"/>
        </w:rPr>
      </w:pPr>
    </w:p>
    <w:p w14:paraId="45ED6ADE" w14:textId="77777777" w:rsidR="003C3465" w:rsidRPr="00642D70" w:rsidRDefault="0035548F" w:rsidP="00E0570A">
      <w:pPr>
        <w:numPr>
          <w:ilvl w:val="0"/>
          <w:numId w:val="5"/>
        </w:numPr>
        <w:rPr>
          <w:lang w:eastAsia="ko-KR"/>
        </w:rPr>
      </w:pPr>
      <w:r w:rsidRPr="00642D70">
        <w:rPr>
          <w:b/>
          <w:lang w:eastAsia="ko-KR"/>
        </w:rPr>
        <w:t>Chapter 6</w:t>
      </w:r>
      <w:r w:rsidR="0081706B" w:rsidRPr="00642D70">
        <w:rPr>
          <w:b/>
          <w:lang w:eastAsia="ko-KR"/>
        </w:rPr>
        <w:t xml:space="preserve"> </w:t>
      </w:r>
      <w:r w:rsidR="003C3465" w:rsidRPr="00642D70">
        <w:t>revolves solely around how the system was evaluated and tested, which parameters were involved and how it behaved in different situations. Measurements and before and after tests are also present in this chapter.</w:t>
      </w:r>
    </w:p>
    <w:p w14:paraId="4029A150" w14:textId="77777777" w:rsidR="003C3465" w:rsidRPr="00642D70" w:rsidRDefault="003C3465" w:rsidP="003C3465">
      <w:pPr>
        <w:ind w:firstLine="0"/>
        <w:rPr>
          <w:lang w:eastAsia="ko-KR"/>
        </w:rPr>
      </w:pPr>
    </w:p>
    <w:p w14:paraId="181E4BAA" w14:textId="77777777" w:rsidR="0035548F" w:rsidRPr="00642D70" w:rsidRDefault="0035548F" w:rsidP="00E0570A">
      <w:pPr>
        <w:numPr>
          <w:ilvl w:val="0"/>
          <w:numId w:val="5"/>
        </w:numPr>
        <w:rPr>
          <w:lang w:eastAsia="ko-KR"/>
        </w:rPr>
      </w:pPr>
      <w:r w:rsidRPr="00642D70">
        <w:rPr>
          <w:b/>
          <w:lang w:eastAsia="ko-KR"/>
        </w:rPr>
        <w:t>Chapter 7</w:t>
      </w:r>
      <w:r w:rsidR="0081706B" w:rsidRPr="00642D70">
        <w:rPr>
          <w:b/>
          <w:lang w:eastAsia="ko-KR"/>
        </w:rPr>
        <w:t xml:space="preserve"> </w:t>
      </w:r>
      <w:r w:rsidR="004C69EC" w:rsidRPr="00642D70">
        <w:t>consists of a step-by-step guide to installing and using the built system accordingly.</w:t>
      </w:r>
    </w:p>
    <w:p w14:paraId="5D4964D0" w14:textId="77777777" w:rsidR="004C69EC" w:rsidRPr="00642D70" w:rsidRDefault="004C69EC" w:rsidP="004C69EC">
      <w:pPr>
        <w:ind w:firstLine="0"/>
        <w:rPr>
          <w:lang w:eastAsia="ko-KR"/>
        </w:rPr>
      </w:pPr>
    </w:p>
    <w:p w14:paraId="63AD7845" w14:textId="77777777" w:rsidR="0035548F" w:rsidRPr="00642D70" w:rsidRDefault="0035548F" w:rsidP="00E0570A">
      <w:pPr>
        <w:numPr>
          <w:ilvl w:val="0"/>
          <w:numId w:val="5"/>
        </w:numPr>
        <w:rPr>
          <w:lang w:eastAsia="ko-KR"/>
        </w:rPr>
      </w:pPr>
      <w:r w:rsidRPr="00642D70">
        <w:rPr>
          <w:b/>
          <w:lang w:eastAsia="ko-KR"/>
        </w:rPr>
        <w:t>Chapter 8</w:t>
      </w:r>
      <w:r w:rsidR="0081706B" w:rsidRPr="00642D70">
        <w:rPr>
          <w:b/>
          <w:lang w:eastAsia="ko-KR"/>
        </w:rPr>
        <w:t xml:space="preserve"> </w:t>
      </w:r>
      <w:r w:rsidR="00913C1B" w:rsidRPr="00642D70">
        <w:t>presents a summary of the proposed solution with emphasis on scientific contributions, results and innovation.</w:t>
      </w:r>
    </w:p>
    <w:p w14:paraId="10EBE0D0" w14:textId="77777777" w:rsidR="00913C1B" w:rsidRPr="00642D70" w:rsidRDefault="00913C1B" w:rsidP="00913C1B">
      <w:pPr>
        <w:ind w:firstLine="0"/>
        <w:rPr>
          <w:lang w:eastAsia="ko-KR"/>
        </w:rPr>
      </w:pPr>
    </w:p>
    <w:p w14:paraId="441C34B3" w14:textId="77777777" w:rsidR="0035548F" w:rsidRPr="00642D70" w:rsidRDefault="0035548F" w:rsidP="00E0570A">
      <w:pPr>
        <w:numPr>
          <w:ilvl w:val="0"/>
          <w:numId w:val="5"/>
        </w:numPr>
        <w:rPr>
          <w:lang w:eastAsia="ko-KR"/>
        </w:rPr>
      </w:pPr>
      <w:r w:rsidRPr="00642D70">
        <w:rPr>
          <w:lang w:eastAsia="ko-KR"/>
        </w:rPr>
        <w:t xml:space="preserve">The </w:t>
      </w:r>
      <w:r w:rsidRPr="00642D70">
        <w:rPr>
          <w:b/>
          <w:lang w:eastAsia="ko-KR"/>
        </w:rPr>
        <w:t>Bibliography</w:t>
      </w:r>
      <w:r w:rsidRPr="00642D70">
        <w:rPr>
          <w:lang w:eastAsia="ko-KR"/>
        </w:rPr>
        <w:t xml:space="preserve"> is also provided at the end of the paper</w:t>
      </w:r>
    </w:p>
    <w:p w14:paraId="091E8628" w14:textId="77777777" w:rsidR="00913C1B" w:rsidRPr="00642D70" w:rsidRDefault="00913C1B" w:rsidP="00913C1B">
      <w:pPr>
        <w:ind w:firstLine="0"/>
        <w:rPr>
          <w:lang w:eastAsia="ko-KR"/>
        </w:rPr>
      </w:pPr>
    </w:p>
    <w:p w14:paraId="730D58D0" w14:textId="77777777" w:rsidR="0035548F" w:rsidRPr="00642D70" w:rsidRDefault="0035548F" w:rsidP="00E0570A">
      <w:pPr>
        <w:numPr>
          <w:ilvl w:val="0"/>
          <w:numId w:val="5"/>
        </w:numPr>
        <w:rPr>
          <w:lang w:eastAsia="ko-KR"/>
        </w:rPr>
      </w:pPr>
      <w:r w:rsidRPr="00642D70">
        <w:rPr>
          <w:lang w:eastAsia="ko-KR"/>
        </w:rPr>
        <w:t xml:space="preserve">An </w:t>
      </w:r>
      <w:r w:rsidRPr="00642D70">
        <w:rPr>
          <w:b/>
          <w:lang w:eastAsia="ko-KR"/>
        </w:rPr>
        <w:t>Acronyms</w:t>
      </w:r>
      <w:r w:rsidRPr="00642D70">
        <w:rPr>
          <w:lang w:eastAsia="ko-KR"/>
        </w:rPr>
        <w:t xml:space="preserve"> sections is available for abbreviations</w:t>
      </w:r>
    </w:p>
    <w:p w14:paraId="62150AD0" w14:textId="77777777" w:rsidR="00913C1B" w:rsidRPr="00642D70" w:rsidRDefault="00913C1B" w:rsidP="00913C1B">
      <w:pPr>
        <w:ind w:left="1080" w:firstLine="0"/>
        <w:rPr>
          <w:lang w:eastAsia="ko-KR"/>
        </w:rPr>
      </w:pPr>
    </w:p>
    <w:p w14:paraId="5C4CB317" w14:textId="77777777" w:rsidR="0035548F" w:rsidRPr="00642D70" w:rsidRDefault="0035548F" w:rsidP="00E0570A">
      <w:pPr>
        <w:numPr>
          <w:ilvl w:val="0"/>
          <w:numId w:val="5"/>
        </w:numPr>
        <w:rPr>
          <w:lang w:eastAsia="ko-KR"/>
        </w:rPr>
      </w:pPr>
      <w:r w:rsidRPr="00642D70">
        <w:rPr>
          <w:lang w:eastAsia="ko-KR"/>
        </w:rPr>
        <w:t xml:space="preserve">The final section is comprised of an </w:t>
      </w:r>
      <w:r w:rsidRPr="00642D70">
        <w:rPr>
          <w:b/>
          <w:lang w:eastAsia="ko-KR"/>
        </w:rPr>
        <w:t>Appendix</w:t>
      </w:r>
    </w:p>
    <w:p w14:paraId="057F57EB" w14:textId="77777777" w:rsidR="00DB26F8" w:rsidRPr="00642D70" w:rsidRDefault="00DB26F8" w:rsidP="00497EE0">
      <w:pPr>
        <w:suppressAutoHyphens w:val="0"/>
        <w:ind w:firstLine="578"/>
        <w:rPr>
          <w:lang w:val="ro-RO"/>
        </w:rPr>
      </w:pPr>
    </w:p>
    <w:p w14:paraId="015C8EB1" w14:textId="77777777" w:rsidR="00683917" w:rsidRPr="00642D70" w:rsidRDefault="00683917" w:rsidP="00497EE0">
      <w:pPr>
        <w:suppressAutoHyphens w:val="0"/>
        <w:ind w:firstLine="578"/>
        <w:rPr>
          <w:lang w:val="ro-RO"/>
        </w:rPr>
      </w:pPr>
    </w:p>
    <w:p w14:paraId="56DAD83E" w14:textId="77777777" w:rsidR="00442343" w:rsidRPr="00642D70" w:rsidRDefault="00442343">
      <w:pPr>
        <w:rPr>
          <w:lang w:eastAsia="ko-KR"/>
        </w:rPr>
      </w:pPr>
    </w:p>
    <w:p w14:paraId="24A6A85B" w14:textId="77777777" w:rsidR="00442343" w:rsidRPr="00642D70" w:rsidRDefault="00442343">
      <w:pPr>
        <w:rPr>
          <w:lang w:eastAsia="ko-KR"/>
        </w:rPr>
      </w:pPr>
    </w:p>
    <w:p w14:paraId="2895643B" w14:textId="77777777" w:rsidR="00442343" w:rsidRPr="00642D70" w:rsidRDefault="00442343">
      <w:pPr>
        <w:rPr>
          <w:lang w:eastAsia="ko-KR"/>
        </w:rPr>
      </w:pPr>
    </w:p>
    <w:p w14:paraId="0632F59E" w14:textId="77777777" w:rsidR="00442343" w:rsidRPr="00642D70" w:rsidRDefault="00442343">
      <w:pPr>
        <w:rPr>
          <w:lang w:eastAsia="ko-KR"/>
        </w:rPr>
      </w:pPr>
    </w:p>
    <w:p w14:paraId="6C055B21" w14:textId="77777777" w:rsidR="00442343" w:rsidRPr="00642D70" w:rsidRDefault="00442343">
      <w:pPr>
        <w:sectPr w:rsidR="00442343" w:rsidRPr="00642D70" w:rsidSect="00712A82">
          <w:headerReference w:type="even" r:id="rId16"/>
          <w:headerReference w:type="default" r:id="rId17"/>
          <w:footerReference w:type="even" r:id="rId18"/>
          <w:headerReference w:type="first" r:id="rId19"/>
          <w:footerReference w:type="first" r:id="rId20"/>
          <w:pgSz w:w="12240" w:h="15840"/>
          <w:pgMar w:top="1440" w:right="1800" w:bottom="1440" w:left="1800" w:header="709" w:footer="720" w:gutter="0"/>
          <w:pgNumType w:start="1"/>
          <w:cols w:space="720"/>
          <w:docGrid w:linePitch="360"/>
        </w:sectPr>
      </w:pPr>
    </w:p>
    <w:p w14:paraId="2485EBB0" w14:textId="77777777" w:rsidR="00732768" w:rsidRPr="00642D70" w:rsidRDefault="00442343" w:rsidP="00996696">
      <w:pPr>
        <w:pStyle w:val="Heading1"/>
        <w:rPr>
          <w:lang w:val="en-US"/>
        </w:rPr>
      </w:pPr>
      <w:bookmarkStart w:id="4" w:name="_Toc422322368"/>
      <w:r w:rsidRPr="00642D70">
        <w:rPr>
          <w:lang w:val="en-US"/>
        </w:rPr>
        <w:lastRenderedPageBreak/>
        <w:t>Project Objectives</w:t>
      </w:r>
      <w:bookmarkEnd w:id="4"/>
    </w:p>
    <w:p w14:paraId="40AF8B97" w14:textId="77777777" w:rsidR="003778F7" w:rsidRPr="00642D70" w:rsidRDefault="003778F7" w:rsidP="003778F7"/>
    <w:p w14:paraId="298AF2BA" w14:textId="77777777" w:rsidR="00732768" w:rsidRPr="00642D70" w:rsidRDefault="00732768" w:rsidP="00732768">
      <w:pPr>
        <w:pStyle w:val="Heading2"/>
        <w:rPr>
          <w:rFonts w:eastAsia="Times New Roman" w:cs="Times New Roman"/>
          <w:sz w:val="24"/>
          <w:szCs w:val="24"/>
          <w:lang w:eastAsia="en-US"/>
        </w:rPr>
      </w:pPr>
      <w:bookmarkStart w:id="5" w:name="_Toc422322369"/>
      <w:r w:rsidRPr="00642D70">
        <w:rPr>
          <w:rFonts w:eastAsia="Times New Roman" w:cs="Times New Roman"/>
          <w:sz w:val="24"/>
          <w:szCs w:val="24"/>
          <w:lang w:eastAsia="en-US"/>
        </w:rPr>
        <w:t>Problem Statement and Motivation</w:t>
      </w:r>
      <w:bookmarkEnd w:id="5"/>
    </w:p>
    <w:p w14:paraId="528E9F5D" w14:textId="77777777" w:rsidR="001C2D4F" w:rsidRPr="00642D70" w:rsidRDefault="001C2D4F" w:rsidP="00E650CB">
      <w:pPr>
        <w:ind w:firstLine="576"/>
        <w:rPr>
          <w:lang w:eastAsia="en-US"/>
        </w:rPr>
      </w:pPr>
      <w:r w:rsidRPr="00642D70">
        <w:rPr>
          <w:color w:val="000000"/>
        </w:rPr>
        <w:t>As the number of food providers is continuously increasing, the number of food offers is extremely high making the choice of the most appropriate offer that satisfies</w:t>
      </w:r>
      <w:r w:rsidR="00E650CB" w:rsidRPr="00642D70">
        <w:rPr>
          <w:color w:val="000000"/>
        </w:rPr>
        <w:t xml:space="preserve"> both the nutritionist’s diet and older adult’s constraints difficult for the older adult.</w:t>
      </w:r>
      <w:r w:rsidR="00106DFF" w:rsidRPr="00642D70">
        <w:rPr>
          <w:color w:val="000000"/>
        </w:rPr>
        <w:t xml:space="preserve"> To overcome this issue, in this thesis</w:t>
      </w:r>
      <w:r w:rsidR="00E650CB" w:rsidRPr="00642D70">
        <w:rPr>
          <w:color w:val="000000"/>
        </w:rPr>
        <w:t xml:space="preserve"> a bio-inspired optimization method </w:t>
      </w:r>
      <w:r w:rsidR="00106DFF" w:rsidRPr="00642D70">
        <w:rPr>
          <w:color w:val="000000"/>
        </w:rPr>
        <w:t xml:space="preserve">is proposed </w:t>
      </w:r>
      <w:r w:rsidR="00E650CB" w:rsidRPr="00642D70">
        <w:rPr>
          <w:color w:val="000000"/>
        </w:rPr>
        <w:t>that</w:t>
      </w:r>
      <w:r w:rsidR="00106DFF" w:rsidRPr="00642D70">
        <w:rPr>
          <w:color w:val="000000"/>
        </w:rPr>
        <w:t>,</w:t>
      </w:r>
      <w:r w:rsidR="00E650CB" w:rsidRPr="00642D70">
        <w:rPr>
          <w:color w:val="000000"/>
        </w:rPr>
        <w:t xml:space="preserve"> based on the set of food offers available on the market</w:t>
      </w:r>
      <w:r w:rsidR="00106DFF" w:rsidRPr="00642D70">
        <w:rPr>
          <w:color w:val="000000"/>
        </w:rPr>
        <w:t>,</w:t>
      </w:r>
      <w:r w:rsidR="00E650CB" w:rsidRPr="00642D70">
        <w:rPr>
          <w:color w:val="000000"/>
        </w:rPr>
        <w:t xml:space="preserve"> provides the food offers required to cover the breakfast, lunch,</w:t>
      </w:r>
      <w:r w:rsidR="002D252A" w:rsidRPr="00642D70">
        <w:rPr>
          <w:color w:val="000000"/>
        </w:rPr>
        <w:t xml:space="preserve"> din</w:t>
      </w:r>
      <w:r w:rsidR="00002C58" w:rsidRPr="00642D70">
        <w:rPr>
          <w:color w:val="000000"/>
        </w:rPr>
        <w:t>n</w:t>
      </w:r>
      <w:r w:rsidR="002D252A" w:rsidRPr="00642D70">
        <w:rPr>
          <w:color w:val="000000"/>
        </w:rPr>
        <w:t>er</w:t>
      </w:r>
      <w:r w:rsidR="00E650CB" w:rsidRPr="00642D70">
        <w:rPr>
          <w:color w:val="000000"/>
        </w:rPr>
        <w:t xml:space="preserve"> and snack meals for one day that best satisfy the nutritionist’s diet and older adult’s cost and time constraints.</w:t>
      </w:r>
    </w:p>
    <w:p w14:paraId="44848BCD" w14:textId="77777777" w:rsidR="00A37AE0" w:rsidRPr="00642D70" w:rsidRDefault="00090AB8" w:rsidP="00090AB8">
      <w:pPr>
        <w:suppressAutoHyphens w:val="0"/>
        <w:ind w:firstLine="578"/>
        <w:rPr>
          <w:lang w:val="ro-RO"/>
        </w:rPr>
      </w:pPr>
      <w:r w:rsidRPr="00642D70">
        <w:rPr>
          <w:lang w:val="ro-RO"/>
        </w:rPr>
        <w:t xml:space="preserve">Studies have shown that the ratio of retirees to workers in Europe will double to 0.54 by 2050. Because of the high rate of mortality and low rate of natality, the ratio between the age groups will greatly incline towards the higher numerosity of the elderly. The growth of the senior population will result a need of medical care services that the current medical care systems simply cannot withstand. </w:t>
      </w:r>
    </w:p>
    <w:p w14:paraId="2BF40939" w14:textId="77777777" w:rsidR="00090AB8" w:rsidRPr="00642D70" w:rsidRDefault="00090AB8" w:rsidP="00090AB8">
      <w:pPr>
        <w:suppressAutoHyphens w:val="0"/>
        <w:ind w:firstLine="578"/>
      </w:pPr>
      <w:r w:rsidRPr="00642D70">
        <w:t>Following the up-to-date evolution of the population, it is easy to conclude from observations that there will be a continuous growth in the need for elderly carers. By using this system for generating food menus for the elderly, such situations can be avoided or treated. The number of human carers can be reduced by the user of automated carers, that are, without doubt, more superior in many ways for certain tasks, if designed properly.</w:t>
      </w:r>
    </w:p>
    <w:p w14:paraId="4C1289B3" w14:textId="77777777" w:rsidR="00F4670C" w:rsidRPr="00642D70" w:rsidRDefault="00090AB8" w:rsidP="00F4670C">
      <w:pPr>
        <w:suppressAutoHyphens w:val="0"/>
        <w:ind w:firstLine="578"/>
      </w:pPr>
      <w:r w:rsidRPr="00642D70">
        <w:t xml:space="preserve">By offering an automated carer for each person, the problem of nutrition amongst the population can be aided and also a great load of the medical health care services will be exempted. The automated carer should generate food menus that are most appropriate according to the user personal profile. This will be done by searching the optimal combination of food packages that follow certain filters of the user. </w:t>
      </w:r>
    </w:p>
    <w:p w14:paraId="7E39887E" w14:textId="77777777" w:rsidR="00F4670C" w:rsidRPr="00642D70" w:rsidRDefault="00F4670C" w:rsidP="00F4670C">
      <w:pPr>
        <w:suppressAutoHyphens w:val="0"/>
        <w:ind w:firstLine="578"/>
        <w:rPr>
          <w:lang w:val="ro-RO"/>
        </w:rPr>
      </w:pPr>
      <w:r w:rsidRPr="00642D70">
        <w:rPr>
          <w:lang w:val="ro-RO"/>
        </w:rPr>
        <w:t xml:space="preserve">Because of the fact that setting a personalized diet for each individual is difficult considering that it does take a lot of time resources, which apparently are becoming more and more scarce with the day to day activities, </w:t>
      </w:r>
      <w:r w:rsidR="00532BB3" w:rsidRPr="00642D70">
        <w:rPr>
          <w:lang w:val="ro-RO"/>
        </w:rPr>
        <w:t>it is clear that the need for an automated care that would generate food menus is high.</w:t>
      </w:r>
    </w:p>
    <w:p w14:paraId="00363C45" w14:textId="77777777" w:rsidR="00656C72" w:rsidRPr="00642D70" w:rsidRDefault="002A4042" w:rsidP="00F4670C">
      <w:pPr>
        <w:suppressAutoHyphens w:val="0"/>
        <w:ind w:firstLine="578"/>
        <w:rPr>
          <w:lang w:val="ro-RO"/>
        </w:rPr>
      </w:pPr>
      <w:r w:rsidRPr="00642D70">
        <w:rPr>
          <w:lang w:val="ro-RO"/>
        </w:rPr>
        <w:t>By making use of the advanced technological progress and bringing it to the whole health care process, the overall medical system care experience will be greatly improved. This project is will do just that, as small step in the ladder of health care system improvement.</w:t>
      </w:r>
      <w:r w:rsidR="00656C72" w:rsidRPr="00642D70">
        <w:rPr>
          <w:lang w:val="ro-RO"/>
        </w:rPr>
        <w:t xml:space="preserve"> By having a system that assures proper nutrition to elder people, the health care becomes more efficient, more available (the „cyber” carer will be present anytime) and it will reduce costs grealty.</w:t>
      </w:r>
    </w:p>
    <w:p w14:paraId="3BB2C529" w14:textId="77777777" w:rsidR="00656C72" w:rsidRPr="00642D70" w:rsidRDefault="00656C72" w:rsidP="00F4670C">
      <w:pPr>
        <w:suppressAutoHyphens w:val="0"/>
        <w:ind w:firstLine="578"/>
        <w:rPr>
          <w:lang w:val="ro-RO"/>
        </w:rPr>
      </w:pPr>
      <w:r w:rsidRPr="00642D70">
        <w:rPr>
          <w:lang w:val="ro-RO"/>
        </w:rPr>
        <w:t xml:space="preserve">This will also stimulate the food vendor market to provide food packages that are healthy and nutritious, as well as offer a centralized system that after gathering all data, will generate food packages also by the user’s budget and patience (if the user wants the delivery time to be as short as possible). </w:t>
      </w:r>
    </w:p>
    <w:p w14:paraId="5442822C" w14:textId="77777777" w:rsidR="002A4042" w:rsidRPr="00642D70" w:rsidRDefault="00656C72" w:rsidP="00F4670C">
      <w:pPr>
        <w:suppressAutoHyphens w:val="0"/>
        <w:ind w:firstLine="578"/>
        <w:rPr>
          <w:lang w:val="ro-RO"/>
        </w:rPr>
      </w:pPr>
      <w:r w:rsidRPr="00642D70">
        <w:rPr>
          <w:lang w:val="ro-RO"/>
        </w:rPr>
        <w:t xml:space="preserve"> </w:t>
      </w:r>
      <w:r w:rsidR="00FA7071" w:rsidRPr="00642D70">
        <w:rPr>
          <w:lang w:val="ro-RO"/>
        </w:rPr>
        <w:t>This application can be extended greatly. Special features for patients with certain medical conditions could be added. Special regimes for patients suffering from diabetes, an</w:t>
      </w:r>
      <w:r w:rsidR="005E60BA" w:rsidRPr="00642D70">
        <w:rPr>
          <w:lang w:val="ro-RO"/>
        </w:rPr>
        <w:t>a</w:t>
      </w:r>
      <w:r w:rsidR="00FA7071" w:rsidRPr="00642D70">
        <w:rPr>
          <w:lang w:val="ro-RO"/>
        </w:rPr>
        <w:t>emia,  certain vitamin or mineral defficiencies</w:t>
      </w:r>
      <w:r w:rsidR="005E60BA" w:rsidRPr="00642D70">
        <w:rPr>
          <w:lang w:val="ro-RO"/>
        </w:rPr>
        <w:t xml:space="preserve">, </w:t>
      </w:r>
      <w:r w:rsidR="00C35B1B" w:rsidRPr="00642D70">
        <w:rPr>
          <w:lang w:val="ro-RO"/>
        </w:rPr>
        <w:t>etc could be available by certain recommended daily allowance preset values.</w:t>
      </w:r>
    </w:p>
    <w:p w14:paraId="1688B6C4" w14:textId="77777777" w:rsidR="00090AB8" w:rsidRPr="00642D70" w:rsidRDefault="000E38A3" w:rsidP="00D40EAB">
      <w:pPr>
        <w:suppressAutoHyphens w:val="0"/>
        <w:ind w:firstLine="578"/>
        <w:rPr>
          <w:lang w:val="ro-RO"/>
        </w:rPr>
      </w:pPr>
      <w:r w:rsidRPr="00642D70">
        <w:rPr>
          <w:lang w:val="ro-RO"/>
        </w:rPr>
        <w:lastRenderedPageBreak/>
        <w:t>This application can also aid conditions such as overweight or underweight by adjusting the nutrients value according to formulas for losing weight provided by nutriotionists’ research.</w:t>
      </w:r>
    </w:p>
    <w:p w14:paraId="15D83C72" w14:textId="77777777" w:rsidR="00732768" w:rsidRPr="00642D70" w:rsidRDefault="00732768" w:rsidP="00732768">
      <w:pPr>
        <w:pStyle w:val="Heading2"/>
        <w:rPr>
          <w:rFonts w:cs="Times New Roman"/>
        </w:rPr>
      </w:pPr>
      <w:bookmarkStart w:id="6" w:name="_Toc422322370"/>
      <w:r w:rsidRPr="00642D70">
        <w:rPr>
          <w:rFonts w:cs="Times New Roman"/>
        </w:rPr>
        <w:t>Objectives</w:t>
      </w:r>
      <w:bookmarkEnd w:id="6"/>
    </w:p>
    <w:p w14:paraId="2393A095" w14:textId="77777777" w:rsidR="00D702AB" w:rsidRPr="00642D70" w:rsidRDefault="001F1E26" w:rsidP="00D702AB">
      <w:pPr>
        <w:rPr>
          <w:lang w:eastAsia="ko-KR"/>
        </w:rPr>
      </w:pPr>
      <w:r w:rsidRPr="00642D70">
        <w:rPr>
          <w:lang w:eastAsia="ko-KR"/>
        </w:rPr>
        <w:t>The main objective of this project is that given a repository of food packages (i.e. set of food items corresponding to breakfast, lunch, dinner or snack) provided by several food providers, find the optimal combination of food packages for each of the meals of a day such that they meet an older adult’s profile (containing information about the preffered food and allergies), prices and delivery time constraints and recommended diet.</w:t>
      </w:r>
    </w:p>
    <w:p w14:paraId="71842C53" w14:textId="77777777" w:rsidR="00C915D3" w:rsidRPr="00642D70" w:rsidRDefault="00C915D3" w:rsidP="00C915D3">
      <w:pPr>
        <w:rPr>
          <w:lang w:val="ro-RO" w:eastAsia="ko-KR"/>
        </w:rPr>
      </w:pPr>
      <w:r w:rsidRPr="00642D70">
        <w:rPr>
          <w:lang w:val="ro-RO" w:eastAsia="ko-KR"/>
        </w:rPr>
        <w:t>In order to obtain this goal of food menu generation, the following objectives must be achieved:</w:t>
      </w:r>
    </w:p>
    <w:p w14:paraId="76A54ED4" w14:textId="77777777" w:rsidR="00C915D3" w:rsidRPr="00642D70" w:rsidRDefault="00C915D3" w:rsidP="00E0570A">
      <w:pPr>
        <w:numPr>
          <w:ilvl w:val="0"/>
          <w:numId w:val="7"/>
        </w:numPr>
        <w:rPr>
          <w:lang w:val="ro-RO" w:eastAsia="ko-KR"/>
        </w:rPr>
      </w:pPr>
      <w:r w:rsidRPr="00642D70">
        <w:rPr>
          <w:lang w:val="ro-RO" w:eastAsia="ko-KR"/>
        </w:rPr>
        <w:t>Analysis on the personalized food menu generation by enforcing the need of the development of a bio-inspired technique</w:t>
      </w:r>
    </w:p>
    <w:p w14:paraId="3ECE23C3" w14:textId="77777777" w:rsidR="00C915D3" w:rsidRPr="00642D70" w:rsidRDefault="00C915D3" w:rsidP="00E0570A">
      <w:pPr>
        <w:numPr>
          <w:ilvl w:val="0"/>
          <w:numId w:val="7"/>
        </w:numPr>
        <w:rPr>
          <w:lang w:val="ro-RO" w:eastAsia="ko-KR"/>
        </w:rPr>
      </w:pPr>
      <w:r w:rsidRPr="00642D70">
        <w:rPr>
          <w:lang w:val="ro-RO" w:eastAsia="ko-KR"/>
        </w:rPr>
        <w:t>Thorough study of existing meta-heuristics that can be applied to the context of this problem, comparison and final decision regarding the chosen method</w:t>
      </w:r>
    </w:p>
    <w:p w14:paraId="053EB65A" w14:textId="77777777" w:rsidR="00C915D3" w:rsidRPr="00642D70" w:rsidRDefault="00C915D3" w:rsidP="00E0570A">
      <w:pPr>
        <w:numPr>
          <w:ilvl w:val="0"/>
          <w:numId w:val="7"/>
        </w:numPr>
        <w:rPr>
          <w:lang w:val="ro-RO" w:eastAsia="ko-KR"/>
        </w:rPr>
      </w:pPr>
      <w:r w:rsidRPr="00642D70">
        <w:rPr>
          <w:lang w:val="ro-RO" w:eastAsia="ko-KR"/>
        </w:rPr>
        <w:t>Design of an ontology model fit to the medical and nutritional domain</w:t>
      </w:r>
    </w:p>
    <w:p w14:paraId="51E64B40" w14:textId="77777777" w:rsidR="00C915D3" w:rsidRPr="00642D70" w:rsidRDefault="00C915D3" w:rsidP="00E0570A">
      <w:pPr>
        <w:numPr>
          <w:ilvl w:val="0"/>
          <w:numId w:val="7"/>
        </w:numPr>
        <w:rPr>
          <w:lang w:val="ro-RO" w:eastAsia="ko-KR"/>
        </w:rPr>
      </w:pPr>
      <w:r w:rsidRPr="00642D70">
        <w:rPr>
          <w:lang w:val="ro-RO" w:eastAsia="ko-KR"/>
        </w:rPr>
        <w:t>Design of a database fit to the nutrition domain</w:t>
      </w:r>
    </w:p>
    <w:p w14:paraId="0AE1A4B4" w14:textId="77777777" w:rsidR="00C915D3" w:rsidRPr="00642D70" w:rsidRDefault="00C915D3" w:rsidP="00E0570A">
      <w:pPr>
        <w:numPr>
          <w:ilvl w:val="0"/>
          <w:numId w:val="7"/>
        </w:numPr>
        <w:rPr>
          <w:lang w:val="ro-RO" w:eastAsia="ko-KR"/>
        </w:rPr>
      </w:pPr>
      <w:r w:rsidRPr="00642D70">
        <w:rPr>
          <w:lang w:val="ro-RO" w:eastAsia="ko-KR"/>
        </w:rPr>
        <w:t>Population with real data of the nutritional database, meaning ingredients with authentic nutritional values and a starting set of real recipes, together with some mockup data for the food packages offered by food vendors</w:t>
      </w:r>
    </w:p>
    <w:p w14:paraId="0D7847B0" w14:textId="77777777" w:rsidR="00C915D3" w:rsidRPr="00642D70" w:rsidRDefault="00C915D3" w:rsidP="00E0570A">
      <w:pPr>
        <w:numPr>
          <w:ilvl w:val="0"/>
          <w:numId w:val="7"/>
        </w:numPr>
        <w:rPr>
          <w:lang w:val="ro-RO" w:eastAsia="ko-KR"/>
        </w:rPr>
      </w:pPr>
      <w:r w:rsidRPr="00642D70">
        <w:rPr>
          <w:lang w:val="ro-RO" w:eastAsia="ko-KR"/>
        </w:rPr>
        <w:t>Design of a hybrid search optimization algorithm inspired from nature, more particularly, by the behaviour of the mating process of cuckoo birds. The algorithm should be subject to analysis, observation of its advantages and disadvantages, in order to improve the overall results</w:t>
      </w:r>
    </w:p>
    <w:p w14:paraId="5A62EA8D" w14:textId="77777777" w:rsidR="00C915D3" w:rsidRPr="00642D70" w:rsidRDefault="00C915D3" w:rsidP="00E0570A">
      <w:pPr>
        <w:numPr>
          <w:ilvl w:val="0"/>
          <w:numId w:val="7"/>
        </w:numPr>
        <w:rPr>
          <w:lang w:val="ro-RO" w:eastAsia="ko-KR"/>
        </w:rPr>
      </w:pPr>
      <w:r w:rsidRPr="00642D70">
        <w:rPr>
          <w:lang w:val="ro-RO" w:eastAsia="ko-KR"/>
        </w:rPr>
        <w:t>Design of a prototype of the application with the integrated model and algorithm that will successfully prove the method works</w:t>
      </w:r>
    </w:p>
    <w:p w14:paraId="1FCD053B" w14:textId="77777777" w:rsidR="00C915D3" w:rsidRPr="00642D70" w:rsidRDefault="00C915D3" w:rsidP="00E0570A">
      <w:pPr>
        <w:numPr>
          <w:ilvl w:val="0"/>
          <w:numId w:val="7"/>
        </w:numPr>
        <w:rPr>
          <w:lang w:val="ro-RO" w:eastAsia="ko-KR"/>
        </w:rPr>
      </w:pPr>
      <w:r w:rsidRPr="00642D70">
        <w:rPr>
          <w:lang w:val="ro-RO" w:eastAsia="ko-KR"/>
        </w:rPr>
        <w:t>Evaluation of the classic algorithm and the hybrid version and perform analysis of the obtained results with the variation of the adjustable parameters</w:t>
      </w:r>
    </w:p>
    <w:p w14:paraId="174E7264" w14:textId="77777777" w:rsidR="00C915D3" w:rsidRPr="00642D70" w:rsidRDefault="00C915D3" w:rsidP="00D702AB">
      <w:pPr>
        <w:rPr>
          <w:lang w:eastAsia="ko-KR"/>
        </w:rPr>
      </w:pPr>
    </w:p>
    <w:p w14:paraId="37872485" w14:textId="77777777" w:rsidR="00732768" w:rsidRPr="00642D70" w:rsidRDefault="00732768" w:rsidP="00732768">
      <w:pPr>
        <w:pStyle w:val="Heading2"/>
        <w:rPr>
          <w:rFonts w:cs="Times New Roman"/>
        </w:rPr>
      </w:pPr>
      <w:bookmarkStart w:id="7" w:name="_Toc422322371"/>
      <w:r w:rsidRPr="00642D70">
        <w:rPr>
          <w:rFonts w:cs="Times New Roman"/>
        </w:rPr>
        <w:t>Requirements</w:t>
      </w:r>
      <w:bookmarkEnd w:id="7"/>
    </w:p>
    <w:p w14:paraId="5690D303" w14:textId="77777777" w:rsidR="00910841" w:rsidRPr="00642D70" w:rsidRDefault="00910841" w:rsidP="00910841">
      <w:pPr>
        <w:rPr>
          <w:lang w:eastAsia="ko-KR"/>
        </w:rPr>
      </w:pPr>
      <w:r w:rsidRPr="00642D70">
        <w:t>The starting point of each application is a set of requirements. These requirements can be either functional or non-functional, one dealing with what the application should be able to do and the others cover constraints and requirements on how these functional specifications should be implemented. The following section presents the two types of requirements</w:t>
      </w:r>
    </w:p>
    <w:p w14:paraId="0CFC0BFC" w14:textId="77777777" w:rsidR="00732768" w:rsidRPr="00642D70" w:rsidRDefault="00732768" w:rsidP="00732768">
      <w:pPr>
        <w:pStyle w:val="Heading3"/>
        <w:rPr>
          <w:rFonts w:cs="Times New Roman"/>
        </w:rPr>
      </w:pPr>
      <w:bookmarkStart w:id="8" w:name="_Toc422322372"/>
      <w:r w:rsidRPr="00642D70">
        <w:rPr>
          <w:rFonts w:cs="Times New Roman"/>
        </w:rPr>
        <w:t>Functional Requirements</w:t>
      </w:r>
      <w:bookmarkEnd w:id="8"/>
    </w:p>
    <w:p w14:paraId="3C64799F" w14:textId="77777777" w:rsidR="00235D92" w:rsidRPr="00642D70" w:rsidRDefault="00235D92" w:rsidP="00235D92">
      <w:r w:rsidRPr="00642D70">
        <w:t xml:space="preserve">The behavioral and functional aspects of the application are covered by the functional requirements. These requirements are basically the tasks which have to be done in order to get to the final goal. In our case, the </w:t>
      </w:r>
      <w:r w:rsidR="007D3511" w:rsidRPr="00642D70">
        <w:t xml:space="preserve">main </w:t>
      </w:r>
      <w:r w:rsidRPr="00642D70">
        <w:t>functional requirements would be</w:t>
      </w:r>
      <w:r w:rsidR="007D3511" w:rsidRPr="00642D70">
        <w:t xml:space="preserve"> to develop a bio-inspired technique for generation of recommended food menus for the </w:t>
      </w:r>
      <w:r w:rsidR="007D3511" w:rsidRPr="00642D70">
        <w:lastRenderedPageBreak/>
        <w:t>elderly. The food menus generated should take into account the personal profile of the user, thus the menus being dependent of the following:</w:t>
      </w:r>
    </w:p>
    <w:p w14:paraId="759A8FA4" w14:textId="77777777" w:rsidR="007D3511" w:rsidRPr="00642D70" w:rsidRDefault="007D3511" w:rsidP="00E0570A">
      <w:pPr>
        <w:numPr>
          <w:ilvl w:val="0"/>
          <w:numId w:val="7"/>
        </w:numPr>
        <w:rPr>
          <w:lang w:val="ro-RO" w:eastAsia="ko-KR"/>
        </w:rPr>
      </w:pPr>
      <w:r w:rsidRPr="00642D70">
        <w:rPr>
          <w:lang w:val="ro-RO" w:eastAsia="ko-KR"/>
        </w:rPr>
        <w:t>Doctor’s medical prescription, if any</w:t>
      </w:r>
      <w:r w:rsidR="00D22F98" w:rsidRPr="00642D70">
        <w:rPr>
          <w:lang w:val="ro-RO" w:eastAsia="ko-KR"/>
        </w:rPr>
        <w:t xml:space="preserve"> </w:t>
      </w:r>
    </w:p>
    <w:p w14:paraId="45858056" w14:textId="77777777" w:rsidR="007D3511" w:rsidRPr="00642D70" w:rsidRDefault="007D3511" w:rsidP="00E0570A">
      <w:pPr>
        <w:numPr>
          <w:ilvl w:val="0"/>
          <w:numId w:val="7"/>
        </w:numPr>
        <w:rPr>
          <w:lang w:val="ro-RO" w:eastAsia="ko-KR"/>
        </w:rPr>
      </w:pPr>
      <w:r w:rsidRPr="00642D70">
        <w:rPr>
          <w:lang w:val="ro-RO" w:eastAsia="ko-KR"/>
        </w:rPr>
        <w:t>User’s allergies or unallowed ingredients</w:t>
      </w:r>
    </w:p>
    <w:p w14:paraId="2D994387" w14:textId="77777777" w:rsidR="007D3511" w:rsidRPr="00642D70" w:rsidRDefault="007D3511" w:rsidP="00E0570A">
      <w:pPr>
        <w:numPr>
          <w:ilvl w:val="0"/>
          <w:numId w:val="7"/>
        </w:numPr>
        <w:rPr>
          <w:lang w:val="ro-RO" w:eastAsia="ko-KR"/>
        </w:rPr>
      </w:pPr>
      <w:r w:rsidRPr="00642D70">
        <w:rPr>
          <w:lang w:val="ro-RO" w:eastAsia="ko-KR"/>
        </w:rPr>
        <w:t>User’s likes and dislikes, i.e. ingredients that the user would prefer the menu to have, and ingredients that the user does not want to appear in the food menus’ recipes</w:t>
      </w:r>
    </w:p>
    <w:p w14:paraId="6BC0552D" w14:textId="77777777" w:rsidR="007D3511" w:rsidRPr="00642D70" w:rsidRDefault="007D3511" w:rsidP="00E0570A">
      <w:pPr>
        <w:numPr>
          <w:ilvl w:val="0"/>
          <w:numId w:val="7"/>
        </w:numPr>
        <w:rPr>
          <w:lang w:val="ro-RO" w:eastAsia="ko-KR"/>
        </w:rPr>
      </w:pPr>
      <w:r w:rsidRPr="00642D70">
        <w:rPr>
          <w:lang w:val="ro-RO" w:eastAsia="ko-KR"/>
        </w:rPr>
        <w:t>Food menu cost from local food vendor</w:t>
      </w:r>
    </w:p>
    <w:p w14:paraId="4C9095F5" w14:textId="77777777" w:rsidR="007D3511" w:rsidRPr="00642D70" w:rsidRDefault="007D3511" w:rsidP="00E0570A">
      <w:pPr>
        <w:numPr>
          <w:ilvl w:val="0"/>
          <w:numId w:val="7"/>
        </w:numPr>
        <w:rPr>
          <w:lang w:val="ro-RO" w:eastAsia="ko-KR"/>
        </w:rPr>
      </w:pPr>
      <w:r w:rsidRPr="00642D70">
        <w:rPr>
          <w:lang w:val="ro-RO" w:eastAsia="ko-KR"/>
        </w:rPr>
        <w:t>Food menu delivery time duration from local food vendor</w:t>
      </w:r>
    </w:p>
    <w:p w14:paraId="61D5C685" w14:textId="77777777" w:rsidR="007D3511" w:rsidRPr="00642D70" w:rsidRDefault="007D3511" w:rsidP="00E0570A">
      <w:pPr>
        <w:numPr>
          <w:ilvl w:val="0"/>
          <w:numId w:val="7"/>
        </w:numPr>
        <w:rPr>
          <w:lang w:val="ro-RO" w:eastAsia="ko-KR"/>
        </w:rPr>
      </w:pPr>
      <w:r w:rsidRPr="00642D70">
        <w:rPr>
          <w:lang w:val="ro-RO" w:eastAsia="ko-KR"/>
        </w:rPr>
        <w:t>Recommended  Daily Allowance for the ideal nutrition values, that is a function of the user’s</w:t>
      </w:r>
    </w:p>
    <w:p w14:paraId="612DD972" w14:textId="77777777" w:rsidR="007D3511" w:rsidRPr="00642D70" w:rsidRDefault="007D3511" w:rsidP="00E0570A">
      <w:pPr>
        <w:numPr>
          <w:ilvl w:val="1"/>
          <w:numId w:val="7"/>
        </w:numPr>
        <w:rPr>
          <w:lang w:val="ro-RO" w:eastAsia="ko-KR"/>
        </w:rPr>
      </w:pPr>
      <w:r w:rsidRPr="00642D70">
        <w:rPr>
          <w:lang w:val="ro-RO" w:eastAsia="ko-KR"/>
        </w:rPr>
        <w:t>Age</w:t>
      </w:r>
    </w:p>
    <w:p w14:paraId="36FBD14B" w14:textId="77777777" w:rsidR="007D3511" w:rsidRPr="00642D70" w:rsidRDefault="007D3511" w:rsidP="00E0570A">
      <w:pPr>
        <w:numPr>
          <w:ilvl w:val="1"/>
          <w:numId w:val="7"/>
        </w:numPr>
        <w:rPr>
          <w:lang w:val="ro-RO" w:eastAsia="ko-KR"/>
        </w:rPr>
      </w:pPr>
      <w:r w:rsidRPr="00642D70">
        <w:rPr>
          <w:lang w:val="ro-RO" w:eastAsia="ko-KR"/>
        </w:rPr>
        <w:t>Gender</w:t>
      </w:r>
    </w:p>
    <w:p w14:paraId="7598ECC8" w14:textId="77777777" w:rsidR="007D3511" w:rsidRPr="00642D70" w:rsidRDefault="007D3511" w:rsidP="00E0570A">
      <w:pPr>
        <w:numPr>
          <w:ilvl w:val="1"/>
          <w:numId w:val="7"/>
        </w:numPr>
        <w:rPr>
          <w:lang w:val="ro-RO" w:eastAsia="ko-KR"/>
        </w:rPr>
      </w:pPr>
      <w:r w:rsidRPr="00642D70">
        <w:rPr>
          <w:lang w:val="ro-RO" w:eastAsia="ko-KR"/>
        </w:rPr>
        <w:t>Height</w:t>
      </w:r>
    </w:p>
    <w:p w14:paraId="06C099E3" w14:textId="77777777" w:rsidR="007D3511" w:rsidRPr="00642D70" w:rsidRDefault="007D3511" w:rsidP="00E0570A">
      <w:pPr>
        <w:numPr>
          <w:ilvl w:val="1"/>
          <w:numId w:val="7"/>
        </w:numPr>
        <w:rPr>
          <w:lang w:val="ro-RO" w:eastAsia="ko-KR"/>
        </w:rPr>
      </w:pPr>
      <w:r w:rsidRPr="00642D70">
        <w:rPr>
          <w:lang w:val="ro-RO" w:eastAsia="ko-KR"/>
        </w:rPr>
        <w:t>Weight</w:t>
      </w:r>
    </w:p>
    <w:p w14:paraId="25DC5C3A" w14:textId="77777777" w:rsidR="007D3511" w:rsidRPr="00642D70" w:rsidRDefault="007D3511" w:rsidP="00E0570A">
      <w:pPr>
        <w:numPr>
          <w:ilvl w:val="1"/>
          <w:numId w:val="7"/>
        </w:numPr>
        <w:rPr>
          <w:lang w:val="ro-RO" w:eastAsia="ko-KR"/>
        </w:rPr>
      </w:pPr>
      <w:r w:rsidRPr="00642D70">
        <w:rPr>
          <w:lang w:val="ro-RO" w:eastAsia="ko-KR"/>
        </w:rPr>
        <w:t>Physical Activity Factor (PAF)</w:t>
      </w:r>
    </w:p>
    <w:p w14:paraId="11CAF0D8" w14:textId="77777777" w:rsidR="00F34F04" w:rsidRPr="00642D70" w:rsidRDefault="00DE6AAC" w:rsidP="00F34F04">
      <w:pPr>
        <w:rPr>
          <w:lang w:val="ro-RO" w:eastAsia="ko-KR"/>
        </w:rPr>
      </w:pPr>
      <w:r w:rsidRPr="00642D70">
        <w:rPr>
          <w:lang w:val="ro-RO" w:eastAsia="ko-KR"/>
        </w:rPr>
        <w:t xml:space="preserve">The nutrients are divided into micronutrients and macronutrients. </w:t>
      </w:r>
      <w:r w:rsidR="00BC5C10" w:rsidRPr="00642D70">
        <w:rPr>
          <w:lang w:val="ro-RO" w:eastAsia="ko-KR"/>
        </w:rPr>
        <w:t xml:space="preserve">For the Recommended Daily Allowance the following nutrients should be taken into </w:t>
      </w:r>
      <w:r w:rsidRPr="00642D70">
        <w:rPr>
          <w:lang w:val="ro-RO" w:eastAsia="ko-KR"/>
        </w:rPr>
        <w:t>account:</w:t>
      </w:r>
    </w:p>
    <w:p w14:paraId="318644CB" w14:textId="77777777" w:rsidR="00DE6AAC" w:rsidRPr="00642D70" w:rsidRDefault="00DE6AAC" w:rsidP="00E0570A">
      <w:pPr>
        <w:numPr>
          <w:ilvl w:val="0"/>
          <w:numId w:val="7"/>
        </w:numPr>
        <w:rPr>
          <w:lang w:val="ro-RO" w:eastAsia="ko-KR"/>
        </w:rPr>
      </w:pPr>
      <w:r w:rsidRPr="00642D70">
        <w:rPr>
          <w:lang w:val="ro-RO" w:eastAsia="ko-KR"/>
        </w:rPr>
        <w:t>Micronutrients:</w:t>
      </w:r>
    </w:p>
    <w:p w14:paraId="0709EDAD" w14:textId="77777777" w:rsidR="00DE6AAC" w:rsidRPr="00642D70" w:rsidRDefault="00DE6AAC" w:rsidP="00E0570A">
      <w:pPr>
        <w:numPr>
          <w:ilvl w:val="1"/>
          <w:numId w:val="7"/>
        </w:numPr>
        <w:rPr>
          <w:lang w:val="ro-RO" w:eastAsia="ko-KR"/>
        </w:rPr>
      </w:pPr>
      <w:r w:rsidRPr="00642D70">
        <w:rPr>
          <w:lang w:val="ro-RO" w:eastAsia="ko-KR"/>
        </w:rPr>
        <w:t>Calcium</w:t>
      </w:r>
    </w:p>
    <w:p w14:paraId="22EFB5BB" w14:textId="77777777" w:rsidR="00DE6AAC" w:rsidRPr="00642D70" w:rsidRDefault="00DE6AAC" w:rsidP="00E0570A">
      <w:pPr>
        <w:numPr>
          <w:ilvl w:val="1"/>
          <w:numId w:val="7"/>
        </w:numPr>
        <w:rPr>
          <w:lang w:val="ro-RO" w:eastAsia="ko-KR"/>
        </w:rPr>
      </w:pPr>
      <w:r w:rsidRPr="00642D70">
        <w:rPr>
          <w:lang w:val="ro-RO" w:eastAsia="ko-KR"/>
        </w:rPr>
        <w:t>Iron</w:t>
      </w:r>
    </w:p>
    <w:p w14:paraId="611B7D08" w14:textId="77777777" w:rsidR="00DE6AAC" w:rsidRPr="00642D70" w:rsidRDefault="00DE6AAC" w:rsidP="00E0570A">
      <w:pPr>
        <w:numPr>
          <w:ilvl w:val="1"/>
          <w:numId w:val="7"/>
        </w:numPr>
        <w:rPr>
          <w:lang w:val="ro-RO" w:eastAsia="ko-KR"/>
        </w:rPr>
      </w:pPr>
      <w:r w:rsidRPr="00642D70">
        <w:rPr>
          <w:lang w:val="ro-RO" w:eastAsia="ko-KR"/>
        </w:rPr>
        <w:t>Sodium</w:t>
      </w:r>
    </w:p>
    <w:p w14:paraId="37A0EF56" w14:textId="3CBB6DF5" w:rsidR="00DE6AAC" w:rsidRPr="001F5BC7" w:rsidRDefault="00DE6AAC" w:rsidP="001F5BC7">
      <w:pPr>
        <w:numPr>
          <w:ilvl w:val="1"/>
          <w:numId w:val="7"/>
        </w:numPr>
        <w:rPr>
          <w:lang w:val="ro-RO" w:eastAsia="ko-KR"/>
        </w:rPr>
      </w:pPr>
      <w:r w:rsidRPr="00642D70">
        <w:rPr>
          <w:lang w:val="ro-RO" w:eastAsia="ko-KR"/>
        </w:rPr>
        <w:t>Vitamin A</w:t>
      </w:r>
      <w:r w:rsidR="001F5BC7">
        <w:rPr>
          <w:lang w:val="ro-RO" w:eastAsia="ko-KR"/>
        </w:rPr>
        <w:t>, B, C, D</w:t>
      </w:r>
    </w:p>
    <w:p w14:paraId="340A8A17" w14:textId="77777777" w:rsidR="00DE6AAC" w:rsidRPr="00642D70" w:rsidRDefault="00DE6AAC" w:rsidP="00E0570A">
      <w:pPr>
        <w:numPr>
          <w:ilvl w:val="0"/>
          <w:numId w:val="7"/>
        </w:numPr>
        <w:rPr>
          <w:lang w:val="ro-RO" w:eastAsia="ko-KR"/>
        </w:rPr>
      </w:pPr>
      <w:r w:rsidRPr="00642D70">
        <w:rPr>
          <w:lang w:val="ro-RO" w:eastAsia="ko-KR"/>
        </w:rPr>
        <w:t>Macronutrients</w:t>
      </w:r>
    </w:p>
    <w:p w14:paraId="136051A6" w14:textId="77777777" w:rsidR="00DE6AAC" w:rsidRPr="00642D70" w:rsidRDefault="00DE6AAC" w:rsidP="00E0570A">
      <w:pPr>
        <w:numPr>
          <w:ilvl w:val="1"/>
          <w:numId w:val="7"/>
        </w:numPr>
        <w:rPr>
          <w:lang w:val="ro-RO" w:eastAsia="ko-KR"/>
        </w:rPr>
      </w:pPr>
      <w:r w:rsidRPr="00642D70">
        <w:rPr>
          <w:lang w:val="ro-RO" w:eastAsia="ko-KR"/>
        </w:rPr>
        <w:t>Lipids</w:t>
      </w:r>
    </w:p>
    <w:p w14:paraId="7129171B" w14:textId="77777777" w:rsidR="00DE6AAC" w:rsidRPr="00642D70" w:rsidRDefault="00DE6AAC" w:rsidP="00E0570A">
      <w:pPr>
        <w:numPr>
          <w:ilvl w:val="1"/>
          <w:numId w:val="7"/>
        </w:numPr>
        <w:rPr>
          <w:lang w:val="ro-RO" w:eastAsia="ko-KR"/>
        </w:rPr>
      </w:pPr>
      <w:r w:rsidRPr="00642D70">
        <w:rPr>
          <w:lang w:val="ro-RO" w:eastAsia="ko-KR"/>
        </w:rPr>
        <w:t>Carbohdrates</w:t>
      </w:r>
    </w:p>
    <w:p w14:paraId="506863CA" w14:textId="77777777" w:rsidR="00DE6AAC" w:rsidRPr="00642D70" w:rsidRDefault="00DE6AAC" w:rsidP="00E0570A">
      <w:pPr>
        <w:numPr>
          <w:ilvl w:val="1"/>
          <w:numId w:val="7"/>
        </w:numPr>
        <w:rPr>
          <w:lang w:val="ro-RO" w:eastAsia="ko-KR"/>
        </w:rPr>
      </w:pPr>
      <w:r w:rsidRPr="00642D70">
        <w:rPr>
          <w:lang w:val="ro-RO" w:eastAsia="ko-KR"/>
        </w:rPr>
        <w:t>Proteins</w:t>
      </w:r>
    </w:p>
    <w:p w14:paraId="4FC91552" w14:textId="77777777" w:rsidR="00725E5E" w:rsidRPr="00642D70" w:rsidRDefault="00975BB5" w:rsidP="00725E5E">
      <w:pPr>
        <w:rPr>
          <w:lang w:val="ro-RO" w:eastAsia="ko-KR"/>
        </w:rPr>
      </w:pPr>
      <w:r w:rsidRPr="00642D70">
        <w:rPr>
          <w:lang w:val="ro-RO" w:eastAsia="ko-KR"/>
        </w:rPr>
        <w:t>The search algorithm that will be responsible should be able to find a solution that has a high fitness and also integrate diversity of food menu by combining them in an intelligent way.</w:t>
      </w:r>
    </w:p>
    <w:p w14:paraId="7043DBEE" w14:textId="77777777" w:rsidR="003504E5" w:rsidRPr="00642D70" w:rsidRDefault="003504E5" w:rsidP="00725E5E">
      <w:pPr>
        <w:rPr>
          <w:lang w:val="ro-RO" w:eastAsia="ko-KR"/>
        </w:rPr>
      </w:pPr>
      <w:r w:rsidRPr="00642D70">
        <w:rPr>
          <w:lang w:val="ro-RO" w:eastAsia="ko-KR"/>
        </w:rPr>
        <w:t xml:space="preserve">Thus the product functionality can be divided into </w:t>
      </w:r>
      <w:r w:rsidRPr="00642D70">
        <w:rPr>
          <w:b/>
          <w:lang w:val="ro-RO" w:eastAsia="ko-KR"/>
        </w:rPr>
        <w:t>features</w:t>
      </w:r>
      <w:r w:rsidRPr="00642D70">
        <w:rPr>
          <w:lang w:val="ro-RO" w:eastAsia="ko-KR"/>
        </w:rPr>
        <w:t xml:space="preserve"> as follows:</w:t>
      </w:r>
    </w:p>
    <w:p w14:paraId="76591DF0" w14:textId="77777777" w:rsidR="003504E5" w:rsidRPr="00642D70" w:rsidRDefault="003504E5" w:rsidP="00E0570A">
      <w:pPr>
        <w:pStyle w:val="BodyText"/>
        <w:numPr>
          <w:ilvl w:val="0"/>
          <w:numId w:val="10"/>
        </w:numPr>
      </w:pPr>
      <w:r w:rsidRPr="00642D70">
        <w:rPr>
          <w:b/>
          <w:lang w:val="ro-RO" w:eastAsia="ko-KR"/>
        </w:rPr>
        <w:t>Personalized general food menu recommendation</w:t>
      </w:r>
      <w:r w:rsidRPr="00642D70">
        <w:rPr>
          <w:lang w:val="ro-RO" w:eastAsia="ko-KR"/>
        </w:rPr>
        <w:t xml:space="preserve">. </w:t>
      </w:r>
      <w:r w:rsidRPr="00642D70">
        <w:t>The system automatically computes the values of macro- and micro-nutrients that are recommended for a person's daily intake based on his or her profile: age, weight and amount of physical activity. The computations are based on the well-known nutritional formulas Harris-Benedict Equation and Dietary Reference Intake (DRI).</w:t>
      </w:r>
    </w:p>
    <w:p w14:paraId="53DE705B" w14:textId="77777777" w:rsidR="003504E5" w:rsidRPr="00642D70" w:rsidRDefault="003504E5" w:rsidP="00E0570A">
      <w:pPr>
        <w:pStyle w:val="BodyText"/>
        <w:numPr>
          <w:ilvl w:val="0"/>
          <w:numId w:val="10"/>
        </w:numPr>
      </w:pPr>
      <w:r w:rsidRPr="00642D70">
        <w:rPr>
          <w:b/>
          <w:lang w:val="ro-RO" w:eastAsia="ko-KR"/>
        </w:rPr>
        <w:t xml:space="preserve">Integration of doctor’s prescriptions. </w:t>
      </w:r>
      <w:r w:rsidRPr="00642D70">
        <w:t xml:space="preserve">If the doctor prescribes a prescription to a patient, the previously described general recommended values for nutrients are overwritten. </w:t>
      </w:r>
    </w:p>
    <w:p w14:paraId="178929C1" w14:textId="77777777" w:rsidR="004B71DC" w:rsidRPr="00642D70" w:rsidRDefault="003504E5" w:rsidP="00E0570A">
      <w:pPr>
        <w:pStyle w:val="BodyText"/>
        <w:numPr>
          <w:ilvl w:val="0"/>
          <w:numId w:val="10"/>
        </w:numPr>
      </w:pPr>
      <w:r w:rsidRPr="00642D70">
        <w:rPr>
          <w:b/>
          <w:lang w:val="ro-RO" w:eastAsia="ko-KR"/>
        </w:rPr>
        <w:t>Integration of user allergies</w:t>
      </w:r>
      <w:r w:rsidR="004B71DC" w:rsidRPr="00642D70">
        <w:rPr>
          <w:b/>
          <w:lang w:val="ro-RO" w:eastAsia="ko-KR"/>
        </w:rPr>
        <w:t xml:space="preserve">. </w:t>
      </w:r>
      <w:r w:rsidR="004B71DC" w:rsidRPr="00642D70">
        <w:t>If the user has allergies then the results will not include the recipes that have ingredients that the user is allergic to. The respective ingredients are removed at the beginning from the work data set.</w:t>
      </w:r>
    </w:p>
    <w:p w14:paraId="04138AAA" w14:textId="77777777" w:rsidR="004B71DC" w:rsidRPr="00642D70" w:rsidRDefault="004B71DC" w:rsidP="00E0570A">
      <w:pPr>
        <w:pStyle w:val="BodyText"/>
        <w:numPr>
          <w:ilvl w:val="0"/>
          <w:numId w:val="10"/>
        </w:numPr>
      </w:pPr>
      <w:r w:rsidRPr="00642D70">
        <w:rPr>
          <w:b/>
          <w:lang w:val="ro-RO" w:eastAsia="ko-KR"/>
        </w:rPr>
        <w:lastRenderedPageBreak/>
        <w:t xml:space="preserve">Implementation of the Cuckoo Search Optimization algorithm. </w:t>
      </w:r>
      <w:r w:rsidRPr="00642D70">
        <w:t>This project is a research project that implements the bio-inspired algorithm entitled Cuckoo Search.</w:t>
      </w:r>
    </w:p>
    <w:p w14:paraId="7CBB3C0C" w14:textId="77777777" w:rsidR="00F46C18" w:rsidRPr="00642D70" w:rsidRDefault="00F46C18" w:rsidP="00E0570A">
      <w:pPr>
        <w:pStyle w:val="BodyText"/>
        <w:numPr>
          <w:ilvl w:val="0"/>
          <w:numId w:val="10"/>
        </w:numPr>
      </w:pPr>
      <w:r w:rsidRPr="00642D70">
        <w:rPr>
          <w:b/>
          <w:lang w:val="ro-RO" w:eastAsia="ko-KR"/>
        </w:rPr>
        <w:t xml:space="preserve">Algorithm hybridization. </w:t>
      </w:r>
      <w:r w:rsidRPr="00642D70">
        <w:t xml:space="preserve">The Cuckoo Search (CS) algorithm is improved by adding different heuristics from other artificial intelligence algorithms like swarm particle optimization or others as the </w:t>
      </w:r>
      <w:r w:rsidR="00A02A2D" w:rsidRPr="00642D70">
        <w:t>CS</w:t>
      </w:r>
      <w:r w:rsidRPr="00642D70">
        <w:t xml:space="preserve"> can be considered as being part of one. Heuristics are benchmarked to see which improve algorithm performance the most.</w:t>
      </w:r>
    </w:p>
    <w:p w14:paraId="35FBA394" w14:textId="77777777" w:rsidR="000F20FC" w:rsidRPr="00642D70" w:rsidRDefault="000F20FC" w:rsidP="00E0570A">
      <w:pPr>
        <w:numPr>
          <w:ilvl w:val="0"/>
          <w:numId w:val="10"/>
        </w:numPr>
      </w:pPr>
      <w:r w:rsidRPr="00642D70">
        <w:rPr>
          <w:b/>
          <w:lang w:val="ro-RO" w:eastAsia="ko-KR"/>
        </w:rPr>
        <w:t xml:space="preserve">User profile management. </w:t>
      </w:r>
      <w:r w:rsidRPr="00642D70">
        <w:t>The user is able to modify his profile data. This is available through a graphical user interface (GUI) that can be manipulated either by the user, or the user carer.</w:t>
      </w:r>
    </w:p>
    <w:p w14:paraId="11BF2B20" w14:textId="77777777" w:rsidR="001A0901" w:rsidRPr="00642D70" w:rsidRDefault="001A0901" w:rsidP="001A0901"/>
    <w:p w14:paraId="6DE6339A" w14:textId="77777777" w:rsidR="003504E5" w:rsidRPr="00642D70" w:rsidRDefault="0052459B" w:rsidP="00E0570A">
      <w:pPr>
        <w:numPr>
          <w:ilvl w:val="0"/>
          <w:numId w:val="9"/>
        </w:numPr>
        <w:rPr>
          <w:lang w:val="ro-RO" w:eastAsia="ko-KR"/>
        </w:rPr>
      </w:pPr>
      <w:r w:rsidRPr="00642D70">
        <w:rPr>
          <w:b/>
          <w:lang w:val="ro-RO" w:eastAsia="ko-KR"/>
        </w:rPr>
        <w:t xml:space="preserve">Food vendor interface. </w:t>
      </w:r>
      <w:r w:rsidRPr="00642D70">
        <w:rPr>
          <w:lang w:val="ro-RO" w:eastAsia="ko-KR"/>
        </w:rPr>
        <w:t>This feature should enable food vendors to add food packages with cost and delivery time information</w:t>
      </w:r>
    </w:p>
    <w:p w14:paraId="33569800" w14:textId="77777777" w:rsidR="00732768" w:rsidRPr="00642D70" w:rsidRDefault="00732768" w:rsidP="00732768">
      <w:pPr>
        <w:pStyle w:val="Heading3"/>
        <w:rPr>
          <w:rFonts w:cs="Times New Roman"/>
        </w:rPr>
      </w:pPr>
      <w:bookmarkStart w:id="9" w:name="_Toc422322373"/>
      <w:r w:rsidRPr="00642D70">
        <w:rPr>
          <w:rFonts w:cs="Times New Roman"/>
        </w:rPr>
        <w:t>Non-functional Requirements</w:t>
      </w:r>
      <w:bookmarkEnd w:id="9"/>
      <w:r w:rsidRPr="00642D70">
        <w:rPr>
          <w:rFonts w:cs="Times New Roman"/>
        </w:rPr>
        <w:t xml:space="preserve"> </w:t>
      </w:r>
    </w:p>
    <w:p w14:paraId="1C1217FC" w14:textId="77777777" w:rsidR="00E92561" w:rsidRPr="00642D70" w:rsidRDefault="00E92561" w:rsidP="00E92561">
      <w:r w:rsidRPr="00642D70">
        <w:t>System qualities, as they are also called, are the requirements used to evaluate the behavior of a system. There is quite a long list of non-functional requirements but we will only analyze those which are relevant to our system.</w:t>
      </w:r>
    </w:p>
    <w:p w14:paraId="7D2EEC2B" w14:textId="77777777" w:rsidR="00E92561" w:rsidRPr="00642D70" w:rsidRDefault="00E92561" w:rsidP="00E0570A">
      <w:pPr>
        <w:numPr>
          <w:ilvl w:val="0"/>
          <w:numId w:val="6"/>
        </w:numPr>
      </w:pPr>
      <w:r w:rsidRPr="00642D70">
        <w:rPr>
          <w:b/>
        </w:rPr>
        <w:t>Efficiency</w:t>
      </w:r>
      <w:r w:rsidR="00DC7A35" w:rsidRPr="00642D70">
        <w:t>: Because of the fact that this application will require a search optimization algorithm, it is very important that the application should not perform any tasks that would waste resources. The algorithm must be subject to analysis in order to adjust it’s variable parameters so that the best results are achieved with the minimum of effort.</w:t>
      </w:r>
    </w:p>
    <w:p w14:paraId="0C2734B8" w14:textId="77777777" w:rsidR="00E92561" w:rsidRPr="00642D70" w:rsidRDefault="00E92561" w:rsidP="00E0570A">
      <w:pPr>
        <w:numPr>
          <w:ilvl w:val="0"/>
          <w:numId w:val="6"/>
        </w:numPr>
      </w:pPr>
      <w:r w:rsidRPr="00642D70">
        <w:rPr>
          <w:b/>
        </w:rPr>
        <w:t>Scalability</w:t>
      </w:r>
      <w:r w:rsidRPr="00642D70">
        <w:t xml:space="preserve">: Large amounts of data should not be an issue as the system should be able to operate and perform its tasks with small or large input all the same. </w:t>
      </w:r>
    </w:p>
    <w:p w14:paraId="571E3D80" w14:textId="77777777" w:rsidR="00E92561" w:rsidRPr="00642D70" w:rsidRDefault="00E92561" w:rsidP="00E0570A">
      <w:pPr>
        <w:numPr>
          <w:ilvl w:val="0"/>
          <w:numId w:val="6"/>
        </w:numPr>
      </w:pPr>
      <w:r w:rsidRPr="00642D70">
        <w:rPr>
          <w:b/>
        </w:rPr>
        <w:t>Modularity</w:t>
      </w:r>
      <w:r w:rsidRPr="00642D70">
        <w:t>: Adding more modules</w:t>
      </w:r>
      <w:r w:rsidR="00DC7A35" w:rsidRPr="00642D70">
        <w:t xml:space="preserve"> </w:t>
      </w:r>
      <w:r w:rsidRPr="00642D70">
        <w:t xml:space="preserve">should not cause issues nor require great architectural changes. Adding more modules should be a seamless problem with as little implementation impediments as possible. </w:t>
      </w:r>
    </w:p>
    <w:p w14:paraId="3E2A3C5B" w14:textId="77777777" w:rsidR="00E92561" w:rsidRPr="00642D70" w:rsidRDefault="00E92561" w:rsidP="00E0570A">
      <w:pPr>
        <w:numPr>
          <w:ilvl w:val="0"/>
          <w:numId w:val="6"/>
        </w:numPr>
      </w:pPr>
      <w:r w:rsidRPr="00642D70">
        <w:rPr>
          <w:b/>
        </w:rPr>
        <w:t>Accuracy</w:t>
      </w:r>
      <w:r w:rsidRPr="00642D70">
        <w:t>: The system should provide accurate results. Delicate as it may seem, a close to as if it were</w:t>
      </w:r>
      <w:r w:rsidR="00B06B3A" w:rsidRPr="00642D70">
        <w:t xml:space="preserve"> random result set is of no use because then the algorithm would not output the desired results.</w:t>
      </w:r>
    </w:p>
    <w:p w14:paraId="755A3543" w14:textId="77777777" w:rsidR="00D62E3F" w:rsidRPr="00642D70" w:rsidRDefault="00E92561" w:rsidP="00E0570A">
      <w:pPr>
        <w:numPr>
          <w:ilvl w:val="0"/>
          <w:numId w:val="6"/>
        </w:numPr>
        <w:rPr>
          <w:lang w:val="ro-RO" w:eastAsia="ko-KR"/>
        </w:rPr>
      </w:pPr>
      <w:r w:rsidRPr="00642D70">
        <w:rPr>
          <w:b/>
        </w:rPr>
        <w:t>Reliability</w:t>
      </w:r>
      <w:r w:rsidRPr="00642D70">
        <w:t xml:space="preserve">: Feeding the system with invalid or corrupt data should yield errors not crash it. Error handling should be present in all the layers of the applications. </w:t>
      </w:r>
    </w:p>
    <w:p w14:paraId="20BA531D" w14:textId="77777777" w:rsidR="00E92561" w:rsidRPr="00642D70" w:rsidRDefault="00E92561" w:rsidP="00D62E3F">
      <w:pPr>
        <w:rPr>
          <w:lang w:val="ro-RO" w:eastAsia="ko-KR"/>
        </w:rPr>
      </w:pPr>
      <w:r w:rsidRPr="00642D70">
        <w:t>Of course there could be other, less important non-functional requirements but which will not be mentioned here. Security might be a problem once a crawler is created on top of the application which should provide constant input to it, however, this is not yet the case.</w:t>
      </w:r>
    </w:p>
    <w:p w14:paraId="2713381C" w14:textId="77777777" w:rsidR="00732768" w:rsidRPr="00642D70" w:rsidRDefault="00732768"/>
    <w:p w14:paraId="275C42F8" w14:textId="77777777" w:rsidR="00442343" w:rsidRPr="00642D70" w:rsidRDefault="00442343">
      <w:pPr>
        <w:suppressAutoHyphens w:val="0"/>
        <w:ind w:left="720" w:firstLine="0"/>
      </w:pPr>
    </w:p>
    <w:p w14:paraId="1981F1CC" w14:textId="77777777" w:rsidR="00442343" w:rsidRPr="00642D70" w:rsidRDefault="00442343">
      <w:pPr>
        <w:ind w:firstLine="0"/>
      </w:pPr>
    </w:p>
    <w:p w14:paraId="2925E073" w14:textId="77777777" w:rsidR="00442343" w:rsidRPr="00642D70" w:rsidRDefault="00442343">
      <w:pPr>
        <w:sectPr w:rsidR="00442343" w:rsidRPr="00642D70">
          <w:headerReference w:type="even" r:id="rId21"/>
          <w:headerReference w:type="default" r:id="rId22"/>
          <w:footerReference w:type="even" r:id="rId23"/>
          <w:footerReference w:type="default" r:id="rId24"/>
          <w:headerReference w:type="first" r:id="rId25"/>
          <w:footerReference w:type="first" r:id="rId26"/>
          <w:pgSz w:w="12240" w:h="15840"/>
          <w:pgMar w:top="1440" w:right="1800" w:bottom="1440" w:left="1800" w:header="709" w:footer="720" w:gutter="0"/>
          <w:cols w:space="720"/>
          <w:docGrid w:linePitch="360"/>
        </w:sectPr>
      </w:pPr>
    </w:p>
    <w:p w14:paraId="2D205E3D" w14:textId="77777777" w:rsidR="00442343" w:rsidRPr="00642D70" w:rsidRDefault="00442343">
      <w:pPr>
        <w:pStyle w:val="Heading1"/>
        <w:rPr>
          <w:lang w:eastAsia="ko-KR"/>
        </w:rPr>
      </w:pPr>
      <w:bookmarkStart w:id="10" w:name="_Toc422322374"/>
      <w:r w:rsidRPr="00642D70">
        <w:rPr>
          <w:lang w:val="en-US"/>
        </w:rPr>
        <w:lastRenderedPageBreak/>
        <w:t>Bibliographic Research</w:t>
      </w:r>
      <w:bookmarkEnd w:id="10"/>
    </w:p>
    <w:p w14:paraId="4DCC286B" w14:textId="77777777" w:rsidR="00567C70" w:rsidRPr="00642D70" w:rsidRDefault="00567C70" w:rsidP="00567C70">
      <w:pPr>
        <w:suppressAutoHyphens w:val="0"/>
        <w:ind w:firstLine="0"/>
        <w:jc w:val="left"/>
        <w:rPr>
          <w:rFonts w:eastAsia="Times New Roman"/>
          <w:lang w:eastAsia="ko-KR"/>
        </w:rPr>
      </w:pPr>
    </w:p>
    <w:p w14:paraId="2C377E0B" w14:textId="77777777" w:rsidR="00567C70" w:rsidRPr="00642D70" w:rsidRDefault="00567C70" w:rsidP="00B86DEA">
      <w:pPr>
        <w:suppressAutoHyphens w:val="0"/>
        <w:ind w:firstLine="0"/>
        <w:rPr>
          <w:rFonts w:eastAsia="Times New Roman"/>
          <w:lang w:eastAsia="ko-KR"/>
        </w:rPr>
      </w:pPr>
      <w:r w:rsidRPr="00642D70">
        <w:rPr>
          <w:rFonts w:eastAsia="Times New Roman"/>
          <w:lang w:eastAsia="ko-KR"/>
        </w:rPr>
        <w:t xml:space="preserve"> </w:t>
      </w:r>
      <w:r w:rsidRPr="00642D70">
        <w:rPr>
          <w:rFonts w:eastAsia="Times New Roman"/>
          <w:lang w:eastAsia="ko-KR"/>
        </w:rPr>
        <w:tab/>
        <w:t xml:space="preserve">Several automated nutrition systems have already been developed similar to project’s idea, however, with some differences. </w:t>
      </w:r>
      <w:r w:rsidR="00CD0AE0" w:rsidRPr="00642D70">
        <w:rPr>
          <w:rFonts w:eastAsia="Times New Roman"/>
          <w:lang w:eastAsia="ko-KR"/>
        </w:rPr>
        <w:t>Some nutrition</w:t>
      </w:r>
      <w:r w:rsidRPr="00642D70">
        <w:rPr>
          <w:rFonts w:eastAsia="Times New Roman"/>
          <w:lang w:eastAsia="ko-KR"/>
        </w:rPr>
        <w:t xml:space="preserve"> systems have been presented in some articles where the main goal is to provide a personalized nutrition menu and </w:t>
      </w:r>
      <w:r w:rsidR="00C17267" w:rsidRPr="00642D70">
        <w:rPr>
          <w:rFonts w:eastAsia="Times New Roman"/>
          <w:lang w:eastAsia="ko-KR"/>
        </w:rPr>
        <w:t xml:space="preserve">there are </w:t>
      </w:r>
      <w:r w:rsidRPr="00642D70">
        <w:rPr>
          <w:rFonts w:eastAsia="Times New Roman"/>
          <w:lang w:eastAsia="ko-KR"/>
        </w:rPr>
        <w:t xml:space="preserve">some </w:t>
      </w:r>
      <w:r w:rsidR="00C17267" w:rsidRPr="00642D70">
        <w:rPr>
          <w:rFonts w:eastAsia="Times New Roman"/>
          <w:lang w:eastAsia="ko-KR"/>
        </w:rPr>
        <w:t xml:space="preserve">that </w:t>
      </w:r>
      <w:r w:rsidRPr="00642D70">
        <w:rPr>
          <w:rFonts w:eastAsia="Times New Roman"/>
          <w:lang w:eastAsia="ko-KR"/>
        </w:rPr>
        <w:t xml:space="preserve">are </w:t>
      </w:r>
      <w:r w:rsidR="00C17267" w:rsidRPr="00642D70">
        <w:rPr>
          <w:rFonts w:eastAsia="Times New Roman"/>
          <w:lang w:eastAsia="ko-KR"/>
        </w:rPr>
        <w:t xml:space="preserve">more </w:t>
      </w:r>
      <w:r w:rsidRPr="00642D70">
        <w:rPr>
          <w:rFonts w:eastAsia="Times New Roman"/>
          <w:lang w:eastAsia="ko-KR"/>
        </w:rPr>
        <w:t>oriented towards overweight people or regimes for diabetes people and so on. Nutrition systems that are particularly focused on the elderly are not that many.</w:t>
      </w:r>
    </w:p>
    <w:p w14:paraId="67EB386C" w14:textId="77777777" w:rsidR="003D1F53" w:rsidRPr="00642D70" w:rsidRDefault="003D1F53" w:rsidP="00B86DEA">
      <w:pPr>
        <w:suppressAutoHyphens w:val="0"/>
        <w:ind w:firstLine="0"/>
        <w:rPr>
          <w:rFonts w:eastAsia="Times New Roman"/>
          <w:lang w:eastAsia="ko-KR"/>
        </w:rPr>
      </w:pPr>
      <w:r w:rsidRPr="00642D70">
        <w:rPr>
          <w:rFonts w:eastAsia="Times New Roman"/>
          <w:lang w:eastAsia="ko-KR"/>
        </w:rPr>
        <w:tab/>
        <w:t>In this section several approaches to this problem will be described. Some notions will be presented that are similar or related to the problem tackled in this diploma thesis. Because of the fact that there are 3 main perspectives (medical perspective, food generation algorithm perspective and model perspective – including ontologies) that are related to the problem context, the information from the articles bellow will stick mainly to these.</w:t>
      </w:r>
    </w:p>
    <w:p w14:paraId="45E06B90" w14:textId="77777777" w:rsidR="00442343" w:rsidRPr="00642D70" w:rsidRDefault="00442343" w:rsidP="00B86DEA">
      <w:pPr>
        <w:suppressAutoHyphens w:val="0"/>
        <w:ind w:firstLine="0"/>
        <w:rPr>
          <w:lang w:eastAsia="ko-KR"/>
        </w:rPr>
      </w:pPr>
      <w:r w:rsidRPr="00642D70">
        <w:rPr>
          <w:lang w:eastAsia="ko-KR"/>
        </w:rPr>
        <w:t xml:space="preserve"> </w:t>
      </w:r>
      <w:r w:rsidR="00567C70" w:rsidRPr="00642D70">
        <w:rPr>
          <w:lang w:eastAsia="ko-KR"/>
        </w:rPr>
        <w:tab/>
        <w:t>In</w:t>
      </w:r>
      <w:r w:rsidR="00B86DEA" w:rsidRPr="00642D70">
        <w:rPr>
          <w:lang w:eastAsia="ko-KR"/>
        </w:rPr>
        <w:t xml:space="preserve"> article</w:t>
      </w:r>
      <w:r w:rsidR="00567C70" w:rsidRPr="00642D70">
        <w:rPr>
          <w:lang w:eastAsia="ko-KR"/>
        </w:rPr>
        <w:t xml:space="preserve"> </w:t>
      </w:r>
      <w:r w:rsidR="00567C70" w:rsidRPr="00642D70">
        <w:rPr>
          <w:b/>
          <w:lang w:eastAsia="ko-KR"/>
        </w:rPr>
        <w:t>[1</w:t>
      </w:r>
      <w:r w:rsidR="00DA36C6" w:rsidRPr="00642D70">
        <w:rPr>
          <w:b/>
          <w:lang w:eastAsia="ko-KR"/>
        </w:rPr>
        <w:t xml:space="preserve">] </w:t>
      </w:r>
      <w:r w:rsidR="00B86DEA" w:rsidRPr="00642D70">
        <w:rPr>
          <w:lang w:eastAsia="ko-KR"/>
        </w:rPr>
        <w:t xml:space="preserve">a nutrition counseling system is proposed for offering variety in the daily menus. </w:t>
      </w:r>
      <w:r w:rsidR="00E15AC8" w:rsidRPr="00642D70">
        <w:rPr>
          <w:lang w:eastAsia="ko-KR"/>
        </w:rPr>
        <w:t xml:space="preserve">Due to the effects of industrial growth, drastic changes in consuming behavior, standard of living and lifestyle have appeared. People stopped preparing food by themselves and have adopted </w:t>
      </w:r>
      <w:r w:rsidR="004401FB" w:rsidRPr="00642D70">
        <w:rPr>
          <w:lang w:eastAsia="ko-KR"/>
        </w:rPr>
        <w:t xml:space="preserve">the well known habit of the more wealthy countries of procuring the daily food menus </w:t>
      </w:r>
      <w:r w:rsidR="000958B1" w:rsidRPr="00642D70">
        <w:rPr>
          <w:lang w:eastAsia="ko-KR"/>
        </w:rPr>
        <w:t>by eating out regularly. This often means that they cannot control the characteristics of the fo</w:t>
      </w:r>
      <w:r w:rsidR="0079607D" w:rsidRPr="00642D70">
        <w:rPr>
          <w:lang w:eastAsia="ko-KR"/>
        </w:rPr>
        <w:t>od they take, such as its taste</w:t>
      </w:r>
      <w:r w:rsidR="000958B1" w:rsidRPr="00642D70">
        <w:rPr>
          <w:lang w:eastAsia="ko-KR"/>
        </w:rPr>
        <w:t xml:space="preserve"> calories per portion, and other nutritional details.</w:t>
      </w:r>
      <w:r w:rsidR="00981384" w:rsidRPr="00642D70">
        <w:rPr>
          <w:lang w:eastAsia="ko-KR"/>
        </w:rPr>
        <w:t xml:space="preserve"> The results of this is appearance of obesity and unbalanced nutrition.</w:t>
      </w:r>
    </w:p>
    <w:p w14:paraId="4D8B5578" w14:textId="77777777" w:rsidR="00E844BE" w:rsidRPr="00642D70" w:rsidRDefault="00FD6290" w:rsidP="00B86DEA">
      <w:pPr>
        <w:suppressAutoHyphens w:val="0"/>
        <w:ind w:firstLine="0"/>
      </w:pPr>
      <w:r w:rsidRPr="00642D70">
        <w:tab/>
        <w:t xml:space="preserve">Also, </w:t>
      </w:r>
      <w:r w:rsidR="006A0D5D" w:rsidRPr="00642D70">
        <w:t>because of the industrial growth, the population percentage with low physical activity level has risen due to the sedentary lifestyle which affects the nutr</w:t>
      </w:r>
      <w:r w:rsidR="00BC6C5D" w:rsidRPr="00642D70">
        <w:t>itional needs of the human body.</w:t>
      </w:r>
      <w:r w:rsidR="006A0D5D" w:rsidRPr="00642D70">
        <w:t xml:space="preserve"> </w:t>
      </w:r>
      <w:r w:rsidR="00BC6C5D" w:rsidRPr="00642D70">
        <w:t xml:space="preserve">Thus, due the fact that </w:t>
      </w:r>
      <w:r w:rsidR="006A0D5D" w:rsidRPr="00642D70">
        <w:t>the daily intake of calories remains the same</w:t>
      </w:r>
      <w:r w:rsidR="0051546A" w:rsidRPr="00642D70">
        <w:t xml:space="preserve"> the result is that the population is more and more prone to obesity.</w:t>
      </w:r>
      <w:r w:rsidR="00E844BE" w:rsidRPr="00642D70">
        <w:t xml:space="preserve"> Previously, researchers have designed a few expert or intelligent systems in order to deal with this issue. Lee et al. proposed “An intelligent Healthcare Agent for Food Recommendation at Tainan City”, but the quantity of calories daily that people should consumed is unknown. In addition to this, another well known issue that has arisen with this change is that a large amount of people eat the same menus on a daily basis, leading to an overall small variety of nutrients intake. </w:t>
      </w:r>
    </w:p>
    <w:p w14:paraId="755AB47B" w14:textId="77777777" w:rsidR="00364291" w:rsidRPr="00642D70" w:rsidRDefault="00E844BE" w:rsidP="00B86DEA">
      <w:pPr>
        <w:suppressAutoHyphens w:val="0"/>
        <w:ind w:firstLine="0"/>
      </w:pPr>
      <w:r w:rsidRPr="00642D70">
        <w:tab/>
        <w:t>The solution proposed in this article [1] is clustering food, which is a procedure to identify attribute similarities between foods.</w:t>
      </w:r>
      <w:r w:rsidR="00282991" w:rsidRPr="00642D70">
        <w:t xml:space="preserve"> </w:t>
      </w:r>
      <w:r w:rsidR="00175ADF" w:rsidRPr="00642D70">
        <w:t>If comparable foodstuffs are allotted to the same cluster then one can replace certain foods of similar characteristics in order to avoid generating the same monotonous dish or menu suggestions each time.</w:t>
      </w:r>
    </w:p>
    <w:p w14:paraId="33CAD55C" w14:textId="77777777" w:rsidR="00364291" w:rsidRPr="00642D70" w:rsidRDefault="00364291" w:rsidP="00B86DEA">
      <w:pPr>
        <w:suppressAutoHyphens w:val="0"/>
        <w:ind w:firstLine="0"/>
      </w:pPr>
      <w:r w:rsidRPr="00642D70">
        <w:tab/>
        <w:t>The essential nutritional constituents selected in this approach consists of the following:</w:t>
      </w:r>
    </w:p>
    <w:p w14:paraId="0767FBDF" w14:textId="77777777" w:rsidR="00EE5A21" w:rsidRPr="00642D70" w:rsidRDefault="00364291" w:rsidP="00E0570A">
      <w:pPr>
        <w:numPr>
          <w:ilvl w:val="0"/>
          <w:numId w:val="8"/>
        </w:numPr>
        <w:suppressAutoHyphens w:val="0"/>
      </w:pPr>
      <w:r w:rsidRPr="00642D70">
        <w:t xml:space="preserve">Energy - The energy used for the human body to work properly. The amount of energy in a food depends on the amount of calories from such food. The amount of energy required also depends </w:t>
      </w:r>
      <w:r w:rsidR="007A32D8" w:rsidRPr="00642D70">
        <w:t xml:space="preserve">on age, height, weight, gender </w:t>
      </w:r>
      <w:r w:rsidRPr="00642D70">
        <w:t>and</w:t>
      </w:r>
      <w:r w:rsidR="007A32D8" w:rsidRPr="00642D70">
        <w:t xml:space="preserve"> activity level</w:t>
      </w:r>
    </w:p>
    <w:p w14:paraId="3B365E7F" w14:textId="77777777" w:rsidR="00497B2F" w:rsidRPr="00642D70" w:rsidRDefault="00364291" w:rsidP="00E0570A">
      <w:pPr>
        <w:numPr>
          <w:ilvl w:val="0"/>
          <w:numId w:val="8"/>
        </w:numPr>
        <w:suppressAutoHyphens w:val="0"/>
      </w:pPr>
      <w:r w:rsidRPr="00642D70">
        <w:t>Carbohydrates</w:t>
      </w:r>
      <w:r w:rsidR="009C1D8D" w:rsidRPr="00642D70">
        <w:t xml:space="preserve"> - The macronutrients needed the most. Based on “Dietary Reference Intakes” published by the United States Department of Agriculture (USDA), around 50% of calories come from carbohydrates</w:t>
      </w:r>
      <w:r w:rsidR="00497B2F" w:rsidRPr="00642D70">
        <w:t xml:space="preserve">. </w:t>
      </w:r>
      <w:r w:rsidR="00497B2F" w:rsidRPr="00642D70">
        <w:lastRenderedPageBreak/>
        <w:t xml:space="preserve">There are many reasons why carbohydrates are very important for human body and they are as follows: </w:t>
      </w:r>
    </w:p>
    <w:p w14:paraId="2FD408BA" w14:textId="77777777" w:rsidR="00497B2F" w:rsidRPr="00642D70" w:rsidRDefault="00497B2F" w:rsidP="00E0570A">
      <w:pPr>
        <w:numPr>
          <w:ilvl w:val="1"/>
          <w:numId w:val="8"/>
        </w:numPr>
        <w:suppressAutoHyphens w:val="0"/>
      </w:pPr>
      <w:r w:rsidRPr="00642D70">
        <w:t xml:space="preserve"> The main source of energy in human’ body is carbohydrates. </w:t>
      </w:r>
    </w:p>
    <w:p w14:paraId="745F9232" w14:textId="77777777" w:rsidR="00364291" w:rsidRPr="00642D70" w:rsidRDefault="00497B2F" w:rsidP="00E0570A">
      <w:pPr>
        <w:numPr>
          <w:ilvl w:val="1"/>
          <w:numId w:val="8"/>
        </w:numPr>
        <w:suppressAutoHyphens w:val="0"/>
      </w:pPr>
      <w:r w:rsidRPr="00642D70">
        <w:t xml:space="preserve"> The central nervous system, the heart, the brain, and the muscles use carbohydrates to function correctly.</w:t>
      </w:r>
    </w:p>
    <w:p w14:paraId="11788513" w14:textId="77777777" w:rsidR="00E2418D" w:rsidRPr="00642D70" w:rsidRDefault="00364291" w:rsidP="00E0570A">
      <w:pPr>
        <w:numPr>
          <w:ilvl w:val="0"/>
          <w:numId w:val="8"/>
        </w:numPr>
        <w:suppressAutoHyphens w:val="0"/>
      </w:pPr>
      <w:r w:rsidRPr="00642D70">
        <w:t>Proteins</w:t>
      </w:r>
      <w:r w:rsidR="00E2418D" w:rsidRPr="00642D70">
        <w:t xml:space="preserve"> - With reference to the USDA’s, “Dietary Reference Intakes”, a small amount of calories come from protein, for which, most of people get this kind of nutritional need sufficiently. People require protein because: </w:t>
      </w:r>
    </w:p>
    <w:p w14:paraId="5795D596" w14:textId="77777777" w:rsidR="00E2418D" w:rsidRPr="00642D70" w:rsidRDefault="00E2418D" w:rsidP="00E0570A">
      <w:pPr>
        <w:numPr>
          <w:ilvl w:val="1"/>
          <w:numId w:val="8"/>
        </w:numPr>
        <w:suppressAutoHyphens w:val="0"/>
      </w:pPr>
      <w:r w:rsidRPr="00642D70">
        <w:t xml:space="preserve"> Growth (In particular, chiefly influential for children, teenagers, and pregnant women) </w:t>
      </w:r>
    </w:p>
    <w:p w14:paraId="2A2FB15D" w14:textId="77777777" w:rsidR="00E2418D" w:rsidRPr="00642D70" w:rsidRDefault="00E2418D" w:rsidP="00E0570A">
      <w:pPr>
        <w:numPr>
          <w:ilvl w:val="1"/>
          <w:numId w:val="8"/>
        </w:numPr>
        <w:suppressAutoHyphens w:val="0"/>
      </w:pPr>
      <w:r w:rsidRPr="00642D70">
        <w:t>Repairing other cells.</w:t>
      </w:r>
    </w:p>
    <w:p w14:paraId="02B3F669" w14:textId="77777777" w:rsidR="00E2418D" w:rsidRPr="00642D70" w:rsidRDefault="00E2418D" w:rsidP="00E0570A">
      <w:pPr>
        <w:numPr>
          <w:ilvl w:val="1"/>
          <w:numId w:val="8"/>
        </w:numPr>
        <w:suppressAutoHyphens w:val="0"/>
      </w:pPr>
      <w:r w:rsidRPr="00642D70">
        <w:t xml:space="preserve">Body immune system. </w:t>
      </w:r>
    </w:p>
    <w:p w14:paraId="4D00C168" w14:textId="77777777" w:rsidR="00E2418D" w:rsidRPr="00642D70" w:rsidRDefault="00E2418D" w:rsidP="00E0570A">
      <w:pPr>
        <w:numPr>
          <w:ilvl w:val="1"/>
          <w:numId w:val="8"/>
        </w:numPr>
        <w:suppressAutoHyphens w:val="0"/>
      </w:pPr>
      <w:r w:rsidRPr="00642D70">
        <w:t xml:space="preserve">Producing mainly enzymes and hormones </w:t>
      </w:r>
    </w:p>
    <w:p w14:paraId="31089384" w14:textId="77777777" w:rsidR="00364291" w:rsidRPr="00642D70" w:rsidRDefault="00E2418D" w:rsidP="00E0570A">
      <w:pPr>
        <w:numPr>
          <w:ilvl w:val="1"/>
          <w:numId w:val="8"/>
        </w:numPr>
        <w:suppressAutoHyphens w:val="0"/>
      </w:pPr>
      <w:r w:rsidRPr="00642D70">
        <w:t>Being energy when carbohydrate is not available</w:t>
      </w:r>
    </w:p>
    <w:p w14:paraId="31100C8A" w14:textId="77777777" w:rsidR="007E16FD" w:rsidRPr="00642D70" w:rsidRDefault="00364291" w:rsidP="00E0570A">
      <w:pPr>
        <w:numPr>
          <w:ilvl w:val="0"/>
          <w:numId w:val="8"/>
        </w:numPr>
        <w:suppressAutoHyphens w:val="0"/>
      </w:pPr>
      <w:r w:rsidRPr="00642D70">
        <w:t>Fats</w:t>
      </w:r>
      <w:r w:rsidR="007E16FD" w:rsidRPr="00642D70">
        <w:t xml:space="preserve"> - Fats have been portrayed as the main culprit for causing obesity and therefore have a poor reputation. However some fats are essential for survival. According to the USDA, “Dietary Reference Intakes” one-third of calories come from fats. Fats are required for: </w:t>
      </w:r>
    </w:p>
    <w:p w14:paraId="4FBDDEF3" w14:textId="77777777" w:rsidR="007E16FD" w:rsidRPr="00642D70" w:rsidRDefault="007E16FD" w:rsidP="00E0570A">
      <w:pPr>
        <w:numPr>
          <w:ilvl w:val="1"/>
          <w:numId w:val="8"/>
        </w:numPr>
        <w:suppressAutoHyphens w:val="0"/>
      </w:pPr>
      <w:r w:rsidRPr="00642D70">
        <w:t xml:space="preserve"> Growth </w:t>
      </w:r>
    </w:p>
    <w:p w14:paraId="421F01CB" w14:textId="77777777" w:rsidR="007E16FD" w:rsidRPr="00642D70" w:rsidRDefault="007E16FD" w:rsidP="00E0570A">
      <w:pPr>
        <w:numPr>
          <w:ilvl w:val="1"/>
          <w:numId w:val="8"/>
        </w:numPr>
        <w:suppressAutoHyphens w:val="0"/>
      </w:pPr>
      <w:r w:rsidRPr="00642D70">
        <w:t>The most concentrated source of energy by fats</w:t>
      </w:r>
    </w:p>
    <w:p w14:paraId="3A94A9B4" w14:textId="77777777" w:rsidR="00915F44" w:rsidRPr="00642D70" w:rsidRDefault="007E16FD" w:rsidP="00E0570A">
      <w:pPr>
        <w:numPr>
          <w:ilvl w:val="1"/>
          <w:numId w:val="8"/>
        </w:numPr>
        <w:suppressAutoHyphens w:val="0"/>
      </w:pPr>
      <w:r w:rsidRPr="00642D70">
        <w:t>Taking care of all cell membranes</w:t>
      </w:r>
    </w:p>
    <w:p w14:paraId="743F39E0" w14:textId="77777777" w:rsidR="00915F44" w:rsidRPr="00642D70" w:rsidRDefault="00915F44" w:rsidP="007D7147">
      <w:pPr>
        <w:suppressAutoHyphens w:val="0"/>
        <w:ind w:left="2277" w:firstLine="0"/>
      </w:pPr>
    </w:p>
    <w:p w14:paraId="389C3E43" w14:textId="77777777" w:rsidR="00915F44" w:rsidRPr="00642D70" w:rsidRDefault="00915F44" w:rsidP="00915F44">
      <w:pPr>
        <w:suppressAutoHyphens w:val="0"/>
        <w:rPr>
          <w:lang w:eastAsia="ko-KR"/>
        </w:rPr>
      </w:pPr>
      <w:r w:rsidRPr="00642D70">
        <w:rPr>
          <w:lang w:eastAsia="ko-KR"/>
        </w:rPr>
        <w:t xml:space="preserve">The flow diagram for the nutrition system described in this article [1] is depicted in the figure 3-1. </w:t>
      </w:r>
    </w:p>
    <w:p w14:paraId="364375FC" w14:textId="77777777" w:rsidR="00915F44" w:rsidRPr="00642D70" w:rsidRDefault="00915F44" w:rsidP="00915F44">
      <w:pPr>
        <w:suppressAutoHyphens w:val="0"/>
        <w:ind w:firstLine="0"/>
      </w:pPr>
    </w:p>
    <w:p w14:paraId="55121791" w14:textId="77777777" w:rsidR="007D7147" w:rsidRPr="00642D70" w:rsidRDefault="00040C34" w:rsidP="007D7147">
      <w:pPr>
        <w:keepNext/>
        <w:suppressAutoHyphens w:val="0"/>
        <w:jc w:val="center"/>
      </w:pPr>
      <w:r w:rsidRPr="00642D70">
        <w:rPr>
          <w:noProof/>
          <w:lang w:eastAsia="en-US"/>
        </w:rPr>
        <w:drawing>
          <wp:inline distT="0" distB="0" distL="0" distR="0" wp14:anchorId="712E1B3E" wp14:editId="233D6A8C">
            <wp:extent cx="3232298" cy="2640307"/>
            <wp:effectExtent l="0" t="0" r="6350" b="8255"/>
            <wp:docPr id="1" name="Picture 1" descr="NutritionCounsel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ritionCounselingSys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9084" cy="2654019"/>
                    </a:xfrm>
                    <a:prstGeom prst="rect">
                      <a:avLst/>
                    </a:prstGeom>
                    <a:noFill/>
                    <a:ln>
                      <a:noFill/>
                    </a:ln>
                  </pic:spPr>
                </pic:pic>
              </a:graphicData>
            </a:graphic>
          </wp:inline>
        </w:drawing>
      </w:r>
    </w:p>
    <w:p w14:paraId="321EF968" w14:textId="304661CC" w:rsidR="007D7147" w:rsidRPr="00642D70" w:rsidRDefault="007D7147" w:rsidP="007D7147">
      <w:pPr>
        <w:pStyle w:val="Caption"/>
      </w:pPr>
      <w:r w:rsidRPr="00642D70">
        <w:t>Figure 3-1. Nutrition counseling framework</w:t>
      </w:r>
      <w:r w:rsidR="0055609D">
        <w:t xml:space="preserve"> [1]</w:t>
      </w:r>
    </w:p>
    <w:p w14:paraId="6952DB8D" w14:textId="77777777" w:rsidR="00841256" w:rsidRPr="00642D70" w:rsidRDefault="00442343" w:rsidP="00915F44">
      <w:pPr>
        <w:suppressAutoHyphens w:val="0"/>
        <w:ind w:firstLine="0"/>
        <w:rPr>
          <w:lang w:eastAsia="ko-KR"/>
        </w:rPr>
      </w:pPr>
      <w:r w:rsidRPr="00642D70">
        <w:rPr>
          <w:lang w:eastAsia="ko-KR"/>
        </w:rPr>
        <w:tab/>
      </w:r>
    </w:p>
    <w:p w14:paraId="3B60C100" w14:textId="77777777" w:rsidR="006C430C" w:rsidRPr="00642D70" w:rsidRDefault="006C430C" w:rsidP="006C430C">
      <w:pPr>
        <w:suppressAutoHyphens w:val="0"/>
        <w:rPr>
          <w:lang w:eastAsia="ko-KR"/>
        </w:rPr>
      </w:pPr>
      <w:r w:rsidRPr="00642D70">
        <w:rPr>
          <w:lang w:eastAsia="ko-KR"/>
        </w:rPr>
        <w:t>The first phase consists of extracting the nutritional information from the menus as well as scaling the values in order for them to be evaluated as a whole. The second phase is the food cluster generation step. The food types are classified by certain criteria and second tier clustering by using a K-means clustering algorithm is the performed.</w:t>
      </w:r>
    </w:p>
    <w:p w14:paraId="09D8E516" w14:textId="77777777" w:rsidR="006C430C" w:rsidRPr="00642D70" w:rsidRDefault="006C430C" w:rsidP="006C430C">
      <w:pPr>
        <w:suppressAutoHyphens w:val="0"/>
        <w:ind w:firstLine="0"/>
        <w:rPr>
          <w:lang w:eastAsia="ko-KR"/>
        </w:rPr>
      </w:pPr>
      <w:r w:rsidRPr="00642D70">
        <w:rPr>
          <w:lang w:eastAsia="ko-KR"/>
        </w:rPr>
        <w:lastRenderedPageBreak/>
        <w:t>In the third phase, the macronutrients are computed with the help of the well known Harris-Benedict equation.</w:t>
      </w:r>
    </w:p>
    <w:p w14:paraId="2ABDA915" w14:textId="77777777" w:rsidR="003C3038" w:rsidRPr="00642D70" w:rsidRDefault="0023278D" w:rsidP="0023278D">
      <w:pPr>
        <w:suppressAutoHyphens w:val="0"/>
        <w:rPr>
          <w:lang w:eastAsia="ko-KR"/>
        </w:rPr>
      </w:pPr>
      <w:r w:rsidRPr="00642D70">
        <w:rPr>
          <w:lang w:eastAsia="ko-KR"/>
        </w:rPr>
        <w:t>Some experimental results of this approach that are presented show that all the user’s menus have higher percentage resemblance values in terms of energy content than nutrient composition. In Figure 3-2 an example of the outpul of a resulted daily menu solution is shown.</w:t>
      </w:r>
    </w:p>
    <w:p w14:paraId="490C63F1" w14:textId="77777777" w:rsidR="0023278D" w:rsidRPr="00642D70" w:rsidRDefault="0023278D" w:rsidP="0023278D">
      <w:pPr>
        <w:suppressAutoHyphens w:val="0"/>
        <w:rPr>
          <w:lang w:eastAsia="ko-KR"/>
        </w:rPr>
      </w:pPr>
    </w:p>
    <w:p w14:paraId="7B63022B" w14:textId="77777777" w:rsidR="00C5264B" w:rsidRPr="00642D70" w:rsidRDefault="00040C34" w:rsidP="00C5264B">
      <w:pPr>
        <w:keepNext/>
        <w:suppressAutoHyphens w:val="0"/>
        <w:ind w:firstLine="0"/>
        <w:jc w:val="center"/>
      </w:pPr>
      <w:r w:rsidRPr="00642D70">
        <w:rPr>
          <w:noProof/>
          <w:lang w:eastAsia="en-US"/>
        </w:rPr>
        <w:drawing>
          <wp:inline distT="0" distB="0" distL="0" distR="0" wp14:anchorId="4E59DB24" wp14:editId="6838CE24">
            <wp:extent cx="5486400" cy="2594610"/>
            <wp:effectExtent l="0" t="0" r="0" b="0"/>
            <wp:docPr id="2" name="Picture 2" descr="NutritionCounselingSystemOutput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tritionCounselingSystemOutput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94610"/>
                    </a:xfrm>
                    <a:prstGeom prst="rect">
                      <a:avLst/>
                    </a:prstGeom>
                    <a:noFill/>
                    <a:ln>
                      <a:noFill/>
                    </a:ln>
                  </pic:spPr>
                </pic:pic>
              </a:graphicData>
            </a:graphic>
          </wp:inline>
        </w:drawing>
      </w:r>
    </w:p>
    <w:p w14:paraId="205721DC" w14:textId="1722A8F4" w:rsidR="003C3038" w:rsidRPr="00642D70" w:rsidRDefault="00C5264B" w:rsidP="00C5264B">
      <w:pPr>
        <w:pStyle w:val="Caption"/>
      </w:pPr>
      <w:r w:rsidRPr="00642D70">
        <w:t>Figure 3-2. Output example of solution</w:t>
      </w:r>
      <w:r w:rsidR="0055609D">
        <w:t xml:space="preserve"> [1]</w:t>
      </w:r>
    </w:p>
    <w:p w14:paraId="49BAC0AD" w14:textId="77777777" w:rsidR="00841256" w:rsidRPr="00642D70" w:rsidRDefault="00841256" w:rsidP="00B86DEA">
      <w:pPr>
        <w:suppressAutoHyphens w:val="0"/>
        <w:ind w:firstLine="0"/>
        <w:rPr>
          <w:lang w:eastAsia="ko-KR"/>
        </w:rPr>
      </w:pPr>
      <w:r w:rsidRPr="00642D70">
        <w:rPr>
          <w:lang w:eastAsia="ko-KR"/>
        </w:rPr>
        <w:tab/>
      </w:r>
    </w:p>
    <w:p w14:paraId="1C7E78D4" w14:textId="77777777" w:rsidR="003C3038" w:rsidRPr="00642D70" w:rsidRDefault="003C3038" w:rsidP="00B86DEA">
      <w:pPr>
        <w:suppressAutoHyphens w:val="0"/>
        <w:ind w:firstLine="0"/>
        <w:rPr>
          <w:lang w:eastAsia="ko-KR"/>
        </w:rPr>
      </w:pPr>
    </w:p>
    <w:p w14:paraId="3AEE1789" w14:textId="77777777" w:rsidR="00841256" w:rsidRPr="00642D70" w:rsidRDefault="00841256" w:rsidP="00843023">
      <w:pPr>
        <w:suppressAutoHyphens w:val="0"/>
        <w:rPr>
          <w:lang w:eastAsia="ko-KR"/>
        </w:rPr>
      </w:pPr>
      <w:r w:rsidRPr="00642D70">
        <w:t>The results from the eight user volunteers suggest that the NCS is capable of generating individual menus for three meals (breakfast/lunch/dinner) and also offering a variety of foodstuff choices. Overall the users were satisfied with the program and its interface with many willing to consider using it again. The NCS can be useful for people who are concerned with their health and more specifically, their dietary habits.</w:t>
      </w:r>
    </w:p>
    <w:p w14:paraId="5B09B74A" w14:textId="77777777" w:rsidR="00744498" w:rsidRPr="00642D70" w:rsidRDefault="00744498" w:rsidP="00B86DEA">
      <w:pPr>
        <w:suppressAutoHyphens w:val="0"/>
        <w:ind w:firstLine="0"/>
        <w:rPr>
          <w:lang w:eastAsia="ko-KR"/>
        </w:rPr>
      </w:pPr>
    </w:p>
    <w:p w14:paraId="1EC96787" w14:textId="77777777" w:rsidR="00744498" w:rsidRPr="00642D70" w:rsidRDefault="00040C34" w:rsidP="00744498">
      <w:pPr>
        <w:keepNext/>
        <w:suppressAutoHyphens w:val="0"/>
        <w:ind w:firstLine="0"/>
        <w:jc w:val="center"/>
      </w:pPr>
      <w:r w:rsidRPr="00642D70">
        <w:rPr>
          <w:noProof/>
          <w:lang w:eastAsia="en-US"/>
        </w:rPr>
        <w:drawing>
          <wp:inline distT="0" distB="0" distL="0" distR="0" wp14:anchorId="664921A7" wp14:editId="1E9CF70F">
            <wp:extent cx="3891280" cy="1562735"/>
            <wp:effectExtent l="0" t="0" r="0" b="0"/>
            <wp:docPr id="3" name="Picture 3" descr="NutritionCounselingSystem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tritionCounselingSystemResul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1280" cy="1562735"/>
                    </a:xfrm>
                    <a:prstGeom prst="rect">
                      <a:avLst/>
                    </a:prstGeom>
                    <a:noFill/>
                    <a:ln>
                      <a:noFill/>
                    </a:ln>
                  </pic:spPr>
                </pic:pic>
              </a:graphicData>
            </a:graphic>
          </wp:inline>
        </w:drawing>
      </w:r>
    </w:p>
    <w:p w14:paraId="2F95711F" w14:textId="27B843F3" w:rsidR="00744498" w:rsidRPr="00642D70" w:rsidRDefault="00843023" w:rsidP="00744498">
      <w:pPr>
        <w:pStyle w:val="Caption"/>
      </w:pPr>
      <w:r w:rsidRPr="00642D70">
        <w:t>Figure 3-3</w:t>
      </w:r>
      <w:r w:rsidR="00744498" w:rsidRPr="00642D70">
        <w:t xml:space="preserve">. Nutrition Counseling Results </w:t>
      </w:r>
      <w:r w:rsidR="0055609D">
        <w:t>[1]</w:t>
      </w:r>
    </w:p>
    <w:p w14:paraId="13218C41" w14:textId="77777777" w:rsidR="00AD62F8" w:rsidRPr="00642D70" w:rsidRDefault="00AD62F8" w:rsidP="00B86DEA">
      <w:pPr>
        <w:suppressAutoHyphens w:val="0"/>
        <w:ind w:firstLine="0"/>
        <w:rPr>
          <w:rFonts w:eastAsia="Times New Roman"/>
          <w:lang w:eastAsia="ko-KR"/>
        </w:rPr>
      </w:pPr>
    </w:p>
    <w:p w14:paraId="090E52DD" w14:textId="77777777" w:rsidR="008F6B29" w:rsidRPr="00642D70" w:rsidRDefault="008F6B29" w:rsidP="00B86DEA">
      <w:pPr>
        <w:suppressAutoHyphens w:val="0"/>
        <w:ind w:firstLine="0"/>
        <w:rPr>
          <w:rFonts w:eastAsia="Times New Roman"/>
          <w:lang w:eastAsia="ko-KR"/>
        </w:rPr>
      </w:pPr>
    </w:p>
    <w:p w14:paraId="058D9313" w14:textId="77777777" w:rsidR="00DA66D7" w:rsidRPr="00642D70" w:rsidRDefault="00B66C28" w:rsidP="00B86DEA">
      <w:pPr>
        <w:suppressAutoHyphens w:val="0"/>
        <w:ind w:firstLine="0"/>
      </w:pPr>
      <w:r w:rsidRPr="00642D70">
        <w:rPr>
          <w:rFonts w:eastAsia="Times New Roman"/>
          <w:lang w:eastAsia="ko-KR"/>
        </w:rPr>
        <w:tab/>
        <w:t xml:space="preserve">In article </w:t>
      </w:r>
      <w:r w:rsidRPr="00642D70">
        <w:rPr>
          <w:rFonts w:eastAsia="Times New Roman"/>
          <w:b/>
          <w:lang w:eastAsia="ko-KR"/>
        </w:rPr>
        <w:t>[2</w:t>
      </w:r>
      <w:r w:rsidR="00DA36C6" w:rsidRPr="00642D70">
        <w:rPr>
          <w:rFonts w:eastAsia="Times New Roman"/>
          <w:b/>
          <w:lang w:eastAsia="ko-KR"/>
        </w:rPr>
        <w:t>]</w:t>
      </w:r>
      <w:r w:rsidRPr="00642D70">
        <w:rPr>
          <w:rFonts w:eastAsia="Times New Roman"/>
          <w:lang w:eastAsia="ko-KR"/>
        </w:rPr>
        <w:t xml:space="preserve"> </w:t>
      </w:r>
      <w:r w:rsidRPr="00642D70">
        <w:t xml:space="preserve">the development and design of a personalized nutrition and food planning system for older people that uses a food-oriented ontology together with an expert system is described. </w:t>
      </w:r>
    </w:p>
    <w:p w14:paraId="234FE884" w14:textId="77777777" w:rsidR="00B66C28" w:rsidRPr="00642D70" w:rsidRDefault="00B66C28" w:rsidP="00DA66D7">
      <w:pPr>
        <w:suppressAutoHyphens w:val="0"/>
      </w:pPr>
      <w:r w:rsidRPr="00642D70">
        <w:lastRenderedPageBreak/>
        <w:t>The world population is rapidly increasing, and due to growing health and medical care this is also the case for the elderly. Old people have limited regenerative abilities and are more prone to disease, syndromes, and sickness than other adults. In addition, their bodies also produce less sex hormone which results in the accumulation of body fat or not eating a full nutritional benefit, which also may cause nutritional based diseases. Among the diseases that older people often suffer from are hypertension, diabetes, osteoarthritis, osteoporosis, heart disease, and enlarged prostate.</w:t>
      </w:r>
    </w:p>
    <w:p w14:paraId="4B97D4A9" w14:textId="77777777" w:rsidR="00542CEE" w:rsidRPr="00642D70" w:rsidRDefault="00542CEE" w:rsidP="00DA66D7">
      <w:pPr>
        <w:suppressAutoHyphens w:val="0"/>
      </w:pPr>
      <w:r w:rsidRPr="00642D70">
        <w:t>In order to solve this problem, in this article [2] an approach to</w:t>
      </w:r>
      <w:r w:rsidR="0040396F" w:rsidRPr="00642D70">
        <w:t xml:space="preserve"> develop</w:t>
      </w:r>
      <w:r w:rsidRPr="00642D70">
        <w:t xml:space="preserve"> a personalized food and nutrition planning system for the elderly on the basis of a food-oriented ontology for the management of knowledge about food and nutrition has been presented. A use of an expert systems for food an nutrition planning for the elderly is made, which takes into account the physical condition and needs of the older people accurately and efficiently. The system is developed for the use as a hospital service to a provide food and nutrition plan for the older patients.</w:t>
      </w:r>
    </w:p>
    <w:p w14:paraId="1AC646E4" w14:textId="77777777" w:rsidR="00542CEE" w:rsidRPr="00642D70" w:rsidRDefault="00B9692B" w:rsidP="00DA66D7">
      <w:pPr>
        <w:suppressAutoHyphens w:val="0"/>
      </w:pPr>
      <w:r w:rsidRPr="00642D70">
        <w:t xml:space="preserve">The system </w:t>
      </w:r>
      <w:r w:rsidR="006109BF" w:rsidRPr="00642D70">
        <w:t>framework is shown in Figure 3-4</w:t>
      </w:r>
      <w:r w:rsidR="00705822" w:rsidRPr="00642D70">
        <w:t>. The framework comprises a (1) User Interface; a (2) Food Planning System; the (3) Personal Health Record; a (4) Knowledge Base; and a (5) Database.</w:t>
      </w:r>
    </w:p>
    <w:p w14:paraId="439A5718" w14:textId="77777777" w:rsidR="00782464" w:rsidRPr="00642D70" w:rsidRDefault="00040C34" w:rsidP="006C430C">
      <w:pPr>
        <w:keepNext/>
        <w:suppressAutoHyphens w:val="0"/>
        <w:ind w:firstLine="0"/>
        <w:jc w:val="center"/>
      </w:pPr>
      <w:r w:rsidRPr="00642D70">
        <w:rPr>
          <w:rFonts w:eastAsia="Times New Roman"/>
          <w:noProof/>
          <w:lang w:eastAsia="en-US"/>
        </w:rPr>
        <w:drawing>
          <wp:inline distT="0" distB="0" distL="0" distR="0" wp14:anchorId="06BEC9CD" wp14:editId="19954A81">
            <wp:extent cx="5039833" cy="3389054"/>
            <wp:effectExtent l="0" t="0" r="8890" b="1905"/>
            <wp:docPr id="4" name="Picture 4" descr="OntologyArticle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tologyArticleFrame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5093" cy="3392591"/>
                    </a:xfrm>
                    <a:prstGeom prst="rect">
                      <a:avLst/>
                    </a:prstGeom>
                    <a:noFill/>
                    <a:ln>
                      <a:noFill/>
                    </a:ln>
                  </pic:spPr>
                </pic:pic>
              </a:graphicData>
            </a:graphic>
          </wp:inline>
        </w:drawing>
      </w:r>
    </w:p>
    <w:p w14:paraId="130C0B63" w14:textId="63139AAA" w:rsidR="00B66C28" w:rsidRPr="00642D70" w:rsidRDefault="006109BF" w:rsidP="00782464">
      <w:pPr>
        <w:pStyle w:val="Caption"/>
        <w:jc w:val="both"/>
      </w:pPr>
      <w:r w:rsidRPr="00642D70">
        <w:t>Figure 3-4</w:t>
      </w:r>
      <w:r w:rsidR="00782464" w:rsidRPr="00642D70">
        <w:t>. Ontology-Drived Personalized Nutrition System Framework</w:t>
      </w:r>
      <w:r w:rsidR="0055609D">
        <w:t xml:space="preserve"> [2]</w:t>
      </w:r>
    </w:p>
    <w:p w14:paraId="501D9C5F" w14:textId="77777777" w:rsidR="00782464" w:rsidRPr="00642D70" w:rsidRDefault="00782464" w:rsidP="00B86DEA">
      <w:pPr>
        <w:suppressAutoHyphens w:val="0"/>
        <w:ind w:firstLine="0"/>
        <w:rPr>
          <w:rFonts w:eastAsia="Times New Roman"/>
          <w:lang w:eastAsia="ko-KR"/>
        </w:rPr>
      </w:pPr>
    </w:p>
    <w:p w14:paraId="1B04C653" w14:textId="77777777" w:rsidR="00782464" w:rsidRPr="00642D70" w:rsidRDefault="000E278B" w:rsidP="00B86DEA">
      <w:pPr>
        <w:suppressAutoHyphens w:val="0"/>
        <w:ind w:firstLine="0"/>
      </w:pPr>
      <w:r w:rsidRPr="00642D70">
        <w:rPr>
          <w:rFonts w:eastAsia="Times New Roman"/>
          <w:lang w:eastAsia="ko-KR"/>
        </w:rPr>
        <w:tab/>
        <w:t xml:space="preserve"> </w:t>
      </w:r>
      <w:r w:rsidRPr="00642D70">
        <w:t>This paper uses the concept ontology from (Snae, &amp; Brueckner, 2</w:t>
      </w:r>
      <w:r w:rsidR="00A21FBF" w:rsidRPr="00642D70">
        <w:t>008) in Figure 3-4</w:t>
      </w:r>
      <w:r w:rsidRPr="00642D70">
        <w:t xml:space="preserve"> adapted to suit the aims of this research. </w:t>
      </w:r>
      <w:r w:rsidR="005B7EC8" w:rsidRPr="00642D70">
        <w:t xml:space="preserve">Ontologies have become recognized and widely used in state-of-the-art gathering of information and intelligence, information retrieval, knowledge representation, and database management systems (Thomas, 1993). </w:t>
      </w:r>
      <w:r w:rsidRPr="00642D70">
        <w:t xml:space="preserve"> RDF (RDF, 2004), RDF Schema (RDF Schema, 2004) and OWL (OWL, 2004) to describe food and nutrition knowledge</w:t>
      </w:r>
      <w:r w:rsidR="005B7EC8" w:rsidRPr="00642D70">
        <w:t xml:space="preserve"> have been employed</w:t>
      </w:r>
      <w:r w:rsidRPr="00642D70">
        <w:t xml:space="preserve">. These languages are proposed by W3C. </w:t>
      </w:r>
    </w:p>
    <w:p w14:paraId="21392184" w14:textId="77777777" w:rsidR="0016015F" w:rsidRPr="00642D70" w:rsidRDefault="0016015F" w:rsidP="0016015F">
      <w:pPr>
        <w:suppressAutoHyphens w:val="0"/>
        <w:rPr>
          <w:rFonts w:eastAsia="Times New Roman"/>
          <w:lang w:eastAsia="ko-KR"/>
        </w:rPr>
      </w:pPr>
      <w:r w:rsidRPr="00642D70">
        <w:t xml:space="preserve">Protégé ontology editor (Protégé, 1987) has been used in order to create, expand and edit the ontology. The ontology makes use of food specifics, such as animal-based or </w:t>
      </w:r>
      <w:r w:rsidRPr="00642D70">
        <w:lastRenderedPageBreak/>
        <w:t>plant-based food, flavors, added by nutritional facts, such as vitamins, proteins, fats, carbohydrates, and so on. This information can be used to recommend food and nutrition an appropriate to the physical condition and personalized to the patient likes and dislikes.</w:t>
      </w:r>
    </w:p>
    <w:p w14:paraId="27C783BF" w14:textId="77777777" w:rsidR="0016015F" w:rsidRPr="00642D70" w:rsidRDefault="0016015F" w:rsidP="00B86DEA">
      <w:pPr>
        <w:suppressAutoHyphens w:val="0"/>
        <w:ind w:firstLine="0"/>
        <w:rPr>
          <w:rFonts w:eastAsia="Times New Roman"/>
          <w:lang w:eastAsia="ko-KR"/>
        </w:rPr>
      </w:pPr>
    </w:p>
    <w:p w14:paraId="2C15F21B" w14:textId="77777777" w:rsidR="006109BF" w:rsidRPr="00642D70" w:rsidRDefault="00040C34" w:rsidP="006109BF">
      <w:pPr>
        <w:keepNext/>
        <w:suppressAutoHyphens w:val="0"/>
        <w:ind w:firstLine="0"/>
        <w:jc w:val="center"/>
        <w:rPr>
          <w:rFonts w:eastAsia="Times New Roman"/>
          <w:lang w:eastAsia="ko-KR"/>
        </w:rPr>
      </w:pPr>
      <w:r w:rsidRPr="00642D70">
        <w:rPr>
          <w:rFonts w:eastAsia="Times New Roman"/>
          <w:noProof/>
          <w:lang w:eastAsia="en-US"/>
        </w:rPr>
        <w:drawing>
          <wp:inline distT="0" distB="0" distL="0" distR="0" wp14:anchorId="0B17F449" wp14:editId="310354A9">
            <wp:extent cx="3827780" cy="3147060"/>
            <wp:effectExtent l="0" t="0" r="1270" b="0"/>
            <wp:docPr id="5" name="Picture 5" descr="OntologyArticlw - Ontolog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ologyArticlw - Ontology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7780" cy="3147060"/>
                    </a:xfrm>
                    <a:prstGeom prst="rect">
                      <a:avLst/>
                    </a:prstGeom>
                    <a:noFill/>
                    <a:ln>
                      <a:noFill/>
                    </a:ln>
                  </pic:spPr>
                </pic:pic>
              </a:graphicData>
            </a:graphic>
          </wp:inline>
        </w:drawing>
      </w:r>
    </w:p>
    <w:p w14:paraId="60F5C6BB" w14:textId="77777777" w:rsidR="00506189" w:rsidRPr="00642D70" w:rsidRDefault="00506189" w:rsidP="006109BF">
      <w:pPr>
        <w:keepNext/>
        <w:suppressAutoHyphens w:val="0"/>
        <w:ind w:firstLine="0"/>
        <w:jc w:val="center"/>
      </w:pPr>
    </w:p>
    <w:p w14:paraId="4FD5D45E" w14:textId="44AED1F9" w:rsidR="000E278B" w:rsidRPr="00642D70" w:rsidRDefault="006109BF" w:rsidP="006109BF">
      <w:pPr>
        <w:pStyle w:val="Caption"/>
      </w:pPr>
      <w:r w:rsidRPr="00642D70">
        <w:t xml:space="preserve">Figure 3-5. Ontology Nutritional System </w:t>
      </w:r>
      <w:r w:rsidR="0055609D">
        <w:t>[2]</w:t>
      </w:r>
    </w:p>
    <w:p w14:paraId="5940EB38" w14:textId="77777777" w:rsidR="001F72CD" w:rsidRPr="00642D70" w:rsidRDefault="001F72CD" w:rsidP="001F72CD">
      <w:pPr>
        <w:rPr>
          <w:lang w:val="ro-RO" w:eastAsia="ko-KR"/>
        </w:rPr>
      </w:pPr>
    </w:p>
    <w:p w14:paraId="2A8CB1B7" w14:textId="77777777" w:rsidR="008655B6" w:rsidRPr="00642D70" w:rsidRDefault="00513516" w:rsidP="00C14A7D">
      <w:pPr>
        <w:suppressAutoHyphens w:val="0"/>
      </w:pPr>
      <w:r w:rsidRPr="00642D70">
        <w:rPr>
          <w:rFonts w:eastAsia="Times New Roman"/>
          <w:lang w:eastAsia="ko-KR"/>
        </w:rPr>
        <w:t xml:space="preserve">In article </w:t>
      </w:r>
      <w:r w:rsidRPr="00642D70">
        <w:rPr>
          <w:rFonts w:eastAsia="Times New Roman"/>
          <w:b/>
          <w:lang w:eastAsia="ko-KR"/>
        </w:rPr>
        <w:t>[3</w:t>
      </w:r>
      <w:r w:rsidR="008F52F9" w:rsidRPr="00642D70">
        <w:rPr>
          <w:rFonts w:eastAsia="Times New Roman"/>
          <w:b/>
          <w:lang w:eastAsia="ko-KR"/>
        </w:rPr>
        <w:t>]</w:t>
      </w:r>
      <w:r w:rsidR="00B15B24" w:rsidRPr="00642D70">
        <w:rPr>
          <w:rFonts w:eastAsia="Times New Roman"/>
          <w:lang w:eastAsia="ko-KR"/>
        </w:rPr>
        <w:t xml:space="preserve"> an approach to solve the problem of obesity or being overweight is presented. </w:t>
      </w:r>
      <w:r w:rsidR="00B15B24" w:rsidRPr="00642D70">
        <w:t>Obesity or being overweight in general often leads to other more severe diseases. With more than half of the population in the western countries being overweight or even obese, systems are developed to help users make healthier food choices by recommending healthier recipes or food items according to the user’s needs or likes and dislikes</w:t>
      </w:r>
      <w:r w:rsidR="004D048D" w:rsidRPr="00642D70">
        <w:t>.</w:t>
      </w:r>
    </w:p>
    <w:p w14:paraId="728A824F" w14:textId="77777777" w:rsidR="00C14A7D" w:rsidRPr="00642D70" w:rsidRDefault="00781043" w:rsidP="004D048D">
      <w:pPr>
        <w:suppressAutoHyphens w:val="0"/>
        <w:ind w:firstLine="0"/>
      </w:pPr>
      <w:r w:rsidRPr="00642D70">
        <w:rPr>
          <w:rFonts w:eastAsia="Times New Roman"/>
          <w:lang w:eastAsia="ko-KR"/>
        </w:rPr>
        <w:tab/>
      </w:r>
      <w:r w:rsidR="004827D0" w:rsidRPr="00642D70">
        <w:t>P</w:t>
      </w:r>
      <w:r w:rsidR="00296163" w:rsidRPr="00642D70">
        <w:t>rofessional nutritionists utiliz</w:t>
      </w:r>
      <w:r w:rsidR="004827D0" w:rsidRPr="00642D70">
        <w:t>e a broad selection of tools to establish an individ</w:t>
      </w:r>
      <w:r w:rsidR="00F7753F" w:rsidRPr="00642D70">
        <w:t xml:space="preserve">ual’s nutritional intake. These </w:t>
      </w:r>
      <w:r w:rsidR="004827D0" w:rsidRPr="00642D70">
        <w:t>include food diaries, 24-hour recalls or questionnaires, with food diaries or 24-hour recalls being preferred giving superior measures. With food diaries the user records all amounts of consumed foods and beverages over a period of time preferably at the time they were consumed, usually no more than 3 or 4 days are recorded. For 24-hour recalls the user has to give a report during a meeting with the nutritionist of every food or beverage consumed over the last 24 hours or the last day</w:t>
      </w:r>
      <w:r w:rsidR="00116D51" w:rsidRPr="00642D70">
        <w:t>.</w:t>
      </w:r>
    </w:p>
    <w:p w14:paraId="46B5FFD1" w14:textId="77777777" w:rsidR="00116D51" w:rsidRPr="00642D70" w:rsidRDefault="00116D51" w:rsidP="004D048D">
      <w:pPr>
        <w:suppressAutoHyphens w:val="0"/>
        <w:ind w:firstLine="0"/>
      </w:pPr>
      <w:r w:rsidRPr="00642D70">
        <w:tab/>
        <w:t>More recently systems were developed which calculate the amount of food intake with the help of pictures of meals the user has taken.</w:t>
      </w:r>
      <w:r w:rsidR="00384EBA" w:rsidRPr="00642D70">
        <w:t xml:space="preserve"> Applications for this are already available,</w:t>
      </w:r>
      <w:r w:rsidR="0088017F" w:rsidRPr="00642D70">
        <w:t xml:space="preserve"> which identify</w:t>
      </w:r>
      <w:r w:rsidRPr="00642D70">
        <w:t xml:space="preserve"> food pictures in the user’s web archives and calculates the dietary balance of meals.</w:t>
      </w:r>
    </w:p>
    <w:p w14:paraId="4F23DD27" w14:textId="77777777" w:rsidR="001F72CD" w:rsidRPr="00642D70" w:rsidRDefault="00644F53" w:rsidP="004D048D">
      <w:pPr>
        <w:suppressAutoHyphens w:val="0"/>
        <w:ind w:firstLine="0"/>
      </w:pPr>
      <w:r w:rsidRPr="00642D70">
        <w:tab/>
        <w:t xml:space="preserve">In article </w:t>
      </w:r>
      <w:r w:rsidRPr="00642D70">
        <w:rPr>
          <w:b/>
        </w:rPr>
        <w:t>[4</w:t>
      </w:r>
      <w:r w:rsidR="00962C6F" w:rsidRPr="00642D70">
        <w:rPr>
          <w:b/>
        </w:rPr>
        <w:t>]</w:t>
      </w:r>
      <w:r w:rsidR="00154F13" w:rsidRPr="00642D70">
        <w:t xml:space="preserve"> </w:t>
      </w:r>
      <w:r w:rsidR="000140EF" w:rsidRPr="00642D70">
        <w:t>a review of the computer aided diabetes therapy is presented introducing GIGISim (Glucose-Insulin and Glycemic Index Web Simulator) e-learning tool based on the glucose and insulin plasma levels simulation models and genetic algorithms optimization</w:t>
      </w:r>
    </w:p>
    <w:p w14:paraId="2DE7EE0C" w14:textId="77777777" w:rsidR="00226821" w:rsidRPr="00642D70" w:rsidRDefault="00226821" w:rsidP="004D048D">
      <w:pPr>
        <w:suppressAutoHyphens w:val="0"/>
        <w:ind w:firstLine="0"/>
      </w:pPr>
      <w:r w:rsidRPr="00642D70">
        <w:lastRenderedPageBreak/>
        <w:tab/>
        <w:t>Together with the system, recently reported solutions assisting diabetes therapy were summarized and their functionality presented. Artificial intelligence is applied in GIGISim tools to improve patients’ management and health awareness. Interactive, diabetes-dedicated simulators, supported with genetic algorithms (GA) have a great deal of educational potential for patients and their families, and may also offer a means of training for health-care professionals.</w:t>
      </w:r>
    </w:p>
    <w:p w14:paraId="35A403C6" w14:textId="77777777" w:rsidR="00DE28A4" w:rsidRPr="00642D70" w:rsidRDefault="00DE28A4" w:rsidP="004D048D">
      <w:pPr>
        <w:suppressAutoHyphens w:val="0"/>
        <w:ind w:firstLine="0"/>
      </w:pPr>
      <w:r w:rsidRPr="00642D70">
        <w:tab/>
        <w:t>In this paper the newly developed, diabetes dedicated, educational tools compared to existing approaches and solutions is presented. Glucose-Insulin and Glycemic Index Web Simulator (GIGISim) serves as a graphical simulator of postprandial glucose profiles of diabetic individuals, and can be accessed via Internet. Results are based on human carbohydrate metabolism model and influenced by user’s diet – meals and food products can be entered into the system and possible glucose and insulin fluxes simulated.</w:t>
      </w:r>
    </w:p>
    <w:p w14:paraId="70318C5B" w14:textId="77777777" w:rsidR="00DA4A46" w:rsidRPr="00642D70" w:rsidRDefault="00DA4A46" w:rsidP="00DA4A46">
      <w:pPr>
        <w:suppressAutoHyphens w:val="0"/>
      </w:pPr>
      <w:r w:rsidRPr="00642D70">
        <w:t xml:space="preserve">One of the main advantages of using GIGISim is the possibility to create personalized profiles and perform simulations based on adapted model. Information on age, </w:t>
      </w:r>
      <w:r w:rsidR="00B621A9" w:rsidRPr="00642D70">
        <w:t xml:space="preserve">body mass index (BMI) </w:t>
      </w:r>
      <w:r w:rsidRPr="00642D70">
        <w:t>and possible diabetes is used to personalize simulation result by choosing model parameters from predefined sets. More advanced method includes patient’s results of Oral Glucose Tolerance Test as one of the algorithm inputs, adapting dynamically the set of model parameters.</w:t>
      </w:r>
    </w:p>
    <w:p w14:paraId="37E27F90" w14:textId="77777777" w:rsidR="002936DE" w:rsidRPr="00642D70" w:rsidRDefault="002936DE" w:rsidP="004D048D">
      <w:pPr>
        <w:suppressAutoHyphens w:val="0"/>
        <w:ind w:firstLine="0"/>
      </w:pPr>
      <w:r w:rsidRPr="00642D70">
        <w:tab/>
        <w:t>The use of this system has been limited to educational purposes, because model takes into account only a confined number of the factors associated with glucose metabolism, and model parameters are not easily individualized to accurately simulate metabolic processes for all specific diabetes individuals.</w:t>
      </w:r>
    </w:p>
    <w:p w14:paraId="07447E93" w14:textId="77777777" w:rsidR="001F72CD" w:rsidRPr="00642D70" w:rsidRDefault="001F72CD" w:rsidP="004D048D">
      <w:pPr>
        <w:suppressAutoHyphens w:val="0"/>
        <w:ind w:firstLine="0"/>
      </w:pPr>
    </w:p>
    <w:p w14:paraId="69B876E9" w14:textId="77777777" w:rsidR="001F72CD" w:rsidRPr="00642D70" w:rsidRDefault="001F72CD" w:rsidP="004D048D">
      <w:pPr>
        <w:suppressAutoHyphens w:val="0"/>
        <w:ind w:firstLine="0"/>
        <w:rPr>
          <w:rFonts w:eastAsia="Times New Roman"/>
          <w:lang w:eastAsia="ko-KR"/>
        </w:rPr>
      </w:pPr>
    </w:p>
    <w:p w14:paraId="64B6BA9C" w14:textId="77777777" w:rsidR="00653AB7" w:rsidRPr="00642D70" w:rsidRDefault="00653AB7">
      <w:pPr>
        <w:suppressAutoHyphens w:val="0"/>
        <w:ind w:firstLine="0"/>
        <w:jc w:val="left"/>
        <w:rPr>
          <w:rFonts w:eastAsia="Times New Roman"/>
          <w:lang w:eastAsia="ko-KR"/>
        </w:rPr>
      </w:pPr>
    </w:p>
    <w:p w14:paraId="5121D713" w14:textId="77777777" w:rsidR="00653AB7" w:rsidRPr="00642D70" w:rsidRDefault="00653AB7">
      <w:pPr>
        <w:suppressAutoHyphens w:val="0"/>
        <w:ind w:firstLine="0"/>
        <w:jc w:val="left"/>
        <w:rPr>
          <w:rFonts w:eastAsia="Times New Roman"/>
          <w:lang w:eastAsia="ko-KR"/>
        </w:rPr>
        <w:sectPr w:rsidR="00653AB7" w:rsidRPr="00642D70">
          <w:headerReference w:type="even" r:id="rId32"/>
          <w:headerReference w:type="default" r:id="rId33"/>
          <w:footerReference w:type="even" r:id="rId34"/>
          <w:footerReference w:type="default" r:id="rId35"/>
          <w:headerReference w:type="first" r:id="rId36"/>
          <w:footerReference w:type="first" r:id="rId37"/>
          <w:pgSz w:w="12240" w:h="15840"/>
          <w:pgMar w:top="1440" w:right="1800" w:bottom="1440" w:left="1800" w:header="709" w:footer="720" w:gutter="0"/>
          <w:cols w:space="720"/>
          <w:docGrid w:linePitch="360"/>
        </w:sectPr>
      </w:pPr>
      <w:r w:rsidRPr="00642D70">
        <w:rPr>
          <w:rFonts w:eastAsia="Times New Roman"/>
          <w:lang w:eastAsia="ko-KR"/>
        </w:rPr>
        <w:tab/>
      </w:r>
    </w:p>
    <w:p w14:paraId="1A44DD08" w14:textId="77777777" w:rsidR="00442343" w:rsidRPr="00642D70" w:rsidRDefault="00442343" w:rsidP="003330C3">
      <w:pPr>
        <w:pStyle w:val="Heading1"/>
        <w:jc w:val="left"/>
        <w:rPr>
          <w:lang w:val="en-US"/>
        </w:rPr>
      </w:pPr>
      <w:bookmarkStart w:id="11" w:name="_Toc422322375"/>
      <w:r w:rsidRPr="00642D70">
        <w:rPr>
          <w:lang w:val="en-US"/>
        </w:rPr>
        <w:lastRenderedPageBreak/>
        <w:t>Analysis and Theoretical Foundation</w:t>
      </w:r>
      <w:bookmarkEnd w:id="11"/>
    </w:p>
    <w:p w14:paraId="5EE02950" w14:textId="77777777" w:rsidR="00763085" w:rsidRPr="00642D70" w:rsidRDefault="003330C3" w:rsidP="001B1829">
      <w:pPr>
        <w:pStyle w:val="Heading2"/>
        <w:rPr>
          <w:rFonts w:cs="Times New Roman"/>
        </w:rPr>
      </w:pPr>
      <w:bookmarkStart w:id="12" w:name="_Toc422322376"/>
      <w:r w:rsidRPr="00642D70">
        <w:rPr>
          <w:rFonts w:cs="Times New Roman"/>
        </w:rPr>
        <w:t>Ontologies</w:t>
      </w:r>
      <w:bookmarkEnd w:id="12"/>
    </w:p>
    <w:p w14:paraId="589DBEBF" w14:textId="77777777" w:rsidR="001B1829" w:rsidRPr="00642D70" w:rsidRDefault="00AC632C" w:rsidP="001B1829">
      <w:r w:rsidRPr="00642D70">
        <w:rPr>
          <w:lang w:eastAsia="ko-KR"/>
        </w:rPr>
        <w:t xml:space="preserve">Our model containing that will be designed by using ontologies. </w:t>
      </w:r>
      <w:r w:rsidRPr="00642D70">
        <w:t xml:space="preserve"> Ontologies are a way to abstract data in a way similar to the real world model by using classes, individuals, data properties and object properties. </w:t>
      </w:r>
      <w:r w:rsidR="00E0477F" w:rsidRPr="00642D70">
        <w:t xml:space="preserve">Ontologies support the representation of different taxonomies and vocabularies. </w:t>
      </w:r>
      <w:r w:rsidRPr="00642D70">
        <w:t>The concept of class used in defining ontologies is similar with the concept of class used in the object oriented programming languages. Classes are templates or blue prints that represent a group of entities that have the same properties. Data from the real world may be classified by using a hierarchy of classes and subclasses</w:t>
      </w:r>
      <w:r w:rsidR="009B2910" w:rsidRPr="00642D70">
        <w:t xml:space="preserve">, similar to the concepts of object oriented programming </w:t>
      </w:r>
      <w:r w:rsidR="00F44292" w:rsidRPr="00642D70">
        <w:t>where real objects are mapped in a semantic transformation process</w:t>
      </w:r>
      <w:r w:rsidRPr="00642D70">
        <w:t>. Individuals are instances of classes, and can have data properties and object properties. The line between individuals and classes is hard to determine, and sometimes the same entity may be represented in both ways. Data properties are similar with the fields from object oriented languages, and can have different types such as Boolean, integer, string, etc. Object properties represent relations between individuals</w:t>
      </w:r>
      <w:r w:rsidR="007B4548" w:rsidRPr="00642D70">
        <w:t>.</w:t>
      </w:r>
    </w:p>
    <w:p w14:paraId="36AB99AD" w14:textId="77777777" w:rsidR="008E47A2" w:rsidRPr="00642D70" w:rsidRDefault="008E47A2" w:rsidP="001B1829">
      <w:r w:rsidRPr="00642D70">
        <w:t>One of the characteristics that differentiate the ontologies from the other representations of the data is the fact that the ontologies are very flexible, and sometimes the same entity can be represented in different manners: as a class, as an individual, as a data property, or as an object property. Ontologies are a dynamic way to represent data, they provide a multitude of different ways for the representation of the same set of data</w:t>
      </w:r>
    </w:p>
    <w:p w14:paraId="70335816" w14:textId="77777777" w:rsidR="0044324C" w:rsidRPr="00642D70" w:rsidRDefault="0044324C" w:rsidP="001B1829">
      <w:r w:rsidRPr="00642D70">
        <w:t>For building an ontology, in general it is necessary to use a special ontology language, for example OWL (Web Ontology Language). OWL provides ways to represent</w:t>
      </w:r>
      <w:r w:rsidR="00E335A9" w:rsidRPr="00642D70">
        <w:t xml:space="preserve"> the elements that constitute an ontology: ontology classes, ontology subclasses, data properties, object properties, and individuals. OWL represents elements from the ontologies in a simple manner. The syntax of OWL is similar with the syntax of XML. The ontologies can be saved in .owl files which can be viewed from different applications, such as Protégé, or they can be opened from different developing environments, by using special tools</w:t>
      </w:r>
    </w:p>
    <w:p w14:paraId="7CC746D0" w14:textId="77777777" w:rsidR="009B2910" w:rsidRPr="00642D70" w:rsidRDefault="003C7514" w:rsidP="001B1829">
      <w:pPr>
        <w:rPr>
          <w:lang w:eastAsia="ko-KR"/>
        </w:rPr>
      </w:pPr>
      <w:r w:rsidRPr="00642D70">
        <w:rPr>
          <w:lang w:eastAsia="ko-KR"/>
        </w:rPr>
        <w:t>There are two main important concepts when defining object properties or data properties:</w:t>
      </w:r>
    </w:p>
    <w:p w14:paraId="03F49F77" w14:textId="77777777" w:rsidR="003C7514" w:rsidRPr="00642D70" w:rsidRDefault="003C7514" w:rsidP="00E0570A">
      <w:pPr>
        <w:numPr>
          <w:ilvl w:val="0"/>
          <w:numId w:val="11"/>
        </w:numPr>
        <w:rPr>
          <w:lang w:eastAsia="ko-KR"/>
        </w:rPr>
      </w:pPr>
      <w:r w:rsidRPr="00642D70">
        <w:rPr>
          <w:lang w:eastAsia="ko-KR"/>
        </w:rPr>
        <w:t>Domain of the property</w:t>
      </w:r>
      <w:r w:rsidR="0010387D" w:rsidRPr="00642D70">
        <w:rPr>
          <w:lang w:eastAsia="ko-KR"/>
        </w:rPr>
        <w:t xml:space="preserve"> - </w:t>
      </w:r>
      <w:r w:rsidR="0010387D" w:rsidRPr="00642D70">
        <w:t>represents the set of classes or data types to which the property refers</w:t>
      </w:r>
    </w:p>
    <w:p w14:paraId="5A963C1F" w14:textId="77777777" w:rsidR="003C7514" w:rsidRPr="00642D70" w:rsidRDefault="003C7514" w:rsidP="00E0570A">
      <w:pPr>
        <w:numPr>
          <w:ilvl w:val="0"/>
          <w:numId w:val="11"/>
        </w:numPr>
        <w:rPr>
          <w:lang w:eastAsia="ko-KR"/>
        </w:rPr>
      </w:pPr>
      <w:r w:rsidRPr="00642D70">
        <w:rPr>
          <w:lang w:eastAsia="ko-KR"/>
        </w:rPr>
        <w:t>Range of the property</w:t>
      </w:r>
      <w:r w:rsidR="002B5C72" w:rsidRPr="00642D70">
        <w:rPr>
          <w:lang w:eastAsia="ko-KR"/>
        </w:rPr>
        <w:t xml:space="preserve"> - </w:t>
      </w:r>
      <w:r w:rsidR="002B5C72" w:rsidRPr="00642D70">
        <w:t>represents the values that the property can take</w:t>
      </w:r>
    </w:p>
    <w:p w14:paraId="508D4B53" w14:textId="77777777" w:rsidR="0037439B" w:rsidRPr="00642D70" w:rsidRDefault="0037439B" w:rsidP="0037439B">
      <w:r w:rsidRPr="00642D70">
        <w:t>Also, object properties can have different characteristics such as functional (can have only one value), inverse (to some other property), sub</w:t>
      </w:r>
      <w:r w:rsidR="00C52941" w:rsidRPr="00642D70">
        <w:t>-</w:t>
      </w:r>
      <w:r w:rsidRPr="00642D70">
        <w:t>property (of another property), or equivalent (to some other property). One important aspect that must be taken into consideration is the way the ontologies are built. There are many ways to represent data in the form of ontologies. There are situations in which the same entity can be represented as an individual or as a class. Also there are cases in which a data property can replace the subclass relation.</w:t>
      </w:r>
    </w:p>
    <w:p w14:paraId="578F95BA" w14:textId="77777777" w:rsidR="001355C7" w:rsidRPr="00642D70" w:rsidRDefault="00E8687A" w:rsidP="0037439B">
      <w:r w:rsidRPr="00642D70">
        <w:t xml:space="preserve">Data </w:t>
      </w:r>
      <w:r w:rsidR="0003320A" w:rsidRPr="00642D70">
        <w:t xml:space="preserve">for the project will be provided from different domains such as food domain, diet domain, health domain, diagnostic domain and prescription domain. It is very important to group together the elements that belong to the same domain, while providing </w:t>
      </w:r>
      <w:r w:rsidR="0003320A" w:rsidRPr="00642D70">
        <w:lastRenderedPageBreak/>
        <w:t>a flexible way to deal with any changes that can appear. This fact can be obtained by constructing an ontology which contains other small ontologies. Each of these small ontologies will represent a different domain.</w:t>
      </w:r>
    </w:p>
    <w:p w14:paraId="3A6FF3F6" w14:textId="77777777" w:rsidR="00E8687A" w:rsidRPr="00642D70" w:rsidRDefault="001355C7" w:rsidP="006A64EC">
      <w:pPr>
        <w:pStyle w:val="Heading3"/>
        <w:rPr>
          <w:rFonts w:cs="Times New Roman"/>
        </w:rPr>
      </w:pPr>
      <w:bookmarkStart w:id="13" w:name="_Toc422322377"/>
      <w:r w:rsidRPr="00642D70">
        <w:rPr>
          <w:rFonts w:cs="Times New Roman"/>
        </w:rPr>
        <w:t>OWL and SWRL</w:t>
      </w:r>
      <w:bookmarkEnd w:id="13"/>
      <w:r w:rsidR="0003320A" w:rsidRPr="00642D70">
        <w:rPr>
          <w:rFonts w:cs="Times New Roman"/>
        </w:rPr>
        <w:t xml:space="preserve"> </w:t>
      </w:r>
    </w:p>
    <w:p w14:paraId="73EEF3B7" w14:textId="77777777" w:rsidR="006A64EC" w:rsidRPr="00642D70" w:rsidRDefault="00ED022F" w:rsidP="006A64EC">
      <w:r w:rsidRPr="00642D70">
        <w:rPr>
          <w:lang w:val="ro-RO" w:eastAsia="ko-KR"/>
        </w:rPr>
        <w:t>In [7], d</w:t>
      </w:r>
      <w:r w:rsidR="006A64EC" w:rsidRPr="00642D70">
        <w:rPr>
          <w:lang w:val="ro-RO" w:eastAsia="ko-KR"/>
        </w:rPr>
        <w:t>ata representation possibilities include axioms, including class declaration, individual declaration, class assertion, subclass assertion, property declaration,</w:t>
      </w:r>
      <w:r w:rsidR="006A64EC" w:rsidRPr="00642D70">
        <w:t xml:space="preserve"> property assertion, negative property assertion and annotation assertion. SWRL rules are a consequence of the fact that OWL language is not able to express all possible relations. The expressivity of OWL can be extended by adding rules to the ontology. SWRL rules are similar with the rules from Prolog or</w:t>
      </w:r>
      <w:r w:rsidR="005555C2" w:rsidRPr="00642D70">
        <w:t xml:space="preserve"> Datalog</w:t>
      </w:r>
      <w:r w:rsidR="006A64EC" w:rsidRPr="00642D70">
        <w:t xml:space="preserve"> languages. Rules have the format premise-conclusion. The premise is represented as a list of statements connected by</w:t>
      </w:r>
      <w:r w:rsidR="005555C2" w:rsidRPr="00642D70">
        <w:t xml:space="preserve"> ‘and’</w:t>
      </w:r>
      <w:r w:rsidR="006A64EC" w:rsidRPr="00642D70">
        <w:t>, and the conclusion is represented by a list of statements that become true when the premise is true.</w:t>
      </w:r>
    </w:p>
    <w:p w14:paraId="31089B08" w14:textId="77777777" w:rsidR="00780FF3" w:rsidRPr="00642D70" w:rsidRDefault="00780FF3" w:rsidP="006A64EC">
      <w:r w:rsidRPr="00642D70">
        <w:t>Among the things that can be inferred by using SWRL are the following: an individual is an instance of some specific class, an individual has a certain data property, an individual is related to another individual by a certain object property etc. The rules increase the expressivity of the ontologies. It would take too much time to represent all the data of the ontologies. By writing a small number of rules regarding the classes, individuals, data properties, and object properties of the ontology, the knowledge may be doubled, tripled, or increased with any rate. Inferring information becomes a time consuming operation when the ontology data is too large and the rules are too complex</w:t>
      </w:r>
      <w:r w:rsidR="00DC2E02" w:rsidRPr="00642D70">
        <w:t>.</w:t>
      </w:r>
    </w:p>
    <w:p w14:paraId="32305CF2" w14:textId="77777777" w:rsidR="00DC2E02" w:rsidRPr="00642D70" w:rsidRDefault="00DC2E02" w:rsidP="006A64EC">
      <w:r w:rsidRPr="00642D70">
        <w:t>Limitations are not exempted from OWL and SWRL. OWL cannot express relations between individuals referenced by properties. There are concepts that cannot be expressed in OWL but which can be expressed in SWRL. A limitation of SWRL is the fact that arbit</w:t>
      </w:r>
      <w:r w:rsidR="00DD0F42" w:rsidRPr="00642D70">
        <w:t>r</w:t>
      </w:r>
      <w:r w:rsidR="00253CD4" w:rsidRPr="00642D70">
        <w:t>ary SWRL rules lead to undecidi</w:t>
      </w:r>
      <w:r w:rsidRPr="00642D70">
        <w:t>bility. Only the so DL-safe rules are implemented in reasoners. DL, as a fragment of FOL, cannot express fuzzy expressions, non-monotonicity, propositional attitudes, and modal logic including possibility and necessity, epistemic modalities, temporal logic and deontic logic</w:t>
      </w:r>
      <w:r w:rsidR="006A0D2C" w:rsidRPr="00642D70">
        <w:t>.</w:t>
      </w:r>
    </w:p>
    <w:p w14:paraId="046A7DFE" w14:textId="77777777" w:rsidR="002A5AF9" w:rsidRPr="00642D70" w:rsidRDefault="002A5AF9" w:rsidP="006A64EC">
      <w:pPr>
        <w:rPr>
          <w:lang w:val="ro-RO" w:eastAsia="ko-KR"/>
        </w:rPr>
      </w:pPr>
      <w:r w:rsidRPr="00642D70">
        <w:rPr>
          <w:lang w:val="ro-RO" w:eastAsia="ko-KR"/>
        </w:rPr>
        <w:t xml:space="preserve">Using SWRL rules has some disadvantages. One of the is </w:t>
      </w:r>
      <w:r w:rsidRPr="00642D70">
        <w:t>the fact that the ontology increases after each calling of the reasoner, and thus all the information that was inferred before remains in the ontology. A solution would be to remove the properties that are no longer true from the ontology, but this is a very complicated process. There are situations in which it is impossible to determine which properties have two values, when in fact they need to have only one value. Another disadvantage of using SWRL is the time. It takes too much time to infer new data due to the complexity of the rules. This period of time can be saved by storing more information in the database, but in this case the role of the reasoning rules becomes useless.</w:t>
      </w:r>
    </w:p>
    <w:p w14:paraId="04703718" w14:textId="77777777" w:rsidR="001A64A2" w:rsidRPr="00642D70" w:rsidRDefault="001A64A2" w:rsidP="001A64A2">
      <w:pPr>
        <w:pStyle w:val="Heading3"/>
        <w:rPr>
          <w:rFonts w:cs="Times New Roman"/>
        </w:rPr>
      </w:pPr>
      <w:bookmarkStart w:id="14" w:name="_Toc422322378"/>
      <w:r w:rsidRPr="00642D70">
        <w:rPr>
          <w:rFonts w:cs="Times New Roman"/>
        </w:rPr>
        <w:t>SPARQL</w:t>
      </w:r>
      <w:bookmarkEnd w:id="14"/>
    </w:p>
    <w:p w14:paraId="5FFE4193" w14:textId="77777777" w:rsidR="00C24621" w:rsidRPr="00642D70" w:rsidRDefault="00B14574" w:rsidP="00C24621">
      <w:r w:rsidRPr="00642D70">
        <w:rPr>
          <w:lang w:val="ro-RO" w:eastAsia="ko-KR"/>
        </w:rPr>
        <w:t>For querying information that is stored in ontologies, as in [5] is exemplified, SPARQL queries are used.</w:t>
      </w:r>
      <w:r w:rsidR="00EF5F13" w:rsidRPr="00642D70">
        <w:t xml:space="preserve"> A very important aspect of the semantic systems is the ability to query data. It provides some advantages such as including restrictions and other conditions. It is possible to change the order in which the results are retrieved, to limit the number of the results or Chapter 3 14 to change the starting ele</w:t>
      </w:r>
      <w:r w:rsidR="004D67FB" w:rsidRPr="00642D70">
        <w:t xml:space="preserve">ment. SPARQL is similar with sql </w:t>
      </w:r>
      <w:r w:rsidR="00EF5F13" w:rsidRPr="00642D70">
        <w:t xml:space="preserve">and has the advantage that it can be used to query an ontology. Complex queries may be written using SPARQL in a syntax easy to understand. This query language also </w:t>
      </w:r>
      <w:r w:rsidR="00EF5F13" w:rsidRPr="00642D70">
        <w:lastRenderedPageBreak/>
        <w:t>permits some mathematical functions such as sum, count, min, max.</w:t>
      </w:r>
      <w:r w:rsidR="005E630D" w:rsidRPr="00642D70">
        <w:t xml:space="preserve"> For data which is not explicitly defined by the user, one can query data which is inferred from existing data, which is yet another advantage of using SPARQL.</w:t>
      </w:r>
    </w:p>
    <w:p w14:paraId="38268489" w14:textId="77777777" w:rsidR="00233091" w:rsidRPr="00642D70" w:rsidRDefault="00233091" w:rsidP="00C24621">
      <w:pPr>
        <w:rPr>
          <w:lang w:val="ro-RO" w:eastAsia="ko-KR"/>
        </w:rPr>
      </w:pPr>
      <w:r w:rsidRPr="00642D70">
        <w:rPr>
          <w:lang w:val="ro-RO" w:eastAsia="ko-KR"/>
        </w:rPr>
        <w:t xml:space="preserve">As for query techniques, the methodologies vary, as stated in [6]. </w:t>
      </w:r>
      <w:r w:rsidRPr="00642D70">
        <w:t>The first option is to use SWRL rules, while the second option is to use SPARQL queries. When using SWRL rules, without SPARQL, querying information becomes a complicated process. When the data that is retrieved refers to a single individual, data property or object property, there are no major problems. The situation changes in the case data from multiple individuals must be retrieved, and some operations are performed on this data (sum, count, etc.).</w:t>
      </w:r>
    </w:p>
    <w:p w14:paraId="38B75755" w14:textId="77777777" w:rsidR="0048347F" w:rsidRPr="00642D70" w:rsidRDefault="00203B8E" w:rsidP="00203B8E">
      <w:pPr>
        <w:pStyle w:val="Heading3"/>
        <w:rPr>
          <w:rFonts w:cs="Times New Roman"/>
        </w:rPr>
      </w:pPr>
      <w:bookmarkStart w:id="15" w:name="_Toc422322379"/>
      <w:r w:rsidRPr="00642D70">
        <w:rPr>
          <w:rFonts w:cs="Times New Roman"/>
        </w:rPr>
        <w:t>Ontology Modelling from Medical Perspective</w:t>
      </w:r>
      <w:bookmarkEnd w:id="15"/>
    </w:p>
    <w:p w14:paraId="6C9E305E" w14:textId="77777777" w:rsidR="00431180" w:rsidRPr="00642D70" w:rsidRDefault="00CA119F" w:rsidP="0037439B">
      <w:r>
        <w:t xml:space="preserve">The following model is based on Dorin Moldovan’s diploma thesis and adapted to our specific context. </w:t>
      </w:r>
      <w:r w:rsidR="004E0552" w:rsidRPr="00642D70">
        <w:t>D</w:t>
      </w:r>
      <w:r w:rsidR="00FC0180" w:rsidRPr="00642D70">
        <w:t xml:space="preserve">ifferent ontologies will be presented in detail. The highest level ontology is the nutrition care process ontology. It will be composed from other four ontologies: </w:t>
      </w:r>
    </w:p>
    <w:p w14:paraId="0BB273D9" w14:textId="77777777" w:rsidR="00431180" w:rsidRPr="00642D70" w:rsidRDefault="00431180" w:rsidP="00E0570A">
      <w:pPr>
        <w:numPr>
          <w:ilvl w:val="0"/>
          <w:numId w:val="12"/>
        </w:numPr>
        <w:rPr>
          <w:b/>
          <w:lang w:eastAsia="ko-KR"/>
        </w:rPr>
      </w:pPr>
      <w:r w:rsidRPr="00642D70">
        <w:rPr>
          <w:b/>
        </w:rPr>
        <w:t>Nutrition monitoring ontology</w:t>
      </w:r>
      <w:r w:rsidR="00FC0180" w:rsidRPr="00642D70">
        <w:rPr>
          <w:b/>
        </w:rPr>
        <w:t xml:space="preserve"> </w:t>
      </w:r>
    </w:p>
    <w:p w14:paraId="5812FC4F" w14:textId="77777777" w:rsidR="00431180" w:rsidRPr="00642D70" w:rsidRDefault="00431180" w:rsidP="00E0570A">
      <w:pPr>
        <w:numPr>
          <w:ilvl w:val="0"/>
          <w:numId w:val="12"/>
        </w:numPr>
        <w:rPr>
          <w:b/>
          <w:lang w:eastAsia="ko-KR"/>
        </w:rPr>
      </w:pPr>
      <w:r w:rsidRPr="00642D70">
        <w:rPr>
          <w:b/>
        </w:rPr>
        <w:t>N</w:t>
      </w:r>
      <w:r w:rsidR="00FC0180" w:rsidRPr="00642D70">
        <w:rPr>
          <w:b/>
        </w:rPr>
        <w:t>utrition assessment ontology</w:t>
      </w:r>
    </w:p>
    <w:p w14:paraId="6B66508B" w14:textId="77777777" w:rsidR="00431180" w:rsidRPr="00642D70" w:rsidRDefault="00431180" w:rsidP="00E0570A">
      <w:pPr>
        <w:numPr>
          <w:ilvl w:val="0"/>
          <w:numId w:val="12"/>
        </w:numPr>
        <w:rPr>
          <w:b/>
          <w:lang w:eastAsia="ko-KR"/>
        </w:rPr>
      </w:pPr>
      <w:r w:rsidRPr="00642D70">
        <w:rPr>
          <w:b/>
        </w:rPr>
        <w:t>N</w:t>
      </w:r>
      <w:r w:rsidR="00FC0180" w:rsidRPr="00642D70">
        <w:rPr>
          <w:b/>
        </w:rPr>
        <w:t xml:space="preserve">utrition diseases diagnostic ontology </w:t>
      </w:r>
    </w:p>
    <w:p w14:paraId="4F2CC946" w14:textId="77777777" w:rsidR="00FC0180" w:rsidRPr="00642D70" w:rsidRDefault="00431180" w:rsidP="00E0570A">
      <w:pPr>
        <w:numPr>
          <w:ilvl w:val="0"/>
          <w:numId w:val="12"/>
        </w:numPr>
        <w:rPr>
          <w:b/>
          <w:lang w:eastAsia="ko-KR"/>
        </w:rPr>
      </w:pPr>
      <w:r w:rsidRPr="00642D70">
        <w:rPr>
          <w:b/>
        </w:rPr>
        <w:t>N</w:t>
      </w:r>
      <w:r w:rsidR="00FC0180" w:rsidRPr="00642D70">
        <w:rPr>
          <w:b/>
        </w:rPr>
        <w:t>utrition intervention ontology</w:t>
      </w:r>
    </w:p>
    <w:p w14:paraId="0432681D" w14:textId="77777777" w:rsidR="00763085" w:rsidRPr="00642D70" w:rsidRDefault="00763085" w:rsidP="00AE4A69">
      <w:pPr>
        <w:ind w:firstLine="0"/>
        <w:rPr>
          <w:lang w:eastAsia="ko-KR"/>
        </w:rPr>
      </w:pPr>
    </w:p>
    <w:p w14:paraId="1CD0C04F" w14:textId="77777777" w:rsidR="00F14922" w:rsidRPr="00642D70" w:rsidRDefault="00F14922" w:rsidP="00F14922">
      <w:pPr>
        <w:jc w:val="left"/>
        <w:rPr>
          <w:lang w:eastAsia="ko-KR"/>
        </w:rPr>
      </w:pPr>
    </w:p>
    <w:p w14:paraId="0F6E4AC7" w14:textId="77777777" w:rsidR="008515A5" w:rsidRPr="00642D70" w:rsidRDefault="00F14922" w:rsidP="008515A5">
      <w:pPr>
        <w:keepNext/>
        <w:jc w:val="left"/>
      </w:pPr>
      <w:r w:rsidRPr="00642D70">
        <w:rPr>
          <w:lang w:eastAsia="ko-KR"/>
        </w:rPr>
        <w:t xml:space="preserve">  </w:t>
      </w:r>
      <w:r w:rsidR="00040C34" w:rsidRPr="00642D70">
        <w:rPr>
          <w:noProof/>
          <w:lang w:eastAsia="en-US"/>
        </w:rPr>
        <w:drawing>
          <wp:inline distT="0" distB="0" distL="0" distR="0" wp14:anchorId="67D39D73" wp14:editId="3C4C3E9C">
            <wp:extent cx="4635500" cy="4029710"/>
            <wp:effectExtent l="0" t="0" r="0" b="8890"/>
            <wp:docPr id="6" name="Picture 6" descr="ont_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t_01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5500" cy="4029710"/>
                    </a:xfrm>
                    <a:prstGeom prst="rect">
                      <a:avLst/>
                    </a:prstGeom>
                    <a:noFill/>
                    <a:ln>
                      <a:noFill/>
                    </a:ln>
                  </pic:spPr>
                </pic:pic>
              </a:graphicData>
            </a:graphic>
          </wp:inline>
        </w:drawing>
      </w:r>
    </w:p>
    <w:p w14:paraId="153770FD" w14:textId="77777777" w:rsidR="00F14922" w:rsidRPr="00642D70" w:rsidRDefault="008515A5" w:rsidP="008515A5">
      <w:pPr>
        <w:pStyle w:val="Caption"/>
      </w:pPr>
      <w:r w:rsidRPr="00642D70">
        <w:t>Figure 4-1. Nutrition Care Process Ontology Representation</w:t>
      </w:r>
    </w:p>
    <w:p w14:paraId="0AF65256" w14:textId="77777777" w:rsidR="008515A5" w:rsidRPr="00642D70" w:rsidRDefault="008515A5" w:rsidP="008515A5">
      <w:pPr>
        <w:rPr>
          <w:lang w:val="ro-RO" w:eastAsia="ko-KR"/>
        </w:rPr>
      </w:pPr>
    </w:p>
    <w:p w14:paraId="26C1581A" w14:textId="77777777" w:rsidR="00F61503" w:rsidRPr="00642D70" w:rsidRDefault="00D42EC8" w:rsidP="00F61503">
      <w:pPr>
        <w:jc w:val="left"/>
      </w:pPr>
      <w:r w:rsidRPr="00642D70">
        <w:rPr>
          <w:b/>
        </w:rPr>
        <w:t>Nutrition monitoring</w:t>
      </w:r>
      <w:r w:rsidRPr="00642D70">
        <w:t xml:space="preserve"> ontology is the first ontology from the four ontologies that compose the nutrition care process ontology. The purpose of this ontology is to represent the information that is relevant for assessing the feeding behavior of an elder. It will store data such as: the older adult daily food intake, the older adult personal data – anthropometric measurements (height, weight change, weight, BMI), b</w:t>
      </w:r>
      <w:r w:rsidR="00994888" w:rsidRPr="00642D70">
        <w:t xml:space="preserve">iochemical data, health profile </w:t>
      </w:r>
      <w:r w:rsidRPr="00642D70">
        <w:t>(diseases), and other personal data (gender).</w:t>
      </w:r>
    </w:p>
    <w:p w14:paraId="625DB363" w14:textId="77777777" w:rsidR="003F146A" w:rsidRPr="00642D70" w:rsidRDefault="00040C34" w:rsidP="0000676D">
      <w:pPr>
        <w:keepNext/>
        <w:ind w:firstLine="0"/>
        <w:jc w:val="left"/>
      </w:pPr>
      <w:r w:rsidRPr="00642D70">
        <w:rPr>
          <w:noProof/>
          <w:lang w:eastAsia="en-US"/>
        </w:rPr>
        <w:drawing>
          <wp:inline distT="0" distB="0" distL="0" distR="0" wp14:anchorId="540ACDD9" wp14:editId="3D87DC3E">
            <wp:extent cx="5347970" cy="3232150"/>
            <wp:effectExtent l="0" t="0" r="5080" b="6350"/>
            <wp:docPr id="7" name="Picture 7" descr="ont_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t_01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7970" cy="3232150"/>
                    </a:xfrm>
                    <a:prstGeom prst="rect">
                      <a:avLst/>
                    </a:prstGeom>
                    <a:noFill/>
                    <a:ln>
                      <a:noFill/>
                    </a:ln>
                  </pic:spPr>
                </pic:pic>
              </a:graphicData>
            </a:graphic>
          </wp:inline>
        </w:drawing>
      </w:r>
    </w:p>
    <w:p w14:paraId="3FB7C3EB" w14:textId="77777777" w:rsidR="003F146A" w:rsidRPr="00642D70" w:rsidRDefault="003F146A" w:rsidP="00CC1AB3">
      <w:pPr>
        <w:pStyle w:val="Caption"/>
      </w:pPr>
      <w:r w:rsidRPr="00642D70">
        <w:t xml:space="preserve">Figure 4-2. Nutrition Monitoring </w:t>
      </w:r>
      <w:r w:rsidR="00CC1AB3" w:rsidRPr="00642D70">
        <w:t>Ontology Representation</w:t>
      </w:r>
    </w:p>
    <w:p w14:paraId="07E3D7E1" w14:textId="77777777" w:rsidR="00702AA1" w:rsidRPr="00642D70" w:rsidRDefault="00F61503" w:rsidP="008915A5">
      <w:r w:rsidRPr="00642D70">
        <w:rPr>
          <w:b/>
        </w:rPr>
        <w:t>Nutrition assessment</w:t>
      </w:r>
      <w:r w:rsidRPr="00642D70">
        <w:t xml:space="preserve"> ontology is the second ontology that is contained in the nutrition care process ontology. It will store data about different types of foods and their associated nutritional values. There are two different types of foods. The first type is</w:t>
      </w:r>
      <w:r w:rsidR="008915A5" w:rsidRPr="00642D70">
        <w:t xml:space="preserve"> represented by the combined foods which are based on a recipe. The second type is represented by the basic foods, which are classified according to the PIPS food ontology. </w:t>
      </w:r>
    </w:p>
    <w:p w14:paraId="4ADD8D7B" w14:textId="77777777" w:rsidR="00CA7054" w:rsidRPr="00642D70" w:rsidRDefault="00040C34" w:rsidP="00CA7054">
      <w:pPr>
        <w:keepNext/>
      </w:pPr>
      <w:r w:rsidRPr="00642D70">
        <w:rPr>
          <w:noProof/>
          <w:lang w:eastAsia="en-US"/>
        </w:rPr>
        <w:lastRenderedPageBreak/>
        <w:drawing>
          <wp:inline distT="0" distB="0" distL="0" distR="0" wp14:anchorId="20190B45" wp14:editId="7BD21A3F">
            <wp:extent cx="4933315" cy="3572510"/>
            <wp:effectExtent l="0" t="0" r="635" b="8890"/>
            <wp:docPr id="8" name="Picture 8" descr="ont_nutritionassess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t_nutritionassessment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315" cy="3572510"/>
                    </a:xfrm>
                    <a:prstGeom prst="rect">
                      <a:avLst/>
                    </a:prstGeom>
                    <a:noFill/>
                    <a:ln>
                      <a:noFill/>
                    </a:ln>
                  </pic:spPr>
                </pic:pic>
              </a:graphicData>
            </a:graphic>
          </wp:inline>
        </w:drawing>
      </w:r>
    </w:p>
    <w:p w14:paraId="3089911C" w14:textId="77777777" w:rsidR="00702AA1" w:rsidRPr="00642D70" w:rsidRDefault="00CA7054" w:rsidP="00CA7054">
      <w:pPr>
        <w:pStyle w:val="Caption"/>
      </w:pPr>
      <w:r w:rsidRPr="00642D70">
        <w:t>Figure 4-4. Nutrition Assessment Ontology Representation</w:t>
      </w:r>
    </w:p>
    <w:p w14:paraId="2890A874" w14:textId="77777777" w:rsidR="00702AA1" w:rsidRPr="00642D70" w:rsidRDefault="00702AA1" w:rsidP="008915A5"/>
    <w:p w14:paraId="509B3658" w14:textId="77777777" w:rsidR="00702AA1" w:rsidRPr="00642D70" w:rsidRDefault="00702AA1" w:rsidP="008915A5"/>
    <w:p w14:paraId="6D809D64" w14:textId="77777777" w:rsidR="00702AA1" w:rsidRPr="00642D70" w:rsidRDefault="00702AA1" w:rsidP="008915A5"/>
    <w:p w14:paraId="7A22F3D8" w14:textId="77777777" w:rsidR="0000676D" w:rsidRPr="00642D70" w:rsidRDefault="008915A5" w:rsidP="008915A5">
      <w:r w:rsidRPr="00642D70">
        <w:t>PIPS Food ontology contains a classification of the foods. There will be different types of foods such as: beverages, egg products, fruits, grain products, meat, milk products, nuts and seeds, oils and fats, sea food, soups and sauces, special nutrition products, sugar products and vegetables. Each of these types will contain different subtypes. This classification is done in order to facilitate the daily work of the elder which consists in choosing which products he consumes during the day. Another important part of this ontology is represented by the food quantities. There will be different types of food quantities such as slice, cup, bowl, dish, pound, piece, can, box, bag, carton, jar and loaf. Each food will have different values for each of these quantity types. Considering the fact that the intention of the application is to be a proof of concept, the values for each of these quantities will be generated as a random number that belongs to an interval (for example a random number between 20 and 250). The reason for choosing random numbers is because many of the foods that will populate the database will consist of different ingredients, each of them having a different density, and the proportion of the ingredients that compose t</w:t>
      </w:r>
      <w:r w:rsidR="0000676D" w:rsidRPr="00642D70">
        <w:t>hese foods is not known exactly.</w:t>
      </w:r>
    </w:p>
    <w:p w14:paraId="29F1A2AD" w14:textId="77777777" w:rsidR="00122DC8" w:rsidRPr="00642D70" w:rsidRDefault="008915A5" w:rsidP="00122DC8">
      <w:r w:rsidRPr="00642D70">
        <w:t xml:space="preserve">Recipes are another part of this ontology. They represent a collection of basic foods in different proportions and each recipe will be associated with a combined food. There will be different types of combined foods: flavored food, regional cuisine food and dish, and each of them will have different subtypes. For example, flavored food will have the following subtypes: sour food, bitter food, spicy food, salted food and sweet food. Regional cuisine food will be of two types: Italian cuisine food and Spanish cuisine food. Finally, there will be three types of dish: desert, main course, and starter dish. Nutrition intake will </w:t>
      </w:r>
      <w:r w:rsidRPr="00642D70">
        <w:lastRenderedPageBreak/>
        <w:t>be evaluated each day and it will contain the amounts of nutritional values the older consumes during the day such as: energy (kcal), fat (g), carbohydrates (g), fatty acids (g), protein (g), potassium (mg), calcium (mg), sodium (mg), vitamin D (ug), alcohol (g), and water (g). These values are very important be</w:t>
      </w:r>
      <w:r w:rsidR="009F1F13" w:rsidRPr="00642D70">
        <w:t xml:space="preserve">cause malnutrition is prevented </w:t>
      </w:r>
      <w:r w:rsidRPr="00642D70">
        <w:t>by imposing some restrictions on them.</w:t>
      </w:r>
    </w:p>
    <w:p w14:paraId="35FA8E68" w14:textId="77777777" w:rsidR="00B67E61" w:rsidRPr="00642D70" w:rsidRDefault="00B67E61" w:rsidP="00B67E61">
      <w:r w:rsidRPr="00642D70">
        <w:rPr>
          <w:b/>
        </w:rPr>
        <w:t xml:space="preserve">Nutrition diseases diagnostic </w:t>
      </w:r>
      <w:r w:rsidRPr="00642D70">
        <w:t>ontology has the main goal to define, classify and represent the nutrition related diseases. There are different types of nutrition diseases such as weight diagnostic (obesity, underweight, overweight and normal weight), malnutrition, imbalance of nutrients, fluid intake diagnostic (excessive fluid intake and suboptimal fluid intake), and energy balance diagnostic (excessive energy intake and suboptimal energy intake).</w:t>
      </w:r>
    </w:p>
    <w:p w14:paraId="6835F12A" w14:textId="77777777" w:rsidR="00B67E61" w:rsidRPr="00642D70" w:rsidRDefault="00B67E61" w:rsidP="00122DC8"/>
    <w:p w14:paraId="7871B9BD" w14:textId="77777777" w:rsidR="00281C46" w:rsidRPr="00642D70" w:rsidRDefault="00040C34" w:rsidP="00281C46">
      <w:pPr>
        <w:keepNext/>
        <w:ind w:firstLine="0"/>
      </w:pPr>
      <w:r w:rsidRPr="00642D70">
        <w:rPr>
          <w:noProof/>
          <w:lang w:eastAsia="en-US"/>
        </w:rPr>
        <w:drawing>
          <wp:inline distT="0" distB="0" distL="0" distR="0" wp14:anchorId="4645EE54" wp14:editId="03D4E7B5">
            <wp:extent cx="5390515" cy="3466465"/>
            <wp:effectExtent l="0" t="0" r="635" b="635"/>
            <wp:docPr id="9" name="Picture 9" descr="ont_0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t_01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0515" cy="3466465"/>
                    </a:xfrm>
                    <a:prstGeom prst="rect">
                      <a:avLst/>
                    </a:prstGeom>
                    <a:noFill/>
                    <a:ln>
                      <a:noFill/>
                    </a:ln>
                  </pic:spPr>
                </pic:pic>
              </a:graphicData>
            </a:graphic>
          </wp:inline>
        </w:drawing>
      </w:r>
    </w:p>
    <w:p w14:paraId="3DEF6D90" w14:textId="77777777" w:rsidR="00225E5D" w:rsidRPr="00642D70" w:rsidRDefault="00281C46" w:rsidP="00281C46">
      <w:pPr>
        <w:pStyle w:val="Caption"/>
      </w:pPr>
      <w:r w:rsidRPr="00642D70">
        <w:t>Figure 4-3. Nutrition Diseases Diagnosis Ontology Representation</w:t>
      </w:r>
    </w:p>
    <w:p w14:paraId="254B085A" w14:textId="77777777" w:rsidR="00225E5D" w:rsidRPr="00642D70" w:rsidRDefault="00225E5D" w:rsidP="00225E5D">
      <w:pPr>
        <w:ind w:firstLine="0"/>
        <w:rPr>
          <w:lang w:val="ro-RO" w:eastAsia="ko-KR"/>
        </w:rPr>
      </w:pPr>
    </w:p>
    <w:p w14:paraId="4A8C32C5" w14:textId="77777777" w:rsidR="00225E5D" w:rsidRPr="00642D70" w:rsidRDefault="00225E5D" w:rsidP="00225E5D">
      <w:r w:rsidRPr="00642D70">
        <w:rPr>
          <w:b/>
        </w:rPr>
        <w:t>Nutrition intervention</w:t>
      </w:r>
      <w:r w:rsidRPr="00642D70">
        <w:t xml:space="preserve"> ontology is the last ontology from the four ontologies that compose the nutrition care process ontology. Nutrition prescription will define different types of diets such as cardio vascular disease diet and diabetes type 2 diet. Each of these diets will have associated different restrictions that the elder is advised to follow.</w:t>
      </w:r>
    </w:p>
    <w:p w14:paraId="7F8493BE" w14:textId="77777777" w:rsidR="00225E5D" w:rsidRPr="00642D70" w:rsidRDefault="00225E5D" w:rsidP="00225E5D">
      <w:pPr>
        <w:ind w:firstLine="0"/>
        <w:rPr>
          <w:lang w:val="ro-RO" w:eastAsia="ko-KR"/>
        </w:rPr>
      </w:pPr>
    </w:p>
    <w:p w14:paraId="1C24DA9C" w14:textId="77777777" w:rsidR="003E76E9" w:rsidRPr="00642D70" w:rsidRDefault="00040C34" w:rsidP="003E76E9">
      <w:pPr>
        <w:keepNext/>
        <w:ind w:firstLine="0"/>
      </w:pPr>
      <w:r w:rsidRPr="00642D70">
        <w:rPr>
          <w:noProof/>
          <w:lang w:eastAsia="en-US"/>
        </w:rPr>
        <w:lastRenderedPageBreak/>
        <w:drawing>
          <wp:inline distT="0" distB="0" distL="0" distR="0" wp14:anchorId="19C9C068" wp14:editId="6BE70B5A">
            <wp:extent cx="5677535" cy="3051810"/>
            <wp:effectExtent l="0" t="0" r="0" b="0"/>
            <wp:docPr id="10" name="Picture 10" descr="a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a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7535" cy="3051810"/>
                    </a:xfrm>
                    <a:prstGeom prst="rect">
                      <a:avLst/>
                    </a:prstGeom>
                    <a:noFill/>
                    <a:ln>
                      <a:noFill/>
                    </a:ln>
                  </pic:spPr>
                </pic:pic>
              </a:graphicData>
            </a:graphic>
          </wp:inline>
        </w:drawing>
      </w:r>
    </w:p>
    <w:p w14:paraId="4CE34C71" w14:textId="77777777" w:rsidR="003E76E9" w:rsidRPr="00642D70" w:rsidRDefault="003E76E9" w:rsidP="00F93C1E">
      <w:pPr>
        <w:pStyle w:val="Caption"/>
      </w:pPr>
      <w:r w:rsidRPr="00642D70">
        <w:t>Figure 4-</w:t>
      </w:r>
      <w:r w:rsidR="00F93C1E" w:rsidRPr="00642D70">
        <w:t>5. Nutrition Intervention Ontology Representation</w:t>
      </w:r>
    </w:p>
    <w:p w14:paraId="46F8669D" w14:textId="77777777" w:rsidR="001B4A08" w:rsidRPr="00642D70" w:rsidRDefault="001B4A08" w:rsidP="001B4A08">
      <w:pPr>
        <w:rPr>
          <w:lang w:val="ro-RO" w:eastAsia="ko-KR"/>
        </w:rPr>
      </w:pPr>
    </w:p>
    <w:p w14:paraId="42856D87" w14:textId="77777777" w:rsidR="001B4A08" w:rsidRPr="00642D70" w:rsidRDefault="009C2C8F" w:rsidP="001B4A08">
      <w:r w:rsidRPr="00642D70">
        <w:t>N</w:t>
      </w:r>
      <w:r w:rsidR="001B4A08" w:rsidRPr="00642D70">
        <w:t xml:space="preserve">ew data can be inferred from data that already exists </w:t>
      </w:r>
      <w:r w:rsidRPr="00642D70">
        <w:t>by using ontologies, with the help of the</w:t>
      </w:r>
      <w:r w:rsidR="001B4A08" w:rsidRPr="00642D70">
        <w:t xml:space="preserve"> reasoner. Inference rules are written in SWRL (Semantic Web Rule Language). Rules are used in order to increase the expressivity of OWL.</w:t>
      </w:r>
      <w:r w:rsidR="00F226DF" w:rsidRPr="00642D70">
        <w:t xml:space="preserve"> </w:t>
      </w:r>
      <w:r w:rsidR="003B2F96" w:rsidRPr="00642D70">
        <w:t>As described in [7</w:t>
      </w:r>
      <w:r w:rsidR="00F226DF" w:rsidRPr="00642D70">
        <w:t>], SWRL rules are similar with the rules written in Prolog or DATALOG languages.</w:t>
      </w:r>
    </w:p>
    <w:p w14:paraId="13C79B61" w14:textId="77777777" w:rsidR="002F7F93" w:rsidRPr="00642D70" w:rsidRDefault="002F7F93" w:rsidP="001B4A08">
      <w:r w:rsidRPr="00642D70">
        <w:t>Amongst many others, an objective of the inference rules is to determine nutritional recommendations associated to a specific elder. Each elder has different specific characteristics such as gender, height, weight, which will influence the amount of energy that he should consume during the day. By knowing the amount of energy that the elder should consume during the day, the rest of the nutritional values that he should consume can be determined as different fractions of this value.</w:t>
      </w:r>
    </w:p>
    <w:p w14:paraId="6BA088B7" w14:textId="77777777" w:rsidR="001D31AE" w:rsidRPr="00642D70" w:rsidRDefault="001D31AE" w:rsidP="001D31AE">
      <w:pPr>
        <w:pStyle w:val="Heading2"/>
        <w:rPr>
          <w:rFonts w:cs="Times New Roman"/>
        </w:rPr>
      </w:pPr>
      <w:bookmarkStart w:id="16" w:name="_Toc422322380"/>
      <w:r w:rsidRPr="00642D70">
        <w:rPr>
          <w:rFonts w:cs="Times New Roman"/>
        </w:rPr>
        <w:t>Food Modelling</w:t>
      </w:r>
      <w:bookmarkEnd w:id="16"/>
      <w:r w:rsidRPr="00642D70">
        <w:rPr>
          <w:rFonts w:cs="Times New Roman"/>
        </w:rPr>
        <w:tab/>
      </w:r>
    </w:p>
    <w:p w14:paraId="08A9C254" w14:textId="77777777" w:rsidR="006F33AE" w:rsidRPr="00642D70" w:rsidRDefault="006F33AE" w:rsidP="006F33AE">
      <w:pPr>
        <w:rPr>
          <w:lang w:eastAsia="ko-KR"/>
        </w:rPr>
      </w:pPr>
    </w:p>
    <w:p w14:paraId="7390CF14" w14:textId="77777777" w:rsidR="001D31AE" w:rsidRPr="00642D70" w:rsidRDefault="00BB2105" w:rsidP="001D31AE">
      <w:r w:rsidRPr="00642D70">
        <w:rPr>
          <w:lang w:eastAsia="ko-KR"/>
        </w:rPr>
        <w:t xml:space="preserve">Collecting data about foods in a structured manner is also one of the objectives. </w:t>
      </w:r>
      <w:r w:rsidR="009114DB" w:rsidRPr="00642D70">
        <w:t>Even though there are a lot of resources on the internet, many of them are not classified very well. The objective is to classify data about foods in a hierarchy so that the elder to be able to select very easily what foods he consumes during the day. The first step is to collect data from the internet.</w:t>
      </w:r>
      <w:r w:rsidR="0056358C" w:rsidRPr="00642D70">
        <w:t xml:space="preserve"> </w:t>
      </w:r>
      <w:r w:rsidR="005246B9" w:rsidRPr="00642D70">
        <w:t>A database for basic food ingredients with the nutritional values of each according to specific measurements must be used.</w:t>
      </w:r>
      <w:r w:rsidR="000262A2" w:rsidRPr="00642D70">
        <w:t xml:space="preserve"> For that,</w:t>
      </w:r>
      <w:r w:rsidR="00D67852" w:rsidRPr="00642D70">
        <w:t xml:space="preserve"> the database provided by </w:t>
      </w:r>
      <w:r w:rsidR="00D67852" w:rsidRPr="00642D70">
        <w:rPr>
          <w:b/>
        </w:rPr>
        <w:t>USDA</w:t>
      </w:r>
      <w:r w:rsidR="00D67852" w:rsidRPr="00642D70">
        <w:t xml:space="preserve"> has been chosen.</w:t>
      </w:r>
    </w:p>
    <w:p w14:paraId="156525CF" w14:textId="77777777" w:rsidR="005021C2" w:rsidRPr="00642D70" w:rsidRDefault="005021C2" w:rsidP="005021C2">
      <w:pPr>
        <w:pStyle w:val="Heading3"/>
        <w:rPr>
          <w:rFonts w:cs="Times New Roman"/>
        </w:rPr>
      </w:pPr>
      <w:bookmarkStart w:id="17" w:name="_Toc422322381"/>
      <w:r w:rsidRPr="00642D70">
        <w:rPr>
          <w:rFonts w:cs="Times New Roman"/>
        </w:rPr>
        <w:t>USDA Database</w:t>
      </w:r>
      <w:bookmarkEnd w:id="17"/>
    </w:p>
    <w:p w14:paraId="64682D45" w14:textId="77777777" w:rsidR="001B4A08" w:rsidRPr="00642D70" w:rsidRDefault="00D60F4E" w:rsidP="001B4A08">
      <w:r w:rsidRPr="00642D70">
        <w:rPr>
          <w:lang w:val="ro-RO" w:eastAsia="ko-KR"/>
        </w:rPr>
        <w:t xml:space="preserve">In [8] </w:t>
      </w:r>
      <w:r w:rsidRPr="00642D70">
        <w:t xml:space="preserve">the USDA is presented. USDA is </w:t>
      </w:r>
      <w:r w:rsidRPr="00642D70">
        <w:rPr>
          <w:b/>
        </w:rPr>
        <w:t>National Nutrient Database for Standard Reference</w:t>
      </w:r>
      <w:r w:rsidRPr="00642D70">
        <w:t xml:space="preserve"> (SR) is the major source of food composition data in the United States. It provides the foundation for most food composition databases in the public and private sectors. As information is updated, new versions of the database are released. This version, </w:t>
      </w:r>
      <w:r w:rsidRPr="00642D70">
        <w:lastRenderedPageBreak/>
        <w:t>Release 27 (SR27), contains data on 8,618 food items and up to 150 food components. It replaces SR26 issued in August 2013.</w:t>
      </w:r>
    </w:p>
    <w:p w14:paraId="0B9D9D51" w14:textId="77777777" w:rsidR="00304BC9" w:rsidRPr="00642D70" w:rsidRDefault="00304BC9" w:rsidP="001B4A08">
      <w:pPr>
        <w:rPr>
          <w:color w:val="000000"/>
          <w:shd w:val="clear" w:color="auto" w:fill="FFFFFF"/>
        </w:rPr>
      </w:pPr>
      <w:r w:rsidRPr="00642D70">
        <w:rPr>
          <w:color w:val="000000"/>
          <w:shd w:val="clear" w:color="auto" w:fill="FFFFFF"/>
        </w:rPr>
        <w:t>National Nutrient Data Bank is a repository of information for up to 150 nutrients for about 8,500 foods.  It is made available in the principle database- the</w:t>
      </w:r>
      <w:r w:rsidRPr="00642D70">
        <w:rPr>
          <w:rStyle w:val="apple-converted-space"/>
          <w:color w:val="000000"/>
          <w:shd w:val="clear" w:color="auto" w:fill="FFFFFF"/>
        </w:rPr>
        <w:t> </w:t>
      </w:r>
      <w:hyperlink r:id="rId43" w:history="1">
        <w:r w:rsidRPr="00642D70">
          <w:rPr>
            <w:rStyle w:val="Hyperlink"/>
            <w:shd w:val="clear" w:color="auto" w:fill="FFFFFF"/>
          </w:rPr>
          <w:t>USDA National Nutrient Database for Standard Reference</w:t>
        </w:r>
      </w:hyperlink>
      <w:r w:rsidRPr="00642D70">
        <w:t xml:space="preserve"> </w:t>
      </w:r>
      <w:r w:rsidRPr="00642D70">
        <w:rPr>
          <w:color w:val="000000"/>
          <w:shd w:val="clear" w:color="auto" w:fill="FFFFFF"/>
        </w:rPr>
        <w:t xml:space="preserve">(SR).  The data can be accessed online or downloaded for use on </w:t>
      </w:r>
      <w:r w:rsidR="00134247" w:rsidRPr="00642D70">
        <w:rPr>
          <w:color w:val="000000"/>
          <w:shd w:val="clear" w:color="auto" w:fill="FFFFFF"/>
        </w:rPr>
        <w:t xml:space="preserve">A </w:t>
      </w:r>
      <w:r w:rsidRPr="00642D70">
        <w:rPr>
          <w:color w:val="000000"/>
          <w:shd w:val="clear" w:color="auto" w:fill="FFFFFF"/>
        </w:rPr>
        <w:t>PC.  Programs are available to look up the nutrient content of foods using a Windows PC. </w:t>
      </w:r>
    </w:p>
    <w:p w14:paraId="38A8D975" w14:textId="77777777" w:rsidR="00AC71FD" w:rsidRPr="00642D70" w:rsidRDefault="00AC71FD" w:rsidP="001B4A08">
      <w:pPr>
        <w:rPr>
          <w:color w:val="000000"/>
          <w:shd w:val="clear" w:color="auto" w:fill="FFFFFF"/>
        </w:rPr>
      </w:pPr>
      <w:r w:rsidRPr="00642D70">
        <w:rPr>
          <w:color w:val="000000"/>
          <w:shd w:val="clear" w:color="auto" w:fill="FFFFFF"/>
        </w:rPr>
        <w:t xml:space="preserve">For the health care sector, food composition data are used in dietary therapy of patients in hospitals and community settings, formal and self-directed nutrition education programs for adults and children, and preventive guidance for obstetric, pediatric, and geriatric populations. The data are essential to the calculation of school, hospital, nursing home, and other institutional menus. </w:t>
      </w:r>
    </w:p>
    <w:p w14:paraId="40AB3DB6" w14:textId="77777777" w:rsidR="00B1340D" w:rsidRPr="00642D70" w:rsidRDefault="00AC71FD" w:rsidP="00B1340D">
      <w:r w:rsidRPr="00642D70">
        <w:rPr>
          <w:color w:val="000000"/>
          <w:shd w:val="clear" w:color="auto" w:fill="FFFFFF"/>
        </w:rPr>
        <w:t xml:space="preserve">USDA is a great source for gathering nutritional information a very large set of food ingredients. </w:t>
      </w:r>
      <w:r w:rsidRPr="00642D70">
        <w:t>The database consists of several sets of data: food descriptions, nutrients, weights and measures, footnotes, and sources of data. The sections below provide details about the information in each.</w:t>
      </w:r>
    </w:p>
    <w:p w14:paraId="046B51A7" w14:textId="77777777" w:rsidR="00D10A4B" w:rsidRPr="00642D70" w:rsidRDefault="00D10A4B" w:rsidP="00D10A4B">
      <w:pPr>
        <w:pStyle w:val="Heading3"/>
        <w:rPr>
          <w:rFonts w:cs="Times New Roman"/>
        </w:rPr>
      </w:pPr>
      <w:bookmarkStart w:id="18" w:name="_Toc422322382"/>
      <w:r w:rsidRPr="00642D70">
        <w:rPr>
          <w:rFonts w:cs="Times New Roman"/>
        </w:rPr>
        <w:t>USDA Database Structure</w:t>
      </w:r>
      <w:bookmarkEnd w:id="18"/>
    </w:p>
    <w:p w14:paraId="242821AD" w14:textId="77777777" w:rsidR="00B1340D" w:rsidRPr="00642D70" w:rsidRDefault="00B1340D" w:rsidP="00B1340D">
      <w:r w:rsidRPr="00642D70">
        <w:t>Database content is structured as with the following components:</w:t>
      </w:r>
    </w:p>
    <w:p w14:paraId="32A0B18E" w14:textId="77777777" w:rsidR="00B1340D" w:rsidRPr="00642D70" w:rsidRDefault="00B1340D" w:rsidP="00B1340D">
      <w:r w:rsidRPr="00642D70">
        <w:rPr>
          <w:b/>
          <w:u w:val="single"/>
        </w:rPr>
        <w:t>Food Descriptions</w:t>
      </w:r>
      <w:r w:rsidRPr="00642D70">
        <w:t xml:space="preserve"> - This includes descriptive information about the food items.</w:t>
      </w:r>
      <w:r w:rsidR="0082166D" w:rsidRPr="00642D70">
        <w:t xml:space="preserve"> A full description (containing the name of the food with relevant characteristics, e.g., raw or cooked, enriched, color) and a short description (containing abbreviations) are provided. Scientific names, common names, manufacturers’ names, amounts of refuse, and refuse descriptions are provided where appropriate. The common name field includes alternative names for a product, e.g., soda or pop, for a carbonated beverage.</w:t>
      </w:r>
    </w:p>
    <w:p w14:paraId="59C867E8" w14:textId="77777777" w:rsidR="0082166D" w:rsidRPr="00642D70" w:rsidRDefault="0082166D" w:rsidP="00B1340D">
      <w:r w:rsidRPr="00642D70">
        <w:rPr>
          <w:b/>
          <w:u w:val="single"/>
        </w:rPr>
        <w:t>Food Group</w:t>
      </w:r>
      <w:r w:rsidRPr="00642D70">
        <w:t xml:space="preserve"> - To facilitate data retrieval the food items in SR are organized into food groups. Currently there are 25 food groups, which are listed in the Food Group Description file. Data on ethnic foods are contained in their respective food groups, for example data on plantains, a Latino ethnic food are in food group 9 (Fruit and Fruit Juices), while the Asian foods, miso and natto, are entered in food group 16 (Legumes and Legume Products). Food group 36 (Restaurant Foods) contains foods obtained from casual dining, full service restaurants, Latino restaurants, and Chinese restaurants (not Fast Foods, which are in food group 21). Home prepared items or prepared frozen entrees are included in Food Group 22, Meals, Entrees, and Side dishes. Some food items, such as beverages and rice, though obtained at restaurants are included in their respective food groups.</w:t>
      </w:r>
    </w:p>
    <w:p w14:paraId="78470885" w14:textId="77777777" w:rsidR="00996129" w:rsidRPr="00642D70" w:rsidRDefault="00996129" w:rsidP="00B1340D">
      <w:r w:rsidRPr="00642D70">
        <w:rPr>
          <w:b/>
          <w:u w:val="single"/>
        </w:rPr>
        <w:t>Nutrients</w:t>
      </w:r>
      <w:r w:rsidR="00047361" w:rsidRPr="00642D70">
        <w:t xml:space="preserve"> - The Nutrient Data file contains mean nutrient values per 100 g of the edible portion of food, along with fields to further describe the mean value.</w:t>
      </w:r>
    </w:p>
    <w:p w14:paraId="581EBCF8" w14:textId="77777777" w:rsidR="00C46F96" w:rsidRPr="00642D70" w:rsidRDefault="00C46F96" w:rsidP="00E10DF3">
      <w:pPr>
        <w:ind w:left="720" w:firstLine="0"/>
      </w:pPr>
      <w:r w:rsidRPr="00642D70">
        <w:tab/>
        <w:t>Weights and Measures</w:t>
      </w:r>
      <w:r w:rsidR="001A14AA" w:rsidRPr="00642D70">
        <w:t xml:space="preserve"> - Information is provided on household measures for food items (for example, 1 cup, 1 tablespoon, 1 fruit, 1 leg). Weights are given for edible material without refuse, that is, the weight of an apple without the core or stem, or a chicken leg without the bone, and so forth. The Weight file contains the gram weights and measure descriptions for each food item. This file can be used to calculate nutrient values for food portions from the values provided per 100 g of food. The following formula is used to calculate the nutrient content per household measure:</w:t>
      </w:r>
    </w:p>
    <w:p w14:paraId="2E444A3D" w14:textId="77777777" w:rsidR="00B6204E" w:rsidRPr="00642D70" w:rsidRDefault="00040C34" w:rsidP="00B6204E">
      <w:pPr>
        <w:keepNext/>
        <w:ind w:left="720" w:firstLine="0"/>
      </w:pPr>
      <w:r w:rsidRPr="00642D70">
        <w:rPr>
          <w:noProof/>
          <w:lang w:eastAsia="en-US"/>
        </w:rPr>
        <w:lastRenderedPageBreak/>
        <w:drawing>
          <wp:inline distT="0" distB="0" distL="0" distR="0" wp14:anchorId="19AB7708" wp14:editId="620220C8">
            <wp:extent cx="4688840" cy="1212215"/>
            <wp:effectExtent l="0" t="0" r="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8840" cy="1212215"/>
                    </a:xfrm>
                    <a:prstGeom prst="rect">
                      <a:avLst/>
                    </a:prstGeom>
                    <a:noFill/>
                    <a:ln>
                      <a:noFill/>
                    </a:ln>
                  </pic:spPr>
                </pic:pic>
              </a:graphicData>
            </a:graphic>
          </wp:inline>
        </w:drawing>
      </w:r>
    </w:p>
    <w:p w14:paraId="0CE0DF54" w14:textId="77777777" w:rsidR="00B6204E" w:rsidRPr="00642D70" w:rsidRDefault="00B6204E" w:rsidP="00B6204E">
      <w:pPr>
        <w:pStyle w:val="Caption"/>
      </w:pPr>
      <w:r w:rsidRPr="00642D70">
        <w:t>Figure 4-5. Nutrient content per household measure</w:t>
      </w:r>
      <w:r w:rsidR="00466623" w:rsidRPr="00642D70">
        <w:t xml:space="preserve"> formula</w:t>
      </w:r>
      <w:r w:rsidR="00C04304" w:rsidRPr="00642D70">
        <w:t xml:space="preserve"> [8]</w:t>
      </w:r>
    </w:p>
    <w:p w14:paraId="29E452D6" w14:textId="77777777" w:rsidR="00B16F66" w:rsidRPr="00642D70" w:rsidRDefault="00B16F66" w:rsidP="00B16F66">
      <w:pPr>
        <w:rPr>
          <w:lang w:val="ro-RO" w:eastAsia="ko-KR"/>
        </w:rPr>
      </w:pPr>
    </w:p>
    <w:p w14:paraId="374AB3DC" w14:textId="77777777" w:rsidR="00B16F66" w:rsidRPr="00642D70" w:rsidRDefault="00B16F66" w:rsidP="00B16F66">
      <w:pPr>
        <w:rPr>
          <w:lang w:val="ro-RO" w:eastAsia="ko-KR"/>
        </w:rPr>
      </w:pPr>
    </w:p>
    <w:p w14:paraId="47E2C9C6" w14:textId="77777777" w:rsidR="0001420D" w:rsidRPr="00642D70" w:rsidRDefault="00040C34" w:rsidP="0001420D">
      <w:pPr>
        <w:keepNext/>
      </w:pPr>
      <w:r w:rsidRPr="00642D70">
        <w:rPr>
          <w:noProof/>
          <w:lang w:eastAsia="en-US"/>
        </w:rPr>
        <w:drawing>
          <wp:inline distT="0" distB="0" distL="0" distR="0" wp14:anchorId="06B07F50" wp14:editId="3C10CDB2">
            <wp:extent cx="5486400" cy="3806190"/>
            <wp:effectExtent l="0" t="0" r="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806190"/>
                    </a:xfrm>
                    <a:prstGeom prst="rect">
                      <a:avLst/>
                    </a:prstGeom>
                    <a:noFill/>
                    <a:ln>
                      <a:noFill/>
                    </a:ln>
                  </pic:spPr>
                </pic:pic>
              </a:graphicData>
            </a:graphic>
          </wp:inline>
        </w:drawing>
      </w:r>
    </w:p>
    <w:p w14:paraId="62639C60" w14:textId="77777777" w:rsidR="00B16F66" w:rsidRPr="00642D70" w:rsidRDefault="0001420D" w:rsidP="0001420D">
      <w:pPr>
        <w:pStyle w:val="Caption"/>
      </w:pPr>
      <w:r w:rsidRPr="00642D70">
        <w:t>Figure 4-6. Food ingredient nutritional values by measurement</w:t>
      </w:r>
      <w:r w:rsidR="0092025A" w:rsidRPr="00642D70">
        <w:t xml:space="preserve"> for feta cheese[8]</w:t>
      </w:r>
    </w:p>
    <w:p w14:paraId="2272FAD9" w14:textId="77777777" w:rsidR="00B16F66" w:rsidRPr="00642D70" w:rsidRDefault="00B16F66" w:rsidP="00B16F66">
      <w:pPr>
        <w:ind w:left="720"/>
        <w:rPr>
          <w:lang w:val="ro-RO" w:eastAsia="ko-KR"/>
        </w:rPr>
      </w:pPr>
    </w:p>
    <w:p w14:paraId="300E26DB" w14:textId="77777777" w:rsidR="00B16F66" w:rsidRPr="00642D70" w:rsidRDefault="00B16F66" w:rsidP="00B16F66">
      <w:pPr>
        <w:ind w:left="720"/>
        <w:rPr>
          <w:lang w:val="ro-RO" w:eastAsia="ko-KR"/>
        </w:rPr>
      </w:pPr>
    </w:p>
    <w:p w14:paraId="29F57919" w14:textId="77777777" w:rsidR="00B16F66" w:rsidRPr="00642D70" w:rsidRDefault="0092025A" w:rsidP="00B16F66">
      <w:pPr>
        <w:ind w:left="720"/>
        <w:rPr>
          <w:lang w:val="ro-RO" w:eastAsia="ko-KR"/>
        </w:rPr>
      </w:pPr>
      <w:r w:rsidRPr="00642D70">
        <w:rPr>
          <w:lang w:val="ro-RO" w:eastAsia="ko-KR"/>
        </w:rPr>
        <w:t>In the Figure 4-6</w:t>
      </w:r>
      <w:r w:rsidR="00DF4396" w:rsidRPr="00642D70">
        <w:rPr>
          <w:lang w:val="ro-RO" w:eastAsia="ko-KR"/>
        </w:rPr>
        <w:t>, an e</w:t>
      </w:r>
      <w:r w:rsidR="00D158D6" w:rsidRPr="00642D70">
        <w:rPr>
          <w:lang w:val="ro-RO" w:eastAsia="ko-KR"/>
        </w:rPr>
        <w:t xml:space="preserve">xample of the nutritional information of a feta cheese food ingredient. It can be seen that USDA contains nutritional values for all nutrients available (not all are shown in the figure) fir several measurement types. </w:t>
      </w:r>
    </w:p>
    <w:p w14:paraId="4933903E" w14:textId="77777777" w:rsidR="00B16F66" w:rsidRPr="00642D70" w:rsidRDefault="00D158D6" w:rsidP="00E56B76">
      <w:pPr>
        <w:ind w:left="720"/>
        <w:rPr>
          <w:lang w:val="ro-RO" w:eastAsia="ko-KR"/>
        </w:rPr>
      </w:pPr>
      <w:r w:rsidRPr="00642D70">
        <w:rPr>
          <w:lang w:val="ro-RO" w:eastAsia="ko-KR"/>
        </w:rPr>
        <w:t>Nutritional information is shown for crumbled cup (~150g), oz (~28.35g), cubic inch (~17g) and wedge(~38g). Other measurements exist for different food ingredients. This feature is very helpful in the case of our problem context. The food packages will consist of dishes that are composed of one or more recipes. These recipes that food ingredients, and as most recipes available nowadays, the measurement unit is not always in grams. For example</w:t>
      </w:r>
      <w:r w:rsidR="00C13206" w:rsidRPr="00642D70">
        <w:rPr>
          <w:lang w:val="ro-RO" w:eastAsia="ko-KR"/>
        </w:rPr>
        <w:t xml:space="preserve"> a recipe could have the following description: </w:t>
      </w:r>
      <w:r w:rsidR="00C13206" w:rsidRPr="00642D70">
        <w:rPr>
          <w:rStyle w:val="ingredient-amount"/>
          <w:color w:val="000000"/>
          <w:bdr w:val="none" w:sz="0" w:space="0" w:color="auto" w:frame="1"/>
          <w:shd w:val="clear" w:color="auto" w:fill="FFFFFF"/>
        </w:rPr>
        <w:t>4</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skinless, boneless chicken breast halves, </w:t>
      </w:r>
      <w:r w:rsidR="00C13206" w:rsidRPr="00642D70">
        <w:rPr>
          <w:rStyle w:val="ingredient-amount"/>
          <w:color w:val="000000"/>
          <w:bdr w:val="none" w:sz="0" w:space="0" w:color="auto" w:frame="1"/>
          <w:shd w:val="clear" w:color="auto" w:fill="FFFFFF"/>
        </w:rPr>
        <w:t>1/4 teaspoon</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salt, </w:t>
      </w:r>
      <w:r w:rsidR="00C13206" w:rsidRPr="00642D70">
        <w:rPr>
          <w:rStyle w:val="ingredient-amount"/>
          <w:color w:val="000000"/>
          <w:bdr w:val="none" w:sz="0" w:space="0" w:color="auto" w:frame="1"/>
          <w:shd w:val="clear" w:color="auto" w:fill="FFFFFF"/>
        </w:rPr>
        <w:t>1 pinch</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ground black pepper to taste, </w:t>
      </w:r>
      <w:r w:rsidR="00C13206" w:rsidRPr="00642D70">
        <w:rPr>
          <w:rStyle w:val="ingredient-amount"/>
          <w:color w:val="000000"/>
          <w:bdr w:val="none" w:sz="0" w:space="0" w:color="auto" w:frame="1"/>
          <w:shd w:val="clear" w:color="auto" w:fill="FFFFFF"/>
        </w:rPr>
        <w:t>1 pinch</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ground black pepper to taste, </w:t>
      </w:r>
      <w:r w:rsidR="00C13206" w:rsidRPr="00642D70">
        <w:rPr>
          <w:rStyle w:val="ingredient-amount"/>
          <w:color w:val="000000"/>
          <w:bdr w:val="none" w:sz="0" w:space="0" w:color="auto" w:frame="1"/>
          <w:shd w:val="clear" w:color="auto" w:fill="FFFFFF"/>
        </w:rPr>
        <w:t xml:space="preserve">1/2 </w:t>
      </w:r>
      <w:r w:rsidR="00C13206" w:rsidRPr="00642D70">
        <w:rPr>
          <w:rStyle w:val="ingredient-amount"/>
          <w:color w:val="000000"/>
          <w:bdr w:val="none" w:sz="0" w:space="0" w:color="auto" w:frame="1"/>
          <w:shd w:val="clear" w:color="auto" w:fill="FFFFFF"/>
        </w:rPr>
        <w:lastRenderedPageBreak/>
        <w:t>cup</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low-sodium chicken broth, </w:t>
      </w:r>
      <w:r w:rsidR="00C13206" w:rsidRPr="00642D70">
        <w:rPr>
          <w:rStyle w:val="ingredient-amount"/>
          <w:color w:val="000000"/>
          <w:bdr w:val="none" w:sz="0" w:space="0" w:color="auto" w:frame="1"/>
          <w:shd w:val="clear" w:color="auto" w:fill="FFFFFF"/>
        </w:rPr>
        <w:t>1/4 cup</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white wine, </w:t>
      </w:r>
      <w:r w:rsidR="00C13206" w:rsidRPr="00642D70">
        <w:rPr>
          <w:rStyle w:val="ingredient-amount"/>
          <w:color w:val="000000"/>
          <w:bdr w:val="none" w:sz="0" w:space="0" w:color="auto" w:frame="1"/>
          <w:shd w:val="clear" w:color="auto" w:fill="FFFFFF"/>
        </w:rPr>
        <w:t>2 tablespoons</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honey and </w:t>
      </w:r>
      <w:r w:rsidR="00C13206" w:rsidRPr="00642D70">
        <w:rPr>
          <w:rStyle w:val="ingredient-amount"/>
          <w:color w:val="000000"/>
          <w:bdr w:val="none" w:sz="0" w:space="0" w:color="auto" w:frame="1"/>
          <w:shd w:val="clear" w:color="auto" w:fill="FFFFFF"/>
        </w:rPr>
        <w:t>2 tablespoons</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whole-grain mustard. It can be seen that the necessary steps for integrating this recipe description into the database model can be quite difficult. If the measurement unit were to be only in grams, at each ingredient transformations should be made which can prove to be quite time consuming unless automatized. USDA however solve this problem by offering nutritional values for other measurement units such as cup, table spoon, small </w:t>
      </w:r>
      <w:r w:rsidR="00E56B76" w:rsidRPr="00642D70">
        <w:rPr>
          <w:rStyle w:val="ingredient-name"/>
          <w:color w:val="000000"/>
          <w:bdr w:val="none" w:sz="0" w:space="0" w:color="auto" w:frame="1"/>
          <w:shd w:val="clear" w:color="auto" w:fill="FFFFFF"/>
        </w:rPr>
        <w:t>spoon etc.</w:t>
      </w:r>
    </w:p>
    <w:p w14:paraId="5A318465" w14:textId="77777777" w:rsidR="00B16F66" w:rsidRPr="00642D70" w:rsidRDefault="00B16F66" w:rsidP="00B16F66">
      <w:pPr>
        <w:ind w:left="720"/>
        <w:rPr>
          <w:lang w:val="ro-RO" w:eastAsia="ko-KR"/>
        </w:rPr>
      </w:pPr>
    </w:p>
    <w:p w14:paraId="38B109C8" w14:textId="77777777" w:rsidR="00F72F3F" w:rsidRPr="00642D70" w:rsidRDefault="00F72F3F" w:rsidP="00B16F66">
      <w:pPr>
        <w:ind w:left="720"/>
        <w:rPr>
          <w:lang w:val="ro-RO" w:eastAsia="ko-KR"/>
        </w:rPr>
      </w:pPr>
      <w:r w:rsidRPr="00642D70">
        <w:rPr>
          <w:lang w:val="ro-RO" w:eastAsia="ko-KR"/>
        </w:rPr>
        <w:t>The USDA nutrient database has the following schema.</w:t>
      </w:r>
    </w:p>
    <w:p w14:paraId="7AD1177E" w14:textId="77777777" w:rsidR="00C0152E" w:rsidRPr="00642D70" w:rsidRDefault="00C0152E" w:rsidP="00B16F66">
      <w:pPr>
        <w:ind w:left="720"/>
        <w:rPr>
          <w:lang w:val="ro-RO" w:eastAsia="ko-KR"/>
        </w:rPr>
      </w:pPr>
    </w:p>
    <w:p w14:paraId="427F34CF" w14:textId="77777777" w:rsidR="00C0152E" w:rsidRPr="00642D70" w:rsidRDefault="00040C34" w:rsidP="00AF0E2E">
      <w:pPr>
        <w:keepNext/>
        <w:jc w:val="center"/>
      </w:pPr>
      <w:r w:rsidRPr="00642D70">
        <w:rPr>
          <w:noProof/>
          <w:lang w:eastAsia="en-US"/>
        </w:rPr>
        <w:drawing>
          <wp:inline distT="0" distB="0" distL="0" distR="0" wp14:anchorId="6BAFF0E4" wp14:editId="0BC4AF43">
            <wp:extent cx="3806456" cy="3953089"/>
            <wp:effectExtent l="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2242" cy="3959098"/>
                    </a:xfrm>
                    <a:prstGeom prst="rect">
                      <a:avLst/>
                    </a:prstGeom>
                    <a:noFill/>
                    <a:ln>
                      <a:noFill/>
                    </a:ln>
                  </pic:spPr>
                </pic:pic>
              </a:graphicData>
            </a:graphic>
          </wp:inline>
        </w:drawing>
      </w:r>
    </w:p>
    <w:p w14:paraId="2519C2BE" w14:textId="77777777" w:rsidR="00F72F3F" w:rsidRPr="00642D70" w:rsidRDefault="00C0152E" w:rsidP="00C0152E">
      <w:pPr>
        <w:pStyle w:val="Caption"/>
        <w:rPr>
          <w:noProof/>
          <w:lang w:eastAsia="en-US"/>
        </w:rPr>
      </w:pPr>
      <w:r w:rsidRPr="00642D70">
        <w:t>Figure 4-7. USDA database schema [8]</w:t>
      </w:r>
    </w:p>
    <w:p w14:paraId="6850A8D2" w14:textId="77777777" w:rsidR="00E859AC" w:rsidRPr="00642D70" w:rsidRDefault="00E859AC" w:rsidP="00F72F3F">
      <w:pPr>
        <w:rPr>
          <w:noProof/>
          <w:lang w:eastAsia="en-US"/>
        </w:rPr>
      </w:pPr>
    </w:p>
    <w:p w14:paraId="79696A29" w14:textId="77777777" w:rsidR="00E859AC" w:rsidRPr="00642D70" w:rsidRDefault="00E859AC" w:rsidP="00F72F3F">
      <w:pPr>
        <w:rPr>
          <w:lang w:val="ro-RO" w:eastAsia="ko-KR"/>
        </w:rPr>
      </w:pPr>
    </w:p>
    <w:p w14:paraId="5C1A99FC" w14:textId="77777777" w:rsidR="001D31AE" w:rsidRPr="00642D70" w:rsidRDefault="00A12075" w:rsidP="00B943A7">
      <w:pPr>
        <w:pStyle w:val="Heading2"/>
        <w:rPr>
          <w:rFonts w:cs="Times New Roman"/>
        </w:rPr>
      </w:pPr>
      <w:bookmarkStart w:id="19" w:name="_Toc422322383"/>
      <w:r w:rsidRPr="00642D70">
        <w:rPr>
          <w:rFonts w:cs="Times New Roman"/>
        </w:rPr>
        <w:t>Metaheuristics</w:t>
      </w:r>
      <w:bookmarkEnd w:id="19"/>
    </w:p>
    <w:p w14:paraId="03923264" w14:textId="77777777" w:rsidR="00D24D72" w:rsidRPr="00642D70" w:rsidRDefault="00D24D72" w:rsidP="00D24D72">
      <w:pPr>
        <w:rPr>
          <w:lang w:eastAsia="ko-KR"/>
        </w:rPr>
      </w:pPr>
    </w:p>
    <w:p w14:paraId="1AA3D1A4" w14:textId="77777777" w:rsidR="00AD1CE3" w:rsidRPr="00642D70" w:rsidRDefault="00AD1CE3" w:rsidP="00AD1CE3">
      <w:pPr>
        <w:rPr>
          <w:lang w:eastAsia="ko-KR"/>
        </w:rPr>
      </w:pPr>
      <w:r w:rsidRPr="00642D70">
        <w:rPr>
          <w:lang w:eastAsia="ko-KR"/>
        </w:rPr>
        <w:t>For generating food menu recommendations that would fit best to the user’s profile, medical prescription, allergies, preferences and food provider costs a bio-inspired metaheuristic will be used due to the fact that the search space is very large, because of the large number of food packages, thus this problem will be modelled as a search optimization problem for finding the optimal solution.</w:t>
      </w:r>
    </w:p>
    <w:p w14:paraId="19AE339B" w14:textId="77777777" w:rsidR="0075306A" w:rsidRPr="00642D70" w:rsidRDefault="0075306A" w:rsidP="0075306A">
      <w:pPr>
        <w:rPr>
          <w:color w:val="252525"/>
          <w:shd w:val="clear" w:color="auto" w:fill="FFFFFF"/>
        </w:rPr>
      </w:pPr>
      <w:r w:rsidRPr="00642D70">
        <w:rPr>
          <w:lang w:eastAsia="ko-KR"/>
        </w:rPr>
        <w:t xml:space="preserve">A definition of a metaheuristic is that it </w:t>
      </w:r>
      <w:r w:rsidR="002B7F2F" w:rsidRPr="00642D70">
        <w:rPr>
          <w:lang w:eastAsia="ko-KR"/>
        </w:rPr>
        <w:t>“</w:t>
      </w:r>
      <w:r w:rsidRPr="00642D70">
        <w:rPr>
          <w:lang w:eastAsia="ko-KR"/>
        </w:rPr>
        <w:t xml:space="preserve">is a higher-level procedure or heuristic </w:t>
      </w:r>
      <w:r w:rsidRPr="00642D70">
        <w:rPr>
          <w:color w:val="252525"/>
          <w:shd w:val="clear" w:color="auto" w:fill="FFFFFF"/>
        </w:rPr>
        <w:t>designed to find, generate, or select a heuristic (partial</w:t>
      </w:r>
      <w:r w:rsidRPr="00642D70">
        <w:rPr>
          <w:rStyle w:val="apple-converted-space"/>
          <w:color w:val="252525"/>
          <w:shd w:val="clear" w:color="auto" w:fill="FFFFFF"/>
        </w:rPr>
        <w:t> search algorithm</w:t>
      </w:r>
      <w:r w:rsidRPr="00642D70">
        <w:rPr>
          <w:color w:val="252525"/>
          <w:shd w:val="clear" w:color="auto" w:fill="FFFFFF"/>
        </w:rPr>
        <w:t xml:space="preserve">) that may provide </w:t>
      </w:r>
      <w:r w:rsidRPr="00642D70">
        <w:rPr>
          <w:color w:val="252525"/>
          <w:shd w:val="clear" w:color="auto" w:fill="FFFFFF"/>
        </w:rPr>
        <w:lastRenderedPageBreak/>
        <w:t>a sufficiently good solution to an optimization problem, especially with incomplete or imperfect information or limited computation capacity.</w:t>
      </w:r>
      <w:r w:rsidR="00C1125E" w:rsidRPr="00642D70">
        <w:rPr>
          <w:color w:val="252525"/>
          <w:shd w:val="clear" w:color="auto" w:fill="FFFFFF"/>
        </w:rPr>
        <w:t xml:space="preserve"> </w:t>
      </w:r>
      <w:r w:rsidRPr="00642D70">
        <w:rPr>
          <w:color w:val="252525"/>
          <w:shd w:val="clear" w:color="auto" w:fill="FFFFFF"/>
        </w:rPr>
        <w:t>Metaheuristics sample a set of solutions which is too large to be completely sampled. Metaheuristics may make few assumptions about the optimization problem being solved, and so they may be usable for a variety of problems.</w:t>
      </w:r>
      <w:r w:rsidR="002B7F2F" w:rsidRPr="00642D70">
        <w:rPr>
          <w:color w:val="252525"/>
          <w:shd w:val="clear" w:color="auto" w:fill="FFFFFF"/>
        </w:rPr>
        <w:t>” [10]</w:t>
      </w:r>
    </w:p>
    <w:p w14:paraId="4AFE8F89" w14:textId="77777777" w:rsidR="00355CA8" w:rsidRPr="00642D70" w:rsidRDefault="00355CA8" w:rsidP="0075306A">
      <w:pPr>
        <w:rPr>
          <w:color w:val="252525"/>
          <w:shd w:val="clear" w:color="auto" w:fill="FFFFFF"/>
        </w:rPr>
      </w:pPr>
      <w:r w:rsidRPr="00642D70">
        <w:rPr>
          <w:color w:val="252525"/>
          <w:shd w:val="clear" w:color="auto" w:fill="FFFFFF"/>
        </w:rPr>
        <w:t>According to [</w:t>
      </w:r>
      <w:r w:rsidR="005F1D58" w:rsidRPr="00642D70">
        <w:rPr>
          <w:color w:val="252525"/>
          <w:shd w:val="clear" w:color="auto" w:fill="FFFFFF"/>
        </w:rPr>
        <w:t>11</w:t>
      </w:r>
      <w:r w:rsidR="00952842" w:rsidRPr="00642D70">
        <w:rPr>
          <w:color w:val="252525"/>
          <w:shd w:val="clear" w:color="auto" w:fill="FFFFFF"/>
        </w:rPr>
        <w:t>]</w:t>
      </w:r>
      <w:r w:rsidRPr="00642D70">
        <w:rPr>
          <w:color w:val="252525"/>
          <w:shd w:val="clear" w:color="auto" w:fill="FFFFFF"/>
        </w:rPr>
        <w:t xml:space="preserve">, mathematically speaking, most optimization problems can be written in the generic form </w:t>
      </w:r>
    </w:p>
    <w:p w14:paraId="22D54686" w14:textId="77777777" w:rsidR="00355CA8" w:rsidRPr="00642D70" w:rsidRDefault="00040C34" w:rsidP="00355CA8">
      <w:pPr>
        <w:keepNext/>
        <w:jc w:val="left"/>
      </w:pPr>
      <w:r w:rsidRPr="00642D70">
        <w:rPr>
          <w:noProof/>
          <w:lang w:eastAsia="en-US"/>
        </w:rPr>
        <w:drawing>
          <wp:inline distT="0" distB="0" distL="0" distR="0" wp14:anchorId="7942BD8D" wp14:editId="106EC974">
            <wp:extent cx="4253230" cy="151003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3230" cy="1510030"/>
                    </a:xfrm>
                    <a:prstGeom prst="rect">
                      <a:avLst/>
                    </a:prstGeom>
                    <a:noFill/>
                    <a:ln>
                      <a:noFill/>
                    </a:ln>
                  </pic:spPr>
                </pic:pic>
              </a:graphicData>
            </a:graphic>
          </wp:inline>
        </w:drawing>
      </w:r>
    </w:p>
    <w:p w14:paraId="6AFF4EA8" w14:textId="77777777" w:rsidR="00355CA8" w:rsidRPr="00642D70" w:rsidRDefault="00355CA8" w:rsidP="00355CA8">
      <w:pPr>
        <w:pStyle w:val="Caption"/>
      </w:pPr>
      <w:r w:rsidRPr="00642D70">
        <w:t>Figure 4-7. Mathematical representation of optimization problems [11]</w:t>
      </w:r>
    </w:p>
    <w:p w14:paraId="5F7963E9" w14:textId="77777777" w:rsidR="00E2697C" w:rsidRPr="00642D70" w:rsidRDefault="00F44CC0" w:rsidP="00E2697C">
      <w:pPr>
        <w:ind w:firstLine="0"/>
        <w:rPr>
          <w:lang w:val="ro-RO" w:eastAsia="ko-KR"/>
        </w:rPr>
      </w:pPr>
      <w:r w:rsidRPr="00642D70">
        <w:rPr>
          <w:lang w:val="ro-RO" w:eastAsia="ko-KR"/>
        </w:rPr>
        <w:tab/>
        <w:t>This of course is an example of a minimization problem, however it can also be formulated, if the objectives are the opposite in case the values is better if it is higher, as a maximization problem.</w:t>
      </w:r>
    </w:p>
    <w:p w14:paraId="4EFADC9A" w14:textId="77777777" w:rsidR="007A3938" w:rsidRPr="00642D70" w:rsidRDefault="007A3938" w:rsidP="00E2697C">
      <w:pPr>
        <w:ind w:firstLine="0"/>
        <w:rPr>
          <w:lang w:val="ro-RO" w:eastAsia="ko-KR"/>
        </w:rPr>
      </w:pPr>
      <w:r w:rsidRPr="00642D70">
        <w:rPr>
          <w:lang w:val="ro-RO" w:eastAsia="ko-KR"/>
        </w:rPr>
        <w:tab/>
        <w:t>The mathematical entities are as follows:</w:t>
      </w:r>
    </w:p>
    <w:p w14:paraId="08EDDC8F" w14:textId="77777777" w:rsidR="000C340E" w:rsidRPr="00642D70" w:rsidRDefault="00E2697C" w:rsidP="00E0570A">
      <w:pPr>
        <w:numPr>
          <w:ilvl w:val="0"/>
          <w:numId w:val="14"/>
        </w:numPr>
        <w:rPr>
          <w:lang w:eastAsia="ko-KR"/>
        </w:rPr>
      </w:pPr>
      <w:r w:rsidRPr="00642D70">
        <w:rPr>
          <w:lang w:eastAsia="ko-KR"/>
        </w:rPr>
        <w:t xml:space="preserve">The </w:t>
      </w:r>
      <w:r w:rsidRPr="00642D70">
        <w:rPr>
          <w:b/>
          <w:lang w:eastAsia="ko-KR"/>
        </w:rPr>
        <w:t>x vector</w:t>
      </w:r>
      <w:r w:rsidRPr="00642D70">
        <w:rPr>
          <w:lang w:eastAsia="ko-KR"/>
        </w:rPr>
        <w:t xml:space="preserve"> represents the vector of decision variables, and they can be real continuous, discrete or the mixture of these two. </w:t>
      </w:r>
    </w:p>
    <w:p w14:paraId="283320E8" w14:textId="77777777" w:rsidR="00802524" w:rsidRPr="00642D70" w:rsidRDefault="00E2697C" w:rsidP="00E0570A">
      <w:pPr>
        <w:numPr>
          <w:ilvl w:val="0"/>
          <w:numId w:val="14"/>
        </w:numPr>
        <w:rPr>
          <w:lang w:eastAsia="ko-KR"/>
        </w:rPr>
      </w:pPr>
      <w:r w:rsidRPr="00642D70">
        <w:rPr>
          <w:lang w:eastAsia="ko-KR"/>
        </w:rPr>
        <w:t xml:space="preserve">The space formed by the objective function values is called the solution space and the space spanned by the decision variables is called the design space or search space </w:t>
      </w:r>
      <w:r w:rsidR="003B1BA2" w:rsidRPr="00642D70">
        <w:rPr>
          <w:b/>
          <w:lang w:eastAsia="ko-KR"/>
        </w:rPr>
        <w:t>R</w:t>
      </w:r>
      <w:r w:rsidR="003B1BA2" w:rsidRPr="00642D70">
        <w:rPr>
          <w:b/>
          <w:vertAlign w:val="superscript"/>
          <w:lang w:eastAsia="ko-KR"/>
        </w:rPr>
        <w:t>n</w:t>
      </w:r>
      <w:r w:rsidR="00724742" w:rsidRPr="00642D70">
        <w:rPr>
          <w:lang w:eastAsia="ko-KR"/>
        </w:rPr>
        <w:t>.</w:t>
      </w:r>
    </w:p>
    <w:p w14:paraId="4C823EA5" w14:textId="77777777" w:rsidR="00724742" w:rsidRPr="00642D70" w:rsidRDefault="00724742" w:rsidP="00E0570A">
      <w:pPr>
        <w:numPr>
          <w:ilvl w:val="0"/>
          <w:numId w:val="14"/>
        </w:numPr>
        <w:rPr>
          <w:lang w:eastAsia="ko-KR"/>
        </w:rPr>
      </w:pPr>
      <w:r w:rsidRPr="00642D70">
        <w:rPr>
          <w:lang w:eastAsia="ko-KR"/>
        </w:rPr>
        <w:t>The functions f</w:t>
      </w:r>
      <w:r w:rsidRPr="00642D70">
        <w:rPr>
          <w:vertAlign w:val="subscript"/>
          <w:lang w:eastAsia="ko-KR"/>
        </w:rPr>
        <w:t>i</w:t>
      </w:r>
      <w:r w:rsidRPr="00642D70">
        <w:rPr>
          <w:lang w:eastAsia="ko-KR"/>
        </w:rPr>
        <w:t xml:space="preserve">(x) where i=1,2,..,M are called the </w:t>
      </w:r>
      <w:r w:rsidRPr="00642D70">
        <w:rPr>
          <w:b/>
          <w:lang w:eastAsia="ko-KR"/>
        </w:rPr>
        <w:t>objective functions</w:t>
      </w:r>
      <w:r w:rsidR="00C45A53" w:rsidRPr="00642D70">
        <w:rPr>
          <w:lang w:eastAsia="ko-KR"/>
        </w:rPr>
        <w:t>.</w:t>
      </w:r>
    </w:p>
    <w:p w14:paraId="3BAA1C07" w14:textId="77777777" w:rsidR="00C45A53" w:rsidRPr="00642D70" w:rsidRDefault="00857FC9" w:rsidP="00E0570A">
      <w:pPr>
        <w:numPr>
          <w:ilvl w:val="0"/>
          <w:numId w:val="14"/>
        </w:numPr>
        <w:rPr>
          <w:lang w:eastAsia="ko-KR"/>
        </w:rPr>
      </w:pPr>
      <w:r w:rsidRPr="00642D70">
        <w:rPr>
          <w:lang w:eastAsia="ko-KR"/>
        </w:rPr>
        <w:t>The equalities for h</w:t>
      </w:r>
      <w:r w:rsidRPr="00642D70">
        <w:rPr>
          <w:vertAlign w:val="subscript"/>
          <w:lang w:eastAsia="ko-KR"/>
        </w:rPr>
        <w:t>j</w:t>
      </w:r>
      <w:r w:rsidRPr="00642D70">
        <w:rPr>
          <w:lang w:eastAsia="ko-KR"/>
        </w:rPr>
        <w:t xml:space="preserve"> and inequalities for g</w:t>
      </w:r>
      <w:r w:rsidRPr="00642D70">
        <w:rPr>
          <w:vertAlign w:val="subscript"/>
          <w:lang w:eastAsia="ko-KR"/>
        </w:rPr>
        <w:t xml:space="preserve">k </w:t>
      </w:r>
      <w:r w:rsidRPr="00642D70">
        <w:rPr>
          <w:lang w:eastAsia="ko-KR"/>
        </w:rPr>
        <w:t xml:space="preserve">are called </w:t>
      </w:r>
      <w:r w:rsidRPr="00642D70">
        <w:rPr>
          <w:b/>
          <w:lang w:eastAsia="ko-KR"/>
        </w:rPr>
        <w:t>constraints</w:t>
      </w:r>
      <w:r w:rsidR="00F44CC0" w:rsidRPr="00642D70">
        <w:rPr>
          <w:lang w:eastAsia="ko-KR"/>
        </w:rPr>
        <w:t>.</w:t>
      </w:r>
    </w:p>
    <w:p w14:paraId="08021B74" w14:textId="77777777" w:rsidR="00F44CC0" w:rsidRPr="00642D70" w:rsidRDefault="00F44CC0" w:rsidP="00724742">
      <w:pPr>
        <w:rPr>
          <w:lang w:eastAsia="ko-KR"/>
        </w:rPr>
      </w:pPr>
      <w:r w:rsidRPr="00642D70">
        <w:rPr>
          <w:lang w:eastAsia="ko-KR"/>
        </w:rPr>
        <w:t>Several criteria are identified by which the optimization can be classified and are presented as follows:</w:t>
      </w:r>
    </w:p>
    <w:p w14:paraId="53E3DBA0" w14:textId="77777777" w:rsidR="00F44CC0" w:rsidRPr="00642D70" w:rsidRDefault="00F44CC0" w:rsidP="00E0570A">
      <w:pPr>
        <w:numPr>
          <w:ilvl w:val="0"/>
          <w:numId w:val="13"/>
        </w:numPr>
        <w:rPr>
          <w:vertAlign w:val="subscript"/>
          <w:lang w:eastAsia="ko-KR"/>
        </w:rPr>
      </w:pPr>
      <w:r w:rsidRPr="00642D70">
        <w:rPr>
          <w:lang w:eastAsia="ko-KR"/>
        </w:rPr>
        <w:t>Number of objectives – the optimization problem can have but one objective (M=1) or more (M&gt;1)</w:t>
      </w:r>
    </w:p>
    <w:p w14:paraId="676D6296" w14:textId="77777777" w:rsidR="00F44CC0" w:rsidRPr="00642D70" w:rsidRDefault="00F44CC0" w:rsidP="00E0570A">
      <w:pPr>
        <w:numPr>
          <w:ilvl w:val="0"/>
          <w:numId w:val="13"/>
        </w:numPr>
        <w:rPr>
          <w:vertAlign w:val="subscript"/>
          <w:lang w:eastAsia="ko-KR"/>
        </w:rPr>
      </w:pPr>
      <w:r w:rsidRPr="00642D70">
        <w:rPr>
          <w:lang w:eastAsia="ko-KR"/>
        </w:rPr>
        <w:t>Number of constraints – the optimization problem can have no constraints (J=K=0) or can have constraints (J+K&gt;0)</w:t>
      </w:r>
    </w:p>
    <w:p w14:paraId="6A6C100C" w14:textId="77777777" w:rsidR="00F44CC0" w:rsidRPr="00642D70" w:rsidRDefault="00F44CC0" w:rsidP="00E0570A">
      <w:pPr>
        <w:numPr>
          <w:ilvl w:val="0"/>
          <w:numId w:val="13"/>
        </w:numPr>
        <w:rPr>
          <w:vertAlign w:val="subscript"/>
          <w:lang w:eastAsia="ko-KR"/>
        </w:rPr>
      </w:pPr>
      <w:r w:rsidRPr="00642D70">
        <w:rPr>
          <w:lang w:eastAsia="ko-KR"/>
        </w:rPr>
        <w:t xml:space="preserve">Function – the optimization problem can have its </w:t>
      </w:r>
      <w:r w:rsidR="009E40EF" w:rsidRPr="00642D70">
        <w:rPr>
          <w:lang w:eastAsia="ko-KR"/>
        </w:rPr>
        <w:t xml:space="preserve">objective </w:t>
      </w:r>
      <w:r w:rsidRPr="00642D70">
        <w:rPr>
          <w:lang w:eastAsia="ko-KR"/>
        </w:rPr>
        <w:t>function either linear or non-linear</w:t>
      </w:r>
    </w:p>
    <w:p w14:paraId="4EB08A5B" w14:textId="77777777" w:rsidR="00F44CC0" w:rsidRPr="00642D70" w:rsidRDefault="00F44CC0" w:rsidP="00E0570A">
      <w:pPr>
        <w:numPr>
          <w:ilvl w:val="0"/>
          <w:numId w:val="13"/>
        </w:numPr>
        <w:rPr>
          <w:vertAlign w:val="subscript"/>
          <w:lang w:eastAsia="ko-KR"/>
        </w:rPr>
      </w:pPr>
      <w:r w:rsidRPr="00642D70">
        <w:rPr>
          <w:lang w:eastAsia="ko-KR"/>
        </w:rPr>
        <w:t>Shape (landscape)</w:t>
      </w:r>
      <w:r w:rsidR="009E40EF" w:rsidRPr="00642D70">
        <w:rPr>
          <w:lang w:eastAsia="ko-KR"/>
        </w:rPr>
        <w:t xml:space="preserve"> – the objective functions that are not linear can be unimodal (only one global optimal solution) or multimodal(more global optimal solutions)</w:t>
      </w:r>
    </w:p>
    <w:p w14:paraId="65B89169" w14:textId="77777777" w:rsidR="00F44CC0" w:rsidRPr="00642D70" w:rsidRDefault="00F44CC0" w:rsidP="00E0570A">
      <w:pPr>
        <w:numPr>
          <w:ilvl w:val="0"/>
          <w:numId w:val="13"/>
        </w:numPr>
        <w:rPr>
          <w:vertAlign w:val="subscript"/>
          <w:lang w:eastAsia="ko-KR"/>
        </w:rPr>
      </w:pPr>
      <w:r w:rsidRPr="00642D70">
        <w:rPr>
          <w:lang w:eastAsia="ko-KR"/>
        </w:rPr>
        <w:t>Type of adjustable decision variables</w:t>
      </w:r>
      <w:r w:rsidR="009E40EF" w:rsidRPr="00642D70">
        <w:rPr>
          <w:lang w:eastAsia="ko-KR"/>
        </w:rPr>
        <w:t xml:space="preserve"> – the adjustable decision variables x</w:t>
      </w:r>
      <w:r w:rsidR="009E40EF" w:rsidRPr="00642D70">
        <w:rPr>
          <w:vertAlign w:val="subscript"/>
          <w:lang w:eastAsia="ko-KR"/>
        </w:rPr>
        <w:t>i</w:t>
      </w:r>
      <w:r w:rsidR="009E40EF" w:rsidRPr="00642D70">
        <w:rPr>
          <w:lang w:eastAsia="ko-KR"/>
        </w:rPr>
        <w:t xml:space="preserve"> can be discrete, continuo</w:t>
      </w:r>
      <w:r w:rsidR="00C314CC" w:rsidRPr="00642D70">
        <w:rPr>
          <w:lang w:eastAsia="ko-KR"/>
        </w:rPr>
        <w:t>u</w:t>
      </w:r>
      <w:r w:rsidR="009E40EF" w:rsidRPr="00642D70">
        <w:rPr>
          <w:lang w:eastAsia="ko-KR"/>
        </w:rPr>
        <w:t>s</w:t>
      </w:r>
      <w:r w:rsidR="00C314CC" w:rsidRPr="00642D70">
        <w:rPr>
          <w:lang w:eastAsia="ko-KR"/>
        </w:rPr>
        <w:t xml:space="preserve"> </w:t>
      </w:r>
      <w:r w:rsidR="00DA1A8C" w:rsidRPr="00642D70">
        <w:rPr>
          <w:lang w:eastAsia="ko-KR"/>
        </w:rPr>
        <w:t>or mixed</w:t>
      </w:r>
      <w:r w:rsidR="00C314CC" w:rsidRPr="00642D70">
        <w:rPr>
          <w:lang w:eastAsia="ko-KR"/>
        </w:rPr>
        <w:t xml:space="preserve"> </w:t>
      </w:r>
    </w:p>
    <w:p w14:paraId="74AF4681" w14:textId="77777777" w:rsidR="00F44CC0" w:rsidRPr="00642D70" w:rsidRDefault="00F44CC0" w:rsidP="00E0570A">
      <w:pPr>
        <w:numPr>
          <w:ilvl w:val="0"/>
          <w:numId w:val="13"/>
        </w:numPr>
        <w:rPr>
          <w:vertAlign w:val="subscript"/>
          <w:lang w:eastAsia="ko-KR"/>
        </w:rPr>
      </w:pPr>
      <w:r w:rsidRPr="00642D70">
        <w:rPr>
          <w:lang w:eastAsia="ko-KR"/>
        </w:rPr>
        <w:t>Determinism</w:t>
      </w:r>
      <w:r w:rsidR="007E2968" w:rsidRPr="00642D70">
        <w:rPr>
          <w:lang w:eastAsia="ko-KR"/>
        </w:rPr>
        <w:t xml:space="preserve"> – the system can be either deterministic or stochastic</w:t>
      </w:r>
    </w:p>
    <w:p w14:paraId="0330A925" w14:textId="77777777" w:rsidR="001F35F6" w:rsidRPr="00642D70" w:rsidRDefault="001F35F6" w:rsidP="00460936">
      <w:pPr>
        <w:rPr>
          <w:lang w:eastAsia="ko-KR"/>
        </w:rPr>
      </w:pPr>
      <w:r w:rsidRPr="00642D70">
        <w:rPr>
          <w:lang w:eastAsia="ko-KR"/>
        </w:rPr>
        <w:t xml:space="preserve">As opposed to optimization algorithms and iterative methods, metaheuristics do not guarantee that a globally optimal solution can be found on some class of problems. [10] Many metaheuristics implement some form of stochastic optimization, so that the solution found is dependent on the set of random variables generated. By searching over a large set </w:t>
      </w:r>
      <w:r w:rsidRPr="00642D70">
        <w:rPr>
          <w:lang w:eastAsia="ko-KR"/>
        </w:rPr>
        <w:lastRenderedPageBreak/>
        <w:t>of feasible solutions, metaheuristics can often find good solutions with less computational effort than algorithms, iterative methods, or simple heuristics. As such they are useful approaches for optimization problems.</w:t>
      </w:r>
    </w:p>
    <w:p w14:paraId="7CD5A1AA" w14:textId="77777777" w:rsidR="0009444B" w:rsidRPr="00642D70" w:rsidRDefault="00544B7C" w:rsidP="00460936">
      <w:r w:rsidRPr="00642D70">
        <w:rPr>
          <w:color w:val="252525"/>
          <w:shd w:val="clear" w:color="auto" w:fill="FFFFFF"/>
        </w:rPr>
        <w:t xml:space="preserve">A way of characterizing </w:t>
      </w:r>
      <w:r w:rsidR="0009444B" w:rsidRPr="00642D70">
        <w:rPr>
          <w:color w:val="252525"/>
          <w:shd w:val="clear" w:color="auto" w:fill="FFFFFF"/>
        </w:rPr>
        <w:t>the type of search strategy.</w:t>
      </w:r>
      <w:r w:rsidR="00237FB1" w:rsidRPr="00642D70">
        <w:rPr>
          <w:color w:val="252525"/>
          <w:shd w:val="clear" w:color="auto" w:fill="FFFFFF"/>
        </w:rPr>
        <w:t xml:space="preserve"> </w:t>
      </w:r>
      <w:r w:rsidR="0009444B" w:rsidRPr="00642D70">
        <w:rPr>
          <w:color w:val="252525"/>
          <w:shd w:val="clear" w:color="auto" w:fill="FFFFFF"/>
          <w:vertAlign w:val="superscript"/>
        </w:rPr>
        <w:t>[10]</w:t>
      </w:r>
      <w:r w:rsidR="0009444B" w:rsidRPr="00642D70">
        <w:rPr>
          <w:rStyle w:val="apple-converted-space"/>
          <w:color w:val="252525"/>
          <w:shd w:val="clear" w:color="auto" w:fill="FFFFFF"/>
        </w:rPr>
        <w:t> </w:t>
      </w:r>
      <w:r w:rsidR="0009444B" w:rsidRPr="00642D70">
        <w:rPr>
          <w:color w:val="252525"/>
          <w:shd w:val="clear" w:color="auto" w:fill="FFFFFF"/>
        </w:rPr>
        <w:t>One type of search strategy is an improvement on simple local search algorithms; Metaheuristics of this type include</w:t>
      </w:r>
      <w:r w:rsidR="0009444B" w:rsidRPr="00642D70">
        <w:rPr>
          <w:rStyle w:val="apple-converted-space"/>
          <w:color w:val="252525"/>
          <w:shd w:val="clear" w:color="auto" w:fill="FFFFFF"/>
        </w:rPr>
        <w:t> </w:t>
      </w:r>
      <w:r w:rsidR="00BE64C4" w:rsidRPr="00642D70">
        <w:rPr>
          <w:rStyle w:val="apple-converted-space"/>
          <w:color w:val="252525"/>
          <w:shd w:val="clear" w:color="auto" w:fill="FFFFFF"/>
        </w:rPr>
        <w:t>simulated annealing</w:t>
      </w:r>
      <w:r w:rsidR="0009444B" w:rsidRPr="00642D70">
        <w:rPr>
          <w:color w:val="252525"/>
          <w:shd w:val="clear" w:color="auto" w:fill="FFFFFF"/>
        </w:rPr>
        <w:t>,</w:t>
      </w:r>
      <w:r w:rsidR="00BE64C4" w:rsidRPr="00642D70">
        <w:rPr>
          <w:color w:val="252525"/>
          <w:shd w:val="clear" w:color="auto" w:fill="FFFFFF"/>
        </w:rPr>
        <w:t xml:space="preserve"> tabu search, iterated local search variable neighborhood search and GRASP</w:t>
      </w:r>
      <w:r w:rsidR="0009444B" w:rsidRPr="00642D70">
        <w:rPr>
          <w:color w:val="252525"/>
          <w:shd w:val="clear" w:color="auto" w:fill="FFFFFF"/>
        </w:rPr>
        <w:t>.</w:t>
      </w:r>
      <w:r w:rsidR="0009444B" w:rsidRPr="00642D70">
        <w:rPr>
          <w:rStyle w:val="apple-converted-space"/>
          <w:color w:val="252525"/>
          <w:shd w:val="clear" w:color="auto" w:fill="FFFFFF"/>
        </w:rPr>
        <w:t> </w:t>
      </w:r>
      <w:r w:rsidR="0009444B" w:rsidRPr="00642D70">
        <w:rPr>
          <w:color w:val="252525"/>
          <w:shd w:val="clear" w:color="auto" w:fill="FFFFFF"/>
        </w:rPr>
        <w:t>The other type of search strategy has a learning component to the search; metaheuristics of this type include</w:t>
      </w:r>
      <w:r w:rsidR="0009444B" w:rsidRPr="00642D70">
        <w:rPr>
          <w:rStyle w:val="apple-converted-space"/>
          <w:color w:val="252525"/>
          <w:shd w:val="clear" w:color="auto" w:fill="FFFFFF"/>
        </w:rPr>
        <w:t> </w:t>
      </w:r>
      <w:r w:rsidR="00BE64C4" w:rsidRPr="00642D70">
        <w:t>ant colony optimization, evolutionary computing and genetic algorithms.</w:t>
      </w:r>
    </w:p>
    <w:p w14:paraId="2AA803ED" w14:textId="77777777" w:rsidR="00D72869" w:rsidRPr="00642D70" w:rsidRDefault="00D72869" w:rsidP="00460936">
      <w:pPr>
        <w:rPr>
          <w:rStyle w:val="apple-converted-space"/>
          <w:color w:val="252525"/>
          <w:shd w:val="clear" w:color="auto" w:fill="FFFFFF"/>
        </w:rPr>
      </w:pPr>
      <w:r w:rsidRPr="00642D70">
        <w:t>Another way of classifying is single solution vs population-based searches. [10] Single solution approaches focus</w:t>
      </w:r>
      <w:r w:rsidRPr="00642D70">
        <w:rPr>
          <w:rStyle w:val="WW8Num1z0"/>
          <w:color w:val="252525"/>
          <w:shd w:val="clear" w:color="auto" w:fill="FFFFFF"/>
        </w:rPr>
        <w:t xml:space="preserve"> </w:t>
      </w:r>
      <w:r w:rsidRPr="00642D70">
        <w:rPr>
          <w:color w:val="252525"/>
          <w:shd w:val="clear" w:color="auto" w:fill="FFFFFF"/>
        </w:rPr>
        <w:t>on modifying and improving a single candidate solution; single solution metaheuristics include</w:t>
      </w:r>
      <w:r w:rsidRPr="00642D70">
        <w:rPr>
          <w:rStyle w:val="apple-converted-space"/>
          <w:color w:val="252525"/>
          <w:shd w:val="clear" w:color="auto" w:fill="FFFFFF"/>
        </w:rPr>
        <w:t> simulated annealing, iterated local search, variable neighborhood search and guided local search.</w:t>
      </w:r>
      <w:r w:rsidR="00A413C3" w:rsidRPr="00642D70">
        <w:rPr>
          <w:rStyle w:val="apple-converted-space"/>
          <w:color w:val="252525"/>
          <w:shd w:val="clear" w:color="auto" w:fill="FFFFFF"/>
        </w:rPr>
        <w:t xml:space="preserve"> [12</w:t>
      </w:r>
      <w:r w:rsidR="00EA39C2" w:rsidRPr="00642D70">
        <w:rPr>
          <w:rStyle w:val="apple-converted-space"/>
          <w:color w:val="252525"/>
          <w:shd w:val="clear" w:color="auto" w:fill="FFFFFF"/>
        </w:rPr>
        <w:t xml:space="preserve">] </w:t>
      </w:r>
      <w:r w:rsidR="00EA39C2" w:rsidRPr="00642D70">
        <w:rPr>
          <w:color w:val="252525"/>
          <w:shd w:val="clear" w:color="auto" w:fill="FFFFFF"/>
        </w:rPr>
        <w:t>Population-based approaches maintain and improve multiple candidate solutions, often using population characteristics to guide the search; population based metaheuristics include</w:t>
      </w:r>
      <w:r w:rsidR="00EA39C2" w:rsidRPr="00642D70">
        <w:rPr>
          <w:rStyle w:val="apple-converted-space"/>
          <w:color w:val="252525"/>
          <w:shd w:val="clear" w:color="auto" w:fill="FFFFFF"/>
        </w:rPr>
        <w:t> evolutionary computation, genetic algorithms and particle swarm optimization.</w:t>
      </w:r>
    </w:p>
    <w:p w14:paraId="0AAB6DBF" w14:textId="77777777" w:rsidR="00EA39C2" w:rsidRPr="00642D70" w:rsidRDefault="00734470" w:rsidP="00460936">
      <w:pPr>
        <w:rPr>
          <w:lang w:eastAsia="ko-KR"/>
        </w:rPr>
      </w:pPr>
      <w:r w:rsidRPr="00642D70">
        <w:rPr>
          <w:lang w:eastAsia="ko-KR"/>
        </w:rPr>
        <w:t>Swarm Intelligence is another category of metaheuristics which is collective behavior of decentralized, self-organized agents in a population or swarm.</w:t>
      </w:r>
    </w:p>
    <w:p w14:paraId="6D9DF946" w14:textId="77777777" w:rsidR="00734470" w:rsidRPr="00642D70" w:rsidRDefault="00734470" w:rsidP="00460936">
      <w:pPr>
        <w:rPr>
          <w:color w:val="252525"/>
          <w:shd w:val="clear" w:color="auto" w:fill="FFFFFF"/>
        </w:rPr>
      </w:pPr>
      <w:r w:rsidRPr="00642D70">
        <w:rPr>
          <w:lang w:eastAsia="ko-KR"/>
        </w:rPr>
        <w:t xml:space="preserve">In addition to the serial algorithms above, there are </w:t>
      </w:r>
      <w:r w:rsidRPr="00642D70">
        <w:rPr>
          <w:b/>
          <w:lang w:eastAsia="ko-KR"/>
        </w:rPr>
        <w:t>hybrid</w:t>
      </w:r>
      <w:r w:rsidRPr="00642D70">
        <w:rPr>
          <w:lang w:eastAsia="ko-KR"/>
        </w:rPr>
        <w:t xml:space="preserve"> and </w:t>
      </w:r>
      <w:r w:rsidRPr="00642D70">
        <w:rPr>
          <w:b/>
          <w:lang w:eastAsia="ko-KR"/>
        </w:rPr>
        <w:t>parallel metaheuristics.</w:t>
      </w:r>
      <w:r w:rsidR="00A413C3" w:rsidRPr="00642D70">
        <w:rPr>
          <w:lang w:eastAsia="ko-KR"/>
        </w:rPr>
        <w:t xml:space="preserve"> [12</w:t>
      </w:r>
      <w:r w:rsidRPr="00642D70">
        <w:rPr>
          <w:lang w:eastAsia="ko-KR"/>
        </w:rPr>
        <w:t xml:space="preserve">] A </w:t>
      </w:r>
      <w:r w:rsidRPr="00642D70">
        <w:rPr>
          <w:b/>
          <w:lang w:eastAsia="ko-KR"/>
        </w:rPr>
        <w:t>hybrid metaheuristic</w:t>
      </w:r>
      <w:r w:rsidRPr="00642D70">
        <w:rPr>
          <w:lang w:eastAsia="ko-KR"/>
        </w:rPr>
        <w:t xml:space="preserve"> is </w:t>
      </w:r>
      <w:r w:rsidRPr="00642D70">
        <w:rPr>
          <w:color w:val="252525"/>
          <w:shd w:val="clear" w:color="auto" w:fill="FFFFFF"/>
        </w:rPr>
        <w:t>one which combines a metaheuristic with other optimization approaches, such as algorithms from</w:t>
      </w:r>
      <w:r w:rsidRPr="00642D70">
        <w:rPr>
          <w:rStyle w:val="apple-converted-space"/>
          <w:color w:val="252525"/>
          <w:shd w:val="clear" w:color="auto" w:fill="FFFFFF"/>
        </w:rPr>
        <w:t xml:space="preserve"> mathematical programming, constraint programming and machine learning. </w:t>
      </w:r>
      <w:r w:rsidRPr="00642D70">
        <w:rPr>
          <w:color w:val="252525"/>
          <w:shd w:val="clear" w:color="auto" w:fill="FFFFFF"/>
        </w:rPr>
        <w:t>Both components of a hybrid metaheuristic may run concurrently and exchange information to guide the search. A parallel metaheuristic is one which uses the techniques of parallel programming to run multiple metaheuristic searches in parallel; these may range from simple distributed schemes to concurrent search runs that interact to improve the overall solution.</w:t>
      </w:r>
    </w:p>
    <w:p w14:paraId="6070D7CE" w14:textId="77777777" w:rsidR="00724742" w:rsidRPr="00642D70" w:rsidRDefault="007D1945" w:rsidP="0075306A">
      <w:pPr>
        <w:rPr>
          <w:b/>
          <w:vertAlign w:val="superscript"/>
          <w:lang w:eastAsia="ko-KR"/>
        </w:rPr>
      </w:pPr>
      <w:r w:rsidRPr="00642D70">
        <w:rPr>
          <w:color w:val="252525"/>
          <w:shd w:val="clear" w:color="auto" w:fill="FFFFFF"/>
        </w:rPr>
        <w:t xml:space="preserve">The use of metaheuristics is for combinatorial optimization in which an optimal solution is sought over a discrete search space. An example problem is the travelling salesman problem where the search space of the problem increases, which makes an exhaustive search for the optimal solution infeasible. [11] </w:t>
      </w:r>
      <w:r w:rsidRPr="00642D70">
        <w:rPr>
          <w:color w:val="252525"/>
          <w:sz w:val="21"/>
          <w:szCs w:val="21"/>
          <w:shd w:val="clear" w:color="auto" w:fill="FFFFFF"/>
        </w:rPr>
        <w:t>Additionally, multidimensional combinatorial problems, including most design problems in engineering such as form-finding and behavior-finding, suffer from the</w:t>
      </w:r>
      <w:r w:rsidRPr="00642D70">
        <w:rPr>
          <w:rStyle w:val="apple-converted-space"/>
          <w:color w:val="252525"/>
          <w:sz w:val="21"/>
          <w:szCs w:val="21"/>
          <w:shd w:val="clear" w:color="auto" w:fill="FFFFFF"/>
        </w:rPr>
        <w:t> curse of dimensionality</w:t>
      </w:r>
      <w:r w:rsidRPr="00642D70">
        <w:rPr>
          <w:color w:val="252525"/>
          <w:sz w:val="21"/>
          <w:szCs w:val="21"/>
          <w:shd w:val="clear" w:color="auto" w:fill="FFFFFF"/>
        </w:rPr>
        <w:t>, which also makes them infeasible for exhaustive search or</w:t>
      </w:r>
      <w:r w:rsidRPr="00642D70">
        <w:rPr>
          <w:rStyle w:val="apple-converted-space"/>
          <w:color w:val="252525"/>
          <w:sz w:val="21"/>
          <w:szCs w:val="21"/>
          <w:shd w:val="clear" w:color="auto" w:fill="FFFFFF"/>
        </w:rPr>
        <w:t> analytical methods</w:t>
      </w:r>
      <w:r w:rsidRPr="00642D70">
        <w:rPr>
          <w:color w:val="252525"/>
          <w:sz w:val="21"/>
          <w:szCs w:val="21"/>
          <w:shd w:val="clear" w:color="auto" w:fill="FFFFFF"/>
        </w:rPr>
        <w:t>. Popular metaheuristics for combinatorial problems include</w:t>
      </w:r>
      <w:r w:rsidRPr="00642D70">
        <w:rPr>
          <w:rStyle w:val="apple-converted-space"/>
          <w:color w:val="252525"/>
          <w:sz w:val="21"/>
          <w:szCs w:val="21"/>
          <w:shd w:val="clear" w:color="auto" w:fill="FFFFFF"/>
        </w:rPr>
        <w:t> </w:t>
      </w:r>
      <w:r w:rsidR="004843B9" w:rsidRPr="00642D70">
        <w:rPr>
          <w:rStyle w:val="apple-converted-space"/>
          <w:color w:val="252525"/>
          <w:sz w:val="21"/>
          <w:szCs w:val="21"/>
          <w:shd w:val="clear" w:color="auto" w:fill="FFFFFF"/>
        </w:rPr>
        <w:t>simulated annealing</w:t>
      </w:r>
      <w:r w:rsidR="00BC5F1D" w:rsidRPr="00642D70">
        <w:rPr>
          <w:color w:val="252525"/>
          <w:sz w:val="21"/>
          <w:szCs w:val="21"/>
          <w:shd w:val="clear" w:color="auto" w:fill="FFFFFF"/>
        </w:rPr>
        <w:t>,</w:t>
      </w:r>
      <w:r w:rsidR="004843B9" w:rsidRPr="00642D70">
        <w:rPr>
          <w:color w:val="252525"/>
          <w:sz w:val="21"/>
          <w:szCs w:val="21"/>
          <w:shd w:val="clear" w:color="auto" w:fill="FFFFFF"/>
        </w:rPr>
        <w:t xml:space="preserve"> genetic algorithms</w:t>
      </w:r>
      <w:r w:rsidR="00BC5F1D" w:rsidRPr="00642D70">
        <w:rPr>
          <w:color w:val="252525"/>
          <w:sz w:val="21"/>
          <w:szCs w:val="21"/>
          <w:shd w:val="clear" w:color="auto" w:fill="FFFFFF"/>
        </w:rPr>
        <w:t>, scatter search and tabu search.</w:t>
      </w:r>
      <w:r w:rsidR="00BC5F1D" w:rsidRPr="00642D70">
        <w:rPr>
          <w:b/>
          <w:vertAlign w:val="superscript"/>
          <w:lang w:eastAsia="ko-KR"/>
        </w:rPr>
        <w:t xml:space="preserve"> </w:t>
      </w:r>
    </w:p>
    <w:p w14:paraId="6413F0E5" w14:textId="77777777" w:rsidR="00E01EA7" w:rsidRPr="00642D70" w:rsidRDefault="00D16183" w:rsidP="0075306A">
      <w:pPr>
        <w:rPr>
          <w:rStyle w:val="apple-converted-space"/>
          <w:color w:val="000000"/>
          <w:shd w:val="clear" w:color="auto" w:fill="FFFFFF"/>
        </w:rPr>
      </w:pPr>
      <w:r w:rsidRPr="00642D70">
        <w:rPr>
          <w:color w:val="000000"/>
          <w:shd w:val="clear" w:color="auto" w:fill="FFFFFF"/>
        </w:rPr>
        <w:t xml:space="preserve">For solving an </w:t>
      </w:r>
      <w:r w:rsidR="003455E3" w:rsidRPr="00642D70">
        <w:rPr>
          <w:color w:val="000000"/>
          <w:shd w:val="clear" w:color="auto" w:fill="FFFFFF"/>
        </w:rPr>
        <w:t>optimization problem, efficient search or optimization algorithms are needed. There are many optimization algorithms which can be classified in many ways, depending on the focus and characteristics.</w:t>
      </w:r>
      <w:r w:rsidR="005E3FD0" w:rsidRPr="00642D70">
        <w:rPr>
          <w:color w:val="000000"/>
          <w:shd w:val="clear" w:color="auto" w:fill="FFFFFF"/>
        </w:rPr>
        <w:t xml:space="preserve"> </w:t>
      </w:r>
      <w:r w:rsidR="005E3FD0" w:rsidRPr="00642D70">
        <w:rPr>
          <w:rStyle w:val="apple-converted-space"/>
          <w:color w:val="000000"/>
          <w:shd w:val="clear" w:color="auto" w:fill="FFFFFF"/>
        </w:rPr>
        <w:t> </w:t>
      </w:r>
    </w:p>
    <w:p w14:paraId="6C0D7314" w14:textId="77777777" w:rsidR="003455E3" w:rsidRPr="00642D70" w:rsidRDefault="005E3FD0" w:rsidP="0075306A">
      <w:pPr>
        <w:rPr>
          <w:lang w:eastAsia="ko-KR"/>
        </w:rPr>
      </w:pPr>
      <w:r w:rsidRPr="00642D70">
        <w:rPr>
          <w:color w:val="000000"/>
          <w:shd w:val="clear" w:color="auto" w:fill="FFFFFF"/>
        </w:rPr>
        <w:t xml:space="preserve">Optimization can be classified into gradient-based algorithms and derivative-free or gradient-free algorithms. </w:t>
      </w:r>
      <w:r w:rsidR="0040110E" w:rsidRPr="00642D70">
        <w:rPr>
          <w:color w:val="000000"/>
          <w:shd w:val="clear" w:color="auto" w:fill="FFFFFF"/>
          <w:vertAlign w:val="superscript"/>
        </w:rPr>
        <w:t>[10]</w:t>
      </w:r>
      <w:r w:rsidRPr="00642D70">
        <w:rPr>
          <w:color w:val="000000"/>
          <w:shd w:val="clear" w:color="auto" w:fill="FFFFFF"/>
        </w:rPr>
        <w:t xml:space="preserve">Gradient-based algorithms such as </w:t>
      </w:r>
      <w:r w:rsidRPr="00642D70">
        <w:rPr>
          <w:b/>
          <w:color w:val="000000"/>
          <w:shd w:val="clear" w:color="auto" w:fill="FFFFFF"/>
        </w:rPr>
        <w:t>hill-climbing</w:t>
      </w:r>
      <w:r w:rsidRPr="00642D70">
        <w:rPr>
          <w:color w:val="000000"/>
          <w:shd w:val="clear" w:color="auto" w:fill="FFFFFF"/>
        </w:rPr>
        <w:t xml:space="preserve"> use derivative information, and they are often very efficient. Derivative-free algorithms do not use any derivative information but the values of the function itself. Some functions may have discontinuities or it may be expensive to calculate derivatives accurately, and thus derivative-free algorithms</w:t>
      </w:r>
      <w:r w:rsidR="00CC6B32" w:rsidRPr="00642D70">
        <w:rPr>
          <w:color w:val="000000"/>
          <w:shd w:val="clear" w:color="auto" w:fill="FFFFFF"/>
        </w:rPr>
        <w:t>.</w:t>
      </w:r>
    </w:p>
    <w:p w14:paraId="5B04CA10" w14:textId="77777777" w:rsidR="00F414ED" w:rsidRPr="00642D70" w:rsidRDefault="00FC4031" w:rsidP="0075306A">
      <w:pPr>
        <w:rPr>
          <w:color w:val="000000"/>
          <w:shd w:val="clear" w:color="auto" w:fill="FFFFFF"/>
        </w:rPr>
      </w:pPr>
      <w:r w:rsidRPr="00642D70">
        <w:rPr>
          <w:color w:val="000000"/>
          <w:shd w:val="clear" w:color="auto" w:fill="FFFFFF"/>
          <w:vertAlign w:val="superscript"/>
        </w:rPr>
        <w:t>[10]</w:t>
      </w:r>
      <w:r w:rsidR="0040110E" w:rsidRPr="00642D70">
        <w:rPr>
          <w:color w:val="000000"/>
          <w:shd w:val="clear" w:color="auto" w:fill="FFFFFF"/>
        </w:rPr>
        <w:t>I</w:t>
      </w:r>
      <w:r w:rsidR="00E01EA7" w:rsidRPr="00642D70">
        <w:rPr>
          <w:lang w:eastAsia="ko-KR"/>
        </w:rPr>
        <w:t xml:space="preserve">n another perspective, </w:t>
      </w:r>
      <w:r w:rsidR="00B91C48" w:rsidRPr="00642D70">
        <w:rPr>
          <w:color w:val="000000"/>
          <w:shd w:val="clear" w:color="auto" w:fill="FFFFFF"/>
        </w:rPr>
        <w:t xml:space="preserve">optimization algorithms can be classified into trajectory-based and population-based. A trajectory-based algorithm typically uses a single agent or one solution at a time, which will trace out a path as the iterations continue. Hill-climbing is trajectory-based, and it links the starting point with the final point via a piecewise zigzag </w:t>
      </w:r>
      <w:r w:rsidR="00B91C48" w:rsidRPr="00642D70">
        <w:rPr>
          <w:color w:val="000000"/>
          <w:shd w:val="clear" w:color="auto" w:fill="FFFFFF"/>
        </w:rPr>
        <w:lastRenderedPageBreak/>
        <w:t>path. Another important example is simulated annealing which is a widely used metaheuristic algorithm.</w:t>
      </w:r>
    </w:p>
    <w:p w14:paraId="61C8B522" w14:textId="77777777" w:rsidR="003455E3" w:rsidRPr="00642D70" w:rsidRDefault="008C3355" w:rsidP="0075306A">
      <w:pPr>
        <w:rPr>
          <w:color w:val="000000"/>
          <w:shd w:val="clear" w:color="auto" w:fill="FFFFFF"/>
        </w:rPr>
      </w:pPr>
      <w:r w:rsidRPr="00642D70">
        <w:rPr>
          <w:color w:val="000000"/>
          <w:shd w:val="clear" w:color="auto" w:fill="FFFFFF"/>
          <w:vertAlign w:val="superscript"/>
        </w:rPr>
        <w:t>[10]</w:t>
      </w:r>
      <w:r w:rsidR="00F414ED" w:rsidRPr="00642D70">
        <w:rPr>
          <w:color w:val="000000"/>
          <w:shd w:val="clear" w:color="auto" w:fill="FFFFFF"/>
        </w:rPr>
        <w:t>If an algorithm works in a mechanical deterministic manner without any random nature, it is called deterministic. For such an algorithm, it will reach the same final solution if we start with the same initial point. Hill-climbing and downhill simplex are good examples of deterministic algorithms. On the other hand, if there is some randomness in the algorithm, the algorithm will usually reach a different point every time the algorithm is executed, even though the same initial point is used.</w:t>
      </w:r>
    </w:p>
    <w:p w14:paraId="6BD9B3B6" w14:textId="77777777" w:rsidR="00FC421C" w:rsidRPr="00642D70" w:rsidRDefault="00FC421C" w:rsidP="0075306A">
      <w:pPr>
        <w:rPr>
          <w:color w:val="000000"/>
          <w:shd w:val="clear" w:color="auto" w:fill="FFFFFF"/>
        </w:rPr>
      </w:pPr>
      <w:r w:rsidRPr="00642D70">
        <w:rPr>
          <w:color w:val="000000"/>
          <w:shd w:val="clear" w:color="auto" w:fill="FFFFFF"/>
        </w:rPr>
        <w:t>A basis for algorithm classification can also be search capabilities. In this case, algorithms can be divided into local and global search algorithms. Local search algorithms typically converge towards a local optimum, not necessarily (often not) the global optimum, and such an algorithm is often deterministic and has no ability to escape from local optima. Simple hill-climbing is such an example. On the other hand, for global optimization, local search algorithms are not suitable, and global search algorithms should be used. Modern metaheuristic algorithms in most cases tend to be suitable for global optimization, though not always successful or efficient. A simple strategy such as hill-climbing with random restarts can turn a local search algorithm into an algorithm with global search capability. In essence, randomization is an efficient component for global search algorithms.</w:t>
      </w:r>
    </w:p>
    <w:p w14:paraId="19D04F92" w14:textId="77777777" w:rsidR="00D11043" w:rsidRPr="00642D70" w:rsidRDefault="00D11043" w:rsidP="0075306A">
      <w:pPr>
        <w:rPr>
          <w:lang w:eastAsia="ko-KR"/>
        </w:rPr>
      </w:pPr>
      <w:r w:rsidRPr="00642D70">
        <w:rPr>
          <w:color w:val="000000"/>
          <w:shd w:val="clear" w:color="auto" w:fill="FFFFFF"/>
        </w:rPr>
        <w:t>Algorithms may not exactly fit into each category. It can be a so-called mixed type or hybrid, which uses some combination of deterministic components with randomness, or combines one algorithm with another so as to design more efficient algorithms.</w:t>
      </w:r>
    </w:p>
    <w:p w14:paraId="678950A7" w14:textId="77777777" w:rsidR="003455E3" w:rsidRPr="00642D70" w:rsidRDefault="006B3EBD" w:rsidP="006B3EBD">
      <w:pPr>
        <w:pStyle w:val="Heading2"/>
        <w:rPr>
          <w:rFonts w:cs="Times New Roman"/>
        </w:rPr>
      </w:pPr>
      <w:bookmarkStart w:id="20" w:name="_Toc422322384"/>
      <w:r w:rsidRPr="00642D70">
        <w:rPr>
          <w:rFonts w:cs="Times New Roman"/>
        </w:rPr>
        <w:t>Hill-Climbing</w:t>
      </w:r>
      <w:bookmarkEnd w:id="20"/>
      <w:r w:rsidRPr="00642D70">
        <w:rPr>
          <w:rFonts w:cs="Times New Roman"/>
        </w:rPr>
        <w:t xml:space="preserve"> </w:t>
      </w:r>
    </w:p>
    <w:p w14:paraId="19E814DA" w14:textId="77777777" w:rsidR="00AF2E86" w:rsidRPr="00642D70" w:rsidRDefault="00AF2E86" w:rsidP="00AF2E86">
      <w:pPr>
        <w:rPr>
          <w:lang w:eastAsia="ko-KR"/>
        </w:rPr>
      </w:pPr>
    </w:p>
    <w:p w14:paraId="77749E2C" w14:textId="77777777" w:rsidR="00F41EFE" w:rsidRPr="00642D70" w:rsidRDefault="005576AA" w:rsidP="0075306A">
      <w:pPr>
        <w:rPr>
          <w:color w:val="252525"/>
          <w:shd w:val="clear" w:color="auto" w:fill="FFFFFF"/>
        </w:rPr>
      </w:pPr>
      <w:r w:rsidRPr="00642D70">
        <w:rPr>
          <w:bCs/>
          <w:color w:val="252525"/>
          <w:shd w:val="clear" w:color="auto" w:fill="FFFFFF"/>
        </w:rPr>
        <w:t>Hill climbing</w:t>
      </w:r>
      <w:r w:rsidRPr="00642D70">
        <w:rPr>
          <w:rStyle w:val="apple-converted-space"/>
          <w:color w:val="252525"/>
          <w:shd w:val="clear" w:color="auto" w:fill="FFFFFF"/>
        </w:rPr>
        <w:t> </w:t>
      </w:r>
      <w:r w:rsidRPr="00642D70">
        <w:rPr>
          <w:color w:val="252525"/>
          <w:shd w:val="clear" w:color="auto" w:fill="FFFFFF"/>
        </w:rPr>
        <w:t>is a mathematical optimization technique which belongs to the family of</w:t>
      </w:r>
      <w:r w:rsidRPr="00642D70">
        <w:rPr>
          <w:rStyle w:val="apple-converted-space"/>
          <w:color w:val="252525"/>
          <w:shd w:val="clear" w:color="auto" w:fill="FFFFFF"/>
        </w:rPr>
        <w:t> local search</w:t>
      </w:r>
      <w:r w:rsidRPr="00642D70">
        <w:rPr>
          <w:color w:val="252525"/>
          <w:shd w:val="clear" w:color="auto" w:fill="FFFFFF"/>
        </w:rPr>
        <w:t>. It is an iterative algorithm that starts with an arbitrary solution to a problem, then attempts to find a better solution by incrementally</w:t>
      </w:r>
      <w:r w:rsidRPr="00642D70">
        <w:rPr>
          <w:rStyle w:val="apple-converted-space"/>
          <w:color w:val="252525"/>
          <w:shd w:val="clear" w:color="auto" w:fill="FFFFFF"/>
        </w:rPr>
        <w:t> </w:t>
      </w:r>
      <w:r w:rsidRPr="00642D70">
        <w:rPr>
          <w:color w:val="252525"/>
          <w:shd w:val="clear" w:color="auto" w:fill="FFFFFF"/>
        </w:rPr>
        <w:t>changing a single element of the solution. If the change produces a better solution, an incremental change is made to the new solution, repeating until no further improvements can be found.</w:t>
      </w:r>
    </w:p>
    <w:p w14:paraId="4FE4F9EA" w14:textId="77777777" w:rsidR="00C7664C" w:rsidRPr="00642D70" w:rsidRDefault="003B049B" w:rsidP="00C7664C">
      <w:pPr>
        <w:rPr>
          <w:shd w:val="clear" w:color="auto" w:fill="FFFFFF"/>
          <w:vertAlign w:val="superscript"/>
        </w:rPr>
      </w:pPr>
      <w:r w:rsidRPr="00642D70">
        <w:rPr>
          <w:lang w:eastAsia="ko-KR"/>
        </w:rPr>
        <w:t xml:space="preserve">For finding local optimum </w:t>
      </w:r>
      <w:r w:rsidRPr="00642D70">
        <w:rPr>
          <w:color w:val="252525"/>
          <w:shd w:val="clear" w:color="auto" w:fill="FFFFFF"/>
        </w:rPr>
        <w:t>(a solution that cannot be im</w:t>
      </w:r>
      <w:r w:rsidR="00F540C5" w:rsidRPr="00642D70">
        <w:rPr>
          <w:color w:val="252525"/>
          <w:shd w:val="clear" w:color="auto" w:fill="FFFFFF"/>
        </w:rPr>
        <w:t>proved by considering a neighbo</w:t>
      </w:r>
      <w:r w:rsidRPr="00642D70">
        <w:rPr>
          <w:color w:val="252525"/>
          <w:shd w:val="clear" w:color="auto" w:fill="FFFFFF"/>
        </w:rPr>
        <w:t>ring configuration) but it is not necessarily guaranteed to find the best possible solution (the</w:t>
      </w:r>
      <w:r w:rsidRPr="00642D70">
        <w:rPr>
          <w:rStyle w:val="apple-converted-space"/>
          <w:color w:val="252525"/>
          <w:shd w:val="clear" w:color="auto" w:fill="FFFFFF"/>
        </w:rPr>
        <w:t> </w:t>
      </w:r>
      <w:r w:rsidRPr="00642D70">
        <w:rPr>
          <w:shd w:val="clear" w:color="auto" w:fill="FFFFFF"/>
        </w:rPr>
        <w:t>global optimum</w:t>
      </w:r>
      <w:r w:rsidRPr="00642D70">
        <w:rPr>
          <w:color w:val="252525"/>
          <w:shd w:val="clear" w:color="auto" w:fill="FFFFFF"/>
        </w:rPr>
        <w:t>) out of all possible solutions (the</w:t>
      </w:r>
      <w:r w:rsidRPr="00642D70">
        <w:rPr>
          <w:rStyle w:val="apple-converted-space"/>
          <w:color w:val="252525"/>
          <w:shd w:val="clear" w:color="auto" w:fill="FFFFFF"/>
        </w:rPr>
        <w:t> </w:t>
      </w:r>
      <w:r w:rsidRPr="00642D70">
        <w:rPr>
          <w:shd w:val="clear" w:color="auto" w:fill="FFFFFF"/>
        </w:rPr>
        <w:t>search space</w:t>
      </w:r>
      <w:r w:rsidRPr="00642D70">
        <w:rPr>
          <w:color w:val="252525"/>
          <w:shd w:val="clear" w:color="auto" w:fill="FFFFFF"/>
        </w:rPr>
        <w:t>) hill climbing is an appropriate choice.</w:t>
      </w:r>
      <w:r w:rsidR="00BA6FB4" w:rsidRPr="00642D70">
        <w:rPr>
          <w:color w:val="252525"/>
          <w:shd w:val="clear" w:color="auto" w:fill="FFFFFF"/>
        </w:rPr>
        <w:t xml:space="preserve"> </w:t>
      </w:r>
      <w:r w:rsidR="00BA6FB4" w:rsidRPr="00642D70">
        <w:rPr>
          <w:rStyle w:val="apple-converted-space"/>
          <w:color w:val="252525"/>
          <w:shd w:val="clear" w:color="auto" w:fill="FFFFFF"/>
        </w:rPr>
        <w:t> </w:t>
      </w:r>
      <w:r w:rsidR="00BA6FB4" w:rsidRPr="00642D70">
        <w:rPr>
          <w:color w:val="252525"/>
          <w:shd w:val="clear" w:color="auto" w:fill="FFFFFF"/>
        </w:rPr>
        <w:t>In</w:t>
      </w:r>
      <w:r w:rsidR="00BA6FB4" w:rsidRPr="00642D70">
        <w:rPr>
          <w:rStyle w:val="apple-converted-space"/>
          <w:color w:val="252525"/>
          <w:shd w:val="clear" w:color="auto" w:fill="FFFFFF"/>
        </w:rPr>
        <w:t> </w:t>
      </w:r>
      <w:r w:rsidR="00BA6FB4" w:rsidRPr="00642D70">
        <w:rPr>
          <w:shd w:val="clear" w:color="auto" w:fill="FFFFFF"/>
        </w:rPr>
        <w:t>convex</w:t>
      </w:r>
      <w:r w:rsidR="00BA6FB4" w:rsidRPr="00642D70">
        <w:rPr>
          <w:color w:val="252525"/>
          <w:shd w:val="clear" w:color="auto" w:fill="FFFFFF"/>
        </w:rPr>
        <w:t xml:space="preserve"> problems, hill-climbing</w:t>
      </w:r>
      <w:r w:rsidR="00BA6FB4" w:rsidRPr="00642D70">
        <w:rPr>
          <w:rStyle w:val="apple-converted-space"/>
          <w:color w:val="252525"/>
          <w:shd w:val="clear" w:color="auto" w:fill="FFFFFF"/>
        </w:rPr>
        <w:t> </w:t>
      </w:r>
      <w:r w:rsidR="00BA6FB4" w:rsidRPr="00642D70">
        <w:rPr>
          <w:i/>
          <w:iCs/>
          <w:color w:val="252525"/>
          <w:shd w:val="clear" w:color="auto" w:fill="FFFFFF"/>
        </w:rPr>
        <w:t>is</w:t>
      </w:r>
      <w:r w:rsidR="00BA6FB4" w:rsidRPr="00642D70">
        <w:rPr>
          <w:rStyle w:val="apple-converted-space"/>
          <w:color w:val="252525"/>
          <w:shd w:val="clear" w:color="auto" w:fill="FFFFFF"/>
        </w:rPr>
        <w:t> </w:t>
      </w:r>
      <w:r w:rsidR="00BA6FB4" w:rsidRPr="00642D70">
        <w:rPr>
          <w:color w:val="252525"/>
          <w:shd w:val="clear" w:color="auto" w:fill="FFFFFF"/>
        </w:rPr>
        <w:t>optimal. Examples of algorithms that solve convex problems by hill-climbing include the</w:t>
      </w:r>
      <w:r w:rsidR="00BA6FB4" w:rsidRPr="00642D70">
        <w:rPr>
          <w:rStyle w:val="apple-converted-space"/>
          <w:color w:val="252525"/>
          <w:shd w:val="clear" w:color="auto" w:fill="FFFFFF"/>
        </w:rPr>
        <w:t> </w:t>
      </w:r>
      <w:r w:rsidR="00BA6FB4" w:rsidRPr="00642D70">
        <w:rPr>
          <w:shd w:val="clear" w:color="auto" w:fill="FFFFFF"/>
        </w:rPr>
        <w:t>simplex algorithm</w:t>
      </w:r>
      <w:r w:rsidR="00BA6FB4" w:rsidRPr="00642D70">
        <w:rPr>
          <w:rStyle w:val="apple-converted-space"/>
          <w:color w:val="252525"/>
          <w:shd w:val="clear" w:color="auto" w:fill="FFFFFF"/>
        </w:rPr>
        <w:t> </w:t>
      </w:r>
      <w:r w:rsidR="00BA6FB4" w:rsidRPr="00642D70">
        <w:rPr>
          <w:color w:val="252525"/>
          <w:shd w:val="clear" w:color="auto" w:fill="FFFFFF"/>
        </w:rPr>
        <w:t>for</w:t>
      </w:r>
      <w:r w:rsidR="00BA6FB4" w:rsidRPr="00642D70">
        <w:rPr>
          <w:rStyle w:val="apple-converted-space"/>
          <w:color w:val="252525"/>
          <w:shd w:val="clear" w:color="auto" w:fill="FFFFFF"/>
        </w:rPr>
        <w:t> </w:t>
      </w:r>
      <w:r w:rsidR="00BA6FB4" w:rsidRPr="00642D70">
        <w:rPr>
          <w:shd w:val="clear" w:color="auto" w:fill="FFFFFF"/>
        </w:rPr>
        <w:t>linear programming</w:t>
      </w:r>
      <w:r w:rsidR="00BA6FB4" w:rsidRPr="00642D70">
        <w:rPr>
          <w:rStyle w:val="apple-converted-space"/>
          <w:color w:val="252525"/>
          <w:shd w:val="clear" w:color="auto" w:fill="FFFFFF"/>
        </w:rPr>
        <w:t> </w:t>
      </w:r>
      <w:r w:rsidR="00BA6FB4" w:rsidRPr="00642D70">
        <w:rPr>
          <w:color w:val="252525"/>
          <w:shd w:val="clear" w:color="auto" w:fill="FFFFFF"/>
        </w:rPr>
        <w:t>and</w:t>
      </w:r>
      <w:r w:rsidR="00BA6FB4" w:rsidRPr="00642D70">
        <w:rPr>
          <w:rStyle w:val="apple-converted-space"/>
          <w:color w:val="252525"/>
          <w:shd w:val="clear" w:color="auto" w:fill="FFFFFF"/>
        </w:rPr>
        <w:t> </w:t>
      </w:r>
      <w:r w:rsidR="00BA6FB4" w:rsidRPr="00642D70">
        <w:rPr>
          <w:shd w:val="clear" w:color="auto" w:fill="FFFFFF"/>
        </w:rPr>
        <w:t>binary search</w:t>
      </w:r>
      <w:r w:rsidR="006D5373" w:rsidRPr="00642D70">
        <w:rPr>
          <w:shd w:val="clear" w:color="auto" w:fill="FFFFFF"/>
        </w:rPr>
        <w:t xml:space="preserve">. </w:t>
      </w:r>
      <w:r w:rsidR="0084382E" w:rsidRPr="00642D70">
        <w:rPr>
          <w:shd w:val="clear" w:color="auto" w:fill="FFFFFF"/>
          <w:vertAlign w:val="superscript"/>
        </w:rPr>
        <w:t xml:space="preserve">[13] </w:t>
      </w:r>
    </w:p>
    <w:p w14:paraId="1E5470A2" w14:textId="77777777" w:rsidR="00F970F5" w:rsidRPr="00642D70" w:rsidRDefault="00AA3162" w:rsidP="00F970F5">
      <w:pPr>
        <w:rPr>
          <w:color w:val="252525"/>
        </w:rPr>
      </w:pPr>
      <w:r w:rsidRPr="00642D70">
        <w:rPr>
          <w:color w:val="252525"/>
        </w:rPr>
        <w:t>Local optima’s only characteristic that can be are guaranteed can be cured by using restarts (repeated local search), or more complex schemes based on iterations, like</w:t>
      </w:r>
      <w:r w:rsidRPr="00642D70">
        <w:rPr>
          <w:rStyle w:val="apple-converted-space"/>
          <w:color w:val="252525"/>
        </w:rPr>
        <w:t> </w:t>
      </w:r>
      <w:r w:rsidRPr="00642D70">
        <w:rPr>
          <w:color w:val="252525"/>
        </w:rPr>
        <w:t>iterated local search, on memory, like</w:t>
      </w:r>
      <w:r w:rsidRPr="00642D70">
        <w:rPr>
          <w:rStyle w:val="apple-converted-space"/>
          <w:color w:val="252525"/>
        </w:rPr>
        <w:t> </w:t>
      </w:r>
      <w:r w:rsidRPr="00642D70">
        <w:rPr>
          <w:color w:val="252525"/>
        </w:rPr>
        <w:t>reactive search optimization and</w:t>
      </w:r>
      <w:r w:rsidRPr="00642D70">
        <w:rPr>
          <w:rStyle w:val="apple-converted-space"/>
          <w:color w:val="252525"/>
        </w:rPr>
        <w:t> </w:t>
      </w:r>
      <w:r w:rsidRPr="00642D70">
        <w:rPr>
          <w:color w:val="252525"/>
        </w:rPr>
        <w:t>tabu search, or memory-less stochastic modifications, like</w:t>
      </w:r>
      <w:r w:rsidRPr="00642D70">
        <w:rPr>
          <w:rStyle w:val="apple-converted-space"/>
          <w:color w:val="252525"/>
        </w:rPr>
        <w:t> </w:t>
      </w:r>
      <w:r w:rsidRPr="00642D70">
        <w:rPr>
          <w:color w:val="252525"/>
        </w:rPr>
        <w:t>simulated annealing.</w:t>
      </w:r>
    </w:p>
    <w:p w14:paraId="2871BC89" w14:textId="77777777" w:rsidR="00EF31CB" w:rsidRPr="00642D70" w:rsidRDefault="00AA3162" w:rsidP="00EF31CB">
      <w:pPr>
        <w:rPr>
          <w:color w:val="252525"/>
        </w:rPr>
      </w:pPr>
      <w:r w:rsidRPr="00642D70">
        <w:rPr>
          <w:color w:val="252525"/>
        </w:rPr>
        <w:t>The relative simplicity of the algorithm makes it a popular first choice amongst optimizing algorithms. It is used widely in</w:t>
      </w:r>
      <w:r w:rsidRPr="00642D70">
        <w:rPr>
          <w:rStyle w:val="apple-converted-space"/>
          <w:color w:val="252525"/>
        </w:rPr>
        <w:t> </w:t>
      </w:r>
      <w:r w:rsidRPr="00642D70">
        <w:rPr>
          <w:color w:val="252525"/>
        </w:rPr>
        <w:t>artificial intelligence, for reaching a goal state from a starting node. Choice of next node and starting node can be varied to give a list of related algorithms. Although more advanced algorithms such as</w:t>
      </w:r>
      <w:r w:rsidRPr="00642D70">
        <w:rPr>
          <w:rStyle w:val="apple-converted-space"/>
          <w:color w:val="252525"/>
        </w:rPr>
        <w:t> </w:t>
      </w:r>
      <w:r w:rsidRPr="00642D70">
        <w:rPr>
          <w:color w:val="252525"/>
        </w:rPr>
        <w:t>simulated annealing</w:t>
      </w:r>
      <w:r w:rsidRPr="00642D70">
        <w:rPr>
          <w:rStyle w:val="apple-converted-space"/>
          <w:color w:val="252525"/>
        </w:rPr>
        <w:t> </w:t>
      </w:r>
      <w:r w:rsidRPr="00642D70">
        <w:rPr>
          <w:color w:val="252525"/>
        </w:rPr>
        <w:t>or</w:t>
      </w:r>
      <w:r w:rsidRPr="00642D70">
        <w:rPr>
          <w:rStyle w:val="apple-converted-space"/>
          <w:color w:val="252525"/>
        </w:rPr>
        <w:t> </w:t>
      </w:r>
      <w:r w:rsidRPr="00642D70">
        <w:rPr>
          <w:color w:val="252525"/>
        </w:rPr>
        <w:t xml:space="preserve">tabu search may give better results, in some situations hill climbing works just as well. Hill climbing can often produce a better result than other algorithms when the </w:t>
      </w:r>
      <w:r w:rsidRPr="00642D70">
        <w:rPr>
          <w:color w:val="252525"/>
        </w:rPr>
        <w:lastRenderedPageBreak/>
        <w:t>amount of time available to perform a search is limited, such as with real-time systems. It is an</w:t>
      </w:r>
      <w:r w:rsidRPr="00642D70">
        <w:rPr>
          <w:rStyle w:val="apple-converted-space"/>
          <w:color w:val="252525"/>
        </w:rPr>
        <w:t> </w:t>
      </w:r>
      <w:r w:rsidRPr="00642D70">
        <w:rPr>
          <w:color w:val="252525"/>
        </w:rPr>
        <w:t>anytime algorithm: it can return a valid solution even if it's interrupted at any time before it ends.</w:t>
      </w:r>
    </w:p>
    <w:p w14:paraId="2E5AAAC3" w14:textId="77777777" w:rsidR="00BA1800" w:rsidRPr="00642D70" w:rsidRDefault="00BA1800" w:rsidP="00EF31CB">
      <w:pPr>
        <w:rPr>
          <w:color w:val="252525"/>
        </w:rPr>
      </w:pPr>
      <w:r w:rsidRPr="00642D70">
        <w:rPr>
          <w:color w:val="252525"/>
        </w:rPr>
        <w:t>The variants of hill climbing will be presented:</w:t>
      </w:r>
    </w:p>
    <w:p w14:paraId="6755D042" w14:textId="77777777" w:rsidR="00EF31CB" w:rsidRPr="00642D70" w:rsidRDefault="00222F32" w:rsidP="00E0570A">
      <w:pPr>
        <w:numPr>
          <w:ilvl w:val="0"/>
          <w:numId w:val="15"/>
        </w:numPr>
        <w:rPr>
          <w:color w:val="252525"/>
        </w:rPr>
      </w:pPr>
      <w:r w:rsidRPr="00642D70">
        <w:t>In </w:t>
      </w:r>
      <w:r w:rsidRPr="00642D70">
        <w:rPr>
          <w:b/>
        </w:rPr>
        <w:t>simple hill climbing</w:t>
      </w:r>
      <w:r w:rsidRPr="00642D70">
        <w:rPr>
          <w:color w:val="252525"/>
        </w:rPr>
        <w:t>, the first closer node is chosen, whereas in</w:t>
      </w:r>
      <w:r w:rsidRPr="00642D70">
        <w:rPr>
          <w:rStyle w:val="apple-converted-space"/>
          <w:color w:val="252525"/>
        </w:rPr>
        <w:t> </w:t>
      </w:r>
      <w:r w:rsidRPr="00642D70">
        <w:rPr>
          <w:b/>
          <w:bCs/>
          <w:color w:val="252525"/>
        </w:rPr>
        <w:t>steepest ascent hill climbing</w:t>
      </w:r>
      <w:r w:rsidRPr="00642D70">
        <w:rPr>
          <w:rStyle w:val="apple-converted-space"/>
          <w:color w:val="252525"/>
        </w:rPr>
        <w:t> </w:t>
      </w:r>
      <w:r w:rsidRPr="00642D70">
        <w:rPr>
          <w:color w:val="252525"/>
        </w:rPr>
        <w:t>all successors are compared and the closest to the solution is chosen. Both forms fail if there is no closer node, which may happen if there are local maxima in the search space which are not solutions. Steepest ascent hill climbing is similar to</w:t>
      </w:r>
      <w:r w:rsidRPr="00642D70">
        <w:rPr>
          <w:rStyle w:val="apple-converted-space"/>
          <w:color w:val="252525"/>
        </w:rPr>
        <w:t> </w:t>
      </w:r>
      <w:r w:rsidRPr="00642D70">
        <w:rPr>
          <w:color w:val="252525"/>
        </w:rPr>
        <w:t>best-first search, which tries all possible extensions of the c</w:t>
      </w:r>
      <w:r w:rsidR="00516531" w:rsidRPr="00642D70">
        <w:rPr>
          <w:color w:val="252525"/>
        </w:rPr>
        <w:t>urrent path instead of only one.</w:t>
      </w:r>
    </w:p>
    <w:p w14:paraId="62235083" w14:textId="77777777" w:rsidR="00EF31CB" w:rsidRPr="00642D70" w:rsidRDefault="00222F32" w:rsidP="00E0570A">
      <w:pPr>
        <w:numPr>
          <w:ilvl w:val="0"/>
          <w:numId w:val="15"/>
        </w:numPr>
        <w:rPr>
          <w:color w:val="252525"/>
        </w:rPr>
      </w:pPr>
      <w:r w:rsidRPr="00642D70">
        <w:rPr>
          <w:b/>
          <w:bCs/>
          <w:color w:val="252525"/>
        </w:rPr>
        <w:t>Stochastic hill climbing</w:t>
      </w:r>
      <w:r w:rsidRPr="00642D70">
        <w:rPr>
          <w:rStyle w:val="apple-converted-space"/>
          <w:color w:val="252525"/>
        </w:rPr>
        <w:t> </w:t>
      </w:r>
      <w:r w:rsidRPr="00642D70">
        <w:rPr>
          <w:color w:val="252525"/>
        </w:rPr>
        <w:t xml:space="preserve">does not examine all neighbors before deciding how to move. Rather, it selects a neighbor at random, and decides (based on the amount of improvement in that neighbor) whether to move to that neighbor or to examine </w:t>
      </w:r>
      <w:r w:rsidR="00170BDD" w:rsidRPr="00642D70">
        <w:rPr>
          <w:color w:val="252525"/>
        </w:rPr>
        <w:t>another.</w:t>
      </w:r>
      <w:r w:rsidR="00BA1800" w:rsidRPr="00642D70">
        <w:rPr>
          <w:color w:val="252525"/>
        </w:rPr>
        <w:t xml:space="preserve"> </w:t>
      </w:r>
      <w:r w:rsidRPr="00642D70">
        <w:rPr>
          <w:color w:val="252525"/>
        </w:rPr>
        <w:t>Coordinate descent</w:t>
      </w:r>
      <w:r w:rsidRPr="00642D70">
        <w:rPr>
          <w:rStyle w:val="apple-converted-space"/>
          <w:color w:val="252525"/>
        </w:rPr>
        <w:t> </w:t>
      </w:r>
      <w:r w:rsidRPr="00642D70">
        <w:rPr>
          <w:color w:val="252525"/>
        </w:rPr>
        <w:t>does a</w:t>
      </w:r>
      <w:r w:rsidRPr="00642D70">
        <w:rPr>
          <w:rStyle w:val="apple-converted-space"/>
          <w:color w:val="252525"/>
        </w:rPr>
        <w:t> </w:t>
      </w:r>
      <w:r w:rsidRPr="00642D70">
        <w:rPr>
          <w:color w:val="252525"/>
        </w:rPr>
        <w:t>line search</w:t>
      </w:r>
      <w:r w:rsidRPr="00642D70">
        <w:rPr>
          <w:rStyle w:val="apple-converted-space"/>
          <w:color w:val="252525"/>
        </w:rPr>
        <w:t> </w:t>
      </w:r>
      <w:r w:rsidRPr="00642D70">
        <w:rPr>
          <w:color w:val="252525"/>
        </w:rPr>
        <w:t>along one coordinate direction at the current point in each iteration. Some versions of coordinate descent randomly pick a different coordinate direction each iteration.</w:t>
      </w:r>
    </w:p>
    <w:p w14:paraId="7FD497F0" w14:textId="77777777" w:rsidR="00222F32" w:rsidRPr="00642D70" w:rsidRDefault="00222F32" w:rsidP="00E0570A">
      <w:pPr>
        <w:numPr>
          <w:ilvl w:val="0"/>
          <w:numId w:val="15"/>
        </w:numPr>
        <w:rPr>
          <w:color w:val="252525"/>
        </w:rPr>
      </w:pPr>
      <w:r w:rsidRPr="00642D70">
        <w:rPr>
          <w:b/>
          <w:bCs/>
          <w:color w:val="252525"/>
        </w:rPr>
        <w:t>Random-restart hill climbing</w:t>
      </w:r>
      <w:r w:rsidRPr="00642D70">
        <w:rPr>
          <w:rStyle w:val="apple-converted-space"/>
          <w:color w:val="252525"/>
        </w:rPr>
        <w:t> </w:t>
      </w:r>
      <w:r w:rsidRPr="00642D70">
        <w:rPr>
          <w:color w:val="252525"/>
        </w:rPr>
        <w:t>is a</w:t>
      </w:r>
      <w:r w:rsidRPr="00642D70">
        <w:rPr>
          <w:rStyle w:val="apple-converted-space"/>
          <w:color w:val="252525"/>
        </w:rPr>
        <w:t> </w:t>
      </w:r>
      <w:r w:rsidRPr="00642D70">
        <w:rPr>
          <w:color w:val="252525"/>
        </w:rPr>
        <w:t>meta-algorithm</w:t>
      </w:r>
      <w:r w:rsidRPr="00642D70">
        <w:rPr>
          <w:rStyle w:val="apple-converted-space"/>
          <w:color w:val="252525"/>
        </w:rPr>
        <w:t> </w:t>
      </w:r>
      <w:r w:rsidRPr="00642D70">
        <w:rPr>
          <w:color w:val="252525"/>
        </w:rPr>
        <w:t>built on top of the hill climbing algorithm. It is also known as</w:t>
      </w:r>
      <w:r w:rsidRPr="00642D70">
        <w:rPr>
          <w:rStyle w:val="apple-converted-space"/>
          <w:color w:val="252525"/>
        </w:rPr>
        <w:t> </w:t>
      </w:r>
      <w:r w:rsidRPr="00642D70">
        <w:rPr>
          <w:b/>
          <w:bCs/>
          <w:color w:val="252525"/>
        </w:rPr>
        <w:t>Shotgun hill climbing</w:t>
      </w:r>
      <w:r w:rsidRPr="00642D70">
        <w:rPr>
          <w:color w:val="252525"/>
        </w:rPr>
        <w:t>. It iteratively does hill-climbing, each time with a random initial condition</w:t>
      </w:r>
      <w:r w:rsidRPr="00642D70">
        <w:rPr>
          <w:rStyle w:val="apple-converted-space"/>
          <w:color w:val="252525"/>
        </w:rPr>
        <w:t> </w:t>
      </w:r>
      <w:r w:rsidR="004022B7" w:rsidRPr="00642D70">
        <w:rPr>
          <w:color w:val="252525"/>
        </w:rPr>
        <w:t>x</w:t>
      </w:r>
      <w:r w:rsidR="004022B7" w:rsidRPr="00642D70">
        <w:rPr>
          <w:color w:val="252525"/>
          <w:vertAlign w:val="subscript"/>
        </w:rPr>
        <w:t>0</w:t>
      </w:r>
      <w:r w:rsidR="004022B7" w:rsidRPr="00642D70">
        <w:rPr>
          <w:color w:val="252525"/>
        </w:rPr>
        <w:t>.</w:t>
      </w:r>
      <w:r w:rsidRPr="00642D70">
        <w:rPr>
          <w:color w:val="252525"/>
        </w:rPr>
        <w:t xml:space="preserve"> The best</w:t>
      </w:r>
      <w:r w:rsidR="004F7872" w:rsidRPr="00642D70">
        <w:rPr>
          <w:rStyle w:val="apple-converted-space"/>
          <w:color w:val="252525"/>
        </w:rPr>
        <w:t xml:space="preserve"> x</w:t>
      </w:r>
      <w:r w:rsidR="004F7872" w:rsidRPr="00642D70">
        <w:rPr>
          <w:rStyle w:val="apple-converted-space"/>
          <w:color w:val="252525"/>
          <w:vertAlign w:val="subscript"/>
        </w:rPr>
        <w:t>m</w:t>
      </w:r>
      <w:r w:rsidRPr="00642D70">
        <w:rPr>
          <w:rStyle w:val="apple-converted-space"/>
          <w:color w:val="252525"/>
        </w:rPr>
        <w:t> </w:t>
      </w:r>
      <w:r w:rsidRPr="00642D70">
        <w:rPr>
          <w:color w:val="252525"/>
        </w:rPr>
        <w:t>is kept: if a new run of hill climbing produces a better</w:t>
      </w:r>
      <w:r w:rsidRPr="00642D70">
        <w:rPr>
          <w:rStyle w:val="apple-converted-space"/>
          <w:color w:val="252525"/>
        </w:rPr>
        <w:t> </w:t>
      </w:r>
      <w:r w:rsidR="00040C34" w:rsidRPr="00642D70">
        <w:rPr>
          <w:noProof/>
          <w:color w:val="252525"/>
          <w:lang w:eastAsia="en-US"/>
        </w:rPr>
        <w:drawing>
          <wp:inline distT="0" distB="0" distL="0" distR="0" wp14:anchorId="05332B1B" wp14:editId="1709549F">
            <wp:extent cx="223520" cy="116840"/>
            <wp:effectExtent l="0" t="0" r="5080" b="0"/>
            <wp:docPr id="15" name="Picture 15" descr="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_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3520" cy="116840"/>
                    </a:xfrm>
                    <a:prstGeom prst="rect">
                      <a:avLst/>
                    </a:prstGeom>
                    <a:noFill/>
                    <a:ln>
                      <a:noFill/>
                    </a:ln>
                  </pic:spPr>
                </pic:pic>
              </a:graphicData>
            </a:graphic>
          </wp:inline>
        </w:drawing>
      </w:r>
      <w:r w:rsidRPr="00642D70">
        <w:rPr>
          <w:rStyle w:val="apple-converted-space"/>
          <w:color w:val="252525"/>
        </w:rPr>
        <w:t> </w:t>
      </w:r>
      <w:r w:rsidRPr="00642D70">
        <w:rPr>
          <w:color w:val="252525"/>
        </w:rPr>
        <w:t>than the stored state, it replaces the stored state.</w:t>
      </w:r>
      <w:r w:rsidR="00810CB9" w:rsidRPr="00642D70">
        <w:rPr>
          <w:color w:val="252525"/>
        </w:rPr>
        <w:t xml:space="preserve"> </w:t>
      </w:r>
      <w:r w:rsidRPr="00642D70">
        <w:rPr>
          <w:color w:val="252525"/>
        </w:rPr>
        <w:t>Random-restart hill climbing is a surprisingly effective algorithm in many cases. It turns out that it is often better to spend CPU time exploring the space, than carefully optimizing from an initial condition.</w:t>
      </w:r>
    </w:p>
    <w:p w14:paraId="19D5D70A" w14:textId="77777777" w:rsidR="00222F32" w:rsidRPr="00642D70" w:rsidRDefault="00222F32" w:rsidP="00F970F5">
      <w:pPr>
        <w:rPr>
          <w:shd w:val="clear" w:color="auto" w:fill="FFFFFF"/>
          <w:vertAlign w:val="superscript"/>
        </w:rPr>
      </w:pPr>
    </w:p>
    <w:p w14:paraId="3BA7500F" w14:textId="77777777" w:rsidR="00C71F35" w:rsidRPr="00642D70" w:rsidRDefault="00040C34" w:rsidP="00C71F35">
      <w:pPr>
        <w:keepNext/>
      </w:pPr>
      <w:r w:rsidRPr="00642D70">
        <w:rPr>
          <w:noProof/>
          <w:lang w:eastAsia="en-US"/>
        </w:rPr>
        <w:drawing>
          <wp:inline distT="0" distB="0" distL="0" distR="0" wp14:anchorId="5C0018DF" wp14:editId="0AC71D4C">
            <wp:extent cx="4773930" cy="2753995"/>
            <wp:effectExtent l="0" t="0" r="7620" b="825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3930" cy="2753995"/>
                    </a:xfrm>
                    <a:prstGeom prst="rect">
                      <a:avLst/>
                    </a:prstGeom>
                    <a:noFill/>
                    <a:ln>
                      <a:noFill/>
                    </a:ln>
                  </pic:spPr>
                </pic:pic>
              </a:graphicData>
            </a:graphic>
          </wp:inline>
        </w:drawing>
      </w:r>
    </w:p>
    <w:p w14:paraId="5347ECFF" w14:textId="37F3C9A9" w:rsidR="00B32F36" w:rsidRPr="00642D70" w:rsidRDefault="00C71F35" w:rsidP="00AF0E2E">
      <w:pPr>
        <w:pStyle w:val="Caption"/>
        <w:rPr>
          <w:vertAlign w:val="superscript"/>
        </w:rPr>
      </w:pPr>
      <w:r w:rsidRPr="00642D70">
        <w:t>Figure 4-8. Hill Climbing Pseudocode [13]</w:t>
      </w:r>
    </w:p>
    <w:p w14:paraId="095BC9B6" w14:textId="77777777" w:rsidR="0047674E" w:rsidRPr="00642D70" w:rsidRDefault="0047674E" w:rsidP="0075306A">
      <w:pPr>
        <w:rPr>
          <w:vertAlign w:val="superscript"/>
          <w:lang w:eastAsia="ko-KR"/>
        </w:rPr>
      </w:pPr>
    </w:p>
    <w:p w14:paraId="2155F1C8" w14:textId="77777777" w:rsidR="00E442B2" w:rsidRPr="00642D70" w:rsidRDefault="00E442B2" w:rsidP="00366663">
      <w:pPr>
        <w:pStyle w:val="Heading2"/>
        <w:numPr>
          <w:ilvl w:val="0"/>
          <w:numId w:val="0"/>
        </w:numPr>
        <w:rPr>
          <w:rFonts w:cs="Times New Roman"/>
        </w:rPr>
      </w:pPr>
    </w:p>
    <w:p w14:paraId="79295501" w14:textId="77777777" w:rsidR="00B943A7" w:rsidRPr="00642D70" w:rsidRDefault="00B943A7" w:rsidP="00B943A7">
      <w:pPr>
        <w:ind w:firstLine="0"/>
        <w:rPr>
          <w:lang w:val="ro-RO" w:eastAsia="ko-KR"/>
        </w:rPr>
        <w:sectPr w:rsidR="00B943A7" w:rsidRPr="00642D70">
          <w:headerReference w:type="even" r:id="rId50"/>
          <w:headerReference w:type="default" r:id="rId51"/>
          <w:footerReference w:type="even" r:id="rId52"/>
          <w:footerReference w:type="default" r:id="rId53"/>
          <w:headerReference w:type="first" r:id="rId54"/>
          <w:footerReference w:type="first" r:id="rId55"/>
          <w:pgSz w:w="12240" w:h="15840"/>
          <w:pgMar w:top="1440" w:right="1800" w:bottom="1440" w:left="1800" w:header="709" w:footer="720" w:gutter="0"/>
          <w:cols w:space="720"/>
          <w:docGrid w:linePitch="360"/>
        </w:sectPr>
      </w:pPr>
    </w:p>
    <w:p w14:paraId="41AEEEEA" w14:textId="77777777" w:rsidR="0017750F" w:rsidRPr="00642D70" w:rsidRDefault="007C7BDA" w:rsidP="007C7BDA">
      <w:pPr>
        <w:pStyle w:val="Heading1"/>
        <w:jc w:val="left"/>
        <w:rPr>
          <w:lang w:val="en-US"/>
        </w:rPr>
      </w:pPr>
      <w:bookmarkStart w:id="21" w:name="_Toc422322385"/>
      <w:r w:rsidRPr="00642D70">
        <w:rPr>
          <w:lang w:val="en-US"/>
        </w:rPr>
        <w:lastRenderedPageBreak/>
        <w:t>Hybrid Technique for Generating Food Menu Recommendations using the Cuckoo Search Algorithm</w:t>
      </w:r>
      <w:bookmarkEnd w:id="21"/>
    </w:p>
    <w:p w14:paraId="6F10620B" w14:textId="77777777" w:rsidR="0038268D" w:rsidRPr="00642D70" w:rsidRDefault="0038268D" w:rsidP="0038268D"/>
    <w:p w14:paraId="628E346F" w14:textId="77777777" w:rsidR="0038268D" w:rsidRPr="00642D70" w:rsidRDefault="0092699D" w:rsidP="0038268D">
      <w:pPr>
        <w:rPr>
          <w:rFonts w:eastAsia="MS Mincho"/>
        </w:rPr>
      </w:pPr>
      <w:r w:rsidRPr="00642D70">
        <w:rPr>
          <w:rFonts w:eastAsia="MS Mincho"/>
        </w:rPr>
        <w:t xml:space="preserve">This chapter models the problem of generating healthy menu recommendations for older adults as an optimization problem and proposes a hybrid Cuckoo Search Optimization method for solving this problem. The method hybridizes the state of the art Cuckoo Search meta-heuristic by injecting strategies inspired from Genetic Algorithms, </w:t>
      </w:r>
      <w:r w:rsidR="00F52F92" w:rsidRPr="00642D70">
        <w:rPr>
          <w:rFonts w:eastAsia="MS Mincho"/>
        </w:rPr>
        <w:t xml:space="preserve">Hill Climbing </w:t>
      </w:r>
      <w:r w:rsidRPr="00642D70">
        <w:rPr>
          <w:rFonts w:eastAsia="MS Mincho"/>
        </w:rPr>
        <w:t>and Tabu Search into the steps that generate new solutions of the optimization problem. Experiments have been conducted on several hybridization configurations to identify the most appropriate hybridization that leads to the healthy menu recommendation that best satisfies the older adult’s diet recommended by the nutritionist, its culinary preferences and time and price constraints</w:t>
      </w:r>
      <w:r w:rsidR="001C7320" w:rsidRPr="00642D70">
        <w:rPr>
          <w:rFonts w:eastAsia="MS Mincho"/>
        </w:rPr>
        <w:t>.</w:t>
      </w:r>
    </w:p>
    <w:p w14:paraId="047E6AA8" w14:textId="77777777" w:rsidR="00D71BEE" w:rsidRPr="00642D70" w:rsidRDefault="00D71BEE" w:rsidP="00D71BEE">
      <w:pPr>
        <w:pStyle w:val="Abstract"/>
        <w:spacing w:after="120"/>
        <w:ind w:firstLine="272"/>
        <w:rPr>
          <w:b w:val="0"/>
          <w:color w:val="000000"/>
          <w:sz w:val="24"/>
          <w:szCs w:val="24"/>
        </w:rPr>
      </w:pPr>
      <w:r w:rsidRPr="00642D70">
        <w:rPr>
          <w:b w:val="0"/>
          <w:color w:val="000000"/>
          <w:sz w:val="24"/>
          <w:szCs w:val="24"/>
        </w:rPr>
        <w:t xml:space="preserve">The proposed optimization method hybridizes the state of the art </w:t>
      </w:r>
      <w:r w:rsidR="006053B1" w:rsidRPr="00642D70">
        <w:rPr>
          <w:b w:val="0"/>
          <w:color w:val="000000"/>
          <w:sz w:val="24"/>
          <w:szCs w:val="24"/>
        </w:rPr>
        <w:t>Cuckoo Search Optimization meta-heuristic</w:t>
      </w:r>
      <w:r w:rsidRPr="00642D70">
        <w:rPr>
          <w:b w:val="0"/>
          <w:color w:val="000000"/>
          <w:sz w:val="24"/>
          <w:szCs w:val="24"/>
        </w:rPr>
        <w:t xml:space="preserve"> with strategies borrowed from Genetic Algorithms, Path Relinking, Hill Climbing, Simulated Annealing, and Tabu Search to identify the most appropriate hybridization configuration that provides the best result in a short time. The optimization method is further integrated in the ordering system that we propose. In what follows, the paper will mainly focus on presenting the optimization method. </w:t>
      </w:r>
    </w:p>
    <w:p w14:paraId="00CE6AD4" w14:textId="77777777" w:rsidR="00766CDE" w:rsidRPr="00642D70" w:rsidRDefault="00543894" w:rsidP="00183F30">
      <w:pPr>
        <w:pStyle w:val="Heading2"/>
        <w:rPr>
          <w:rFonts w:cs="Times New Roman"/>
        </w:rPr>
      </w:pPr>
      <w:bookmarkStart w:id="22" w:name="_Toc422322386"/>
      <w:r w:rsidRPr="00642D70">
        <w:rPr>
          <w:rFonts w:cs="Times New Roman"/>
        </w:rPr>
        <w:t>Cuckoo Breeding Behavio</w:t>
      </w:r>
      <w:r w:rsidR="006F3B9A" w:rsidRPr="00642D70">
        <w:rPr>
          <w:rFonts w:cs="Times New Roman"/>
        </w:rPr>
        <w:t>r</w:t>
      </w:r>
      <w:bookmarkEnd w:id="22"/>
    </w:p>
    <w:p w14:paraId="09E4F88C" w14:textId="77777777" w:rsidR="006F3B9A" w:rsidRPr="00642D70" w:rsidRDefault="0093683A" w:rsidP="006F3B9A">
      <w:r w:rsidRPr="00642D70">
        <w:rPr>
          <w:lang w:eastAsia="ko-KR"/>
        </w:rPr>
        <w:t xml:space="preserve">In [14], Cuckoo Search algorithms is presented based on the breeding behavior of cuckoo birds. </w:t>
      </w:r>
      <w:r w:rsidRPr="00642D70">
        <w:t>Cuckoo are fascinating birds, not only because of the beautiful sounds they can make, but also because of their aggressive reproduction strategy. Some species such as the Guira cuckoos lay their eggs in communal nests, though they may remove others’ eggs to increase the hatching probability of their own eggs (Payne et al 2005). Quite a number of species engage the obligate brood parasitism by laying their eggs in the nests of other host birds (often other species</w:t>
      </w:r>
      <w:r w:rsidR="00536B70" w:rsidRPr="00642D70">
        <w:t xml:space="preserve">. </w:t>
      </w:r>
      <w:r w:rsidRPr="00642D70">
        <w:t>If a host bird dis</w:t>
      </w:r>
      <w:r w:rsidR="005A0908" w:rsidRPr="00642D70">
        <w:t>covers the eggs are not its own</w:t>
      </w:r>
      <w:r w:rsidRPr="00642D70">
        <w:t>, it will either throw these alien eggs away or simply abandons its nest and builds a new nest elsewhere. Some cuckoo species such as the New World brood-parasitic Tapera have evolved in such a way that female parasitic cuckoos are often very spe</w:t>
      </w:r>
      <w:r w:rsidR="001349AE" w:rsidRPr="00642D70">
        <w:t>cialized in the mimicry in colo</w:t>
      </w:r>
      <w:r w:rsidRPr="00642D70">
        <w:t xml:space="preserve">r and pattern of the eggs of a few chosen host </w:t>
      </w:r>
      <w:r w:rsidR="00536B70" w:rsidRPr="00642D70">
        <w:t>species.</w:t>
      </w:r>
      <w:r w:rsidRPr="00642D70">
        <w:t xml:space="preserve"> This reduces the probability of their eggs being abandoned and thus increases their</w:t>
      </w:r>
      <w:r w:rsidR="00326DF9" w:rsidRPr="00642D70">
        <w:t xml:space="preserve"> breeding factor</w:t>
      </w:r>
      <w:r w:rsidRPr="00642D70">
        <w:t xml:space="preserve">. Parasitic cuckoos often choose a nest where the host bird just laid its own eggs. </w:t>
      </w:r>
    </w:p>
    <w:p w14:paraId="301FC8CF" w14:textId="77777777" w:rsidR="00766CDE" w:rsidRPr="00642D70" w:rsidRDefault="001B4927" w:rsidP="00183F30">
      <w:pPr>
        <w:pStyle w:val="Heading2"/>
        <w:rPr>
          <w:rFonts w:cs="Times New Roman"/>
        </w:rPr>
      </w:pPr>
      <w:bookmarkStart w:id="23" w:name="_Toc422322387"/>
      <w:r w:rsidRPr="00642D70">
        <w:rPr>
          <w:rFonts w:cs="Times New Roman"/>
        </w:rPr>
        <w:t>Cuckoo Search</w:t>
      </w:r>
      <w:bookmarkEnd w:id="23"/>
    </w:p>
    <w:p w14:paraId="4E678A26" w14:textId="77777777" w:rsidR="00E80EBE" w:rsidRPr="00642D70" w:rsidRDefault="00E80EBE" w:rsidP="00E80EBE">
      <w:pPr>
        <w:rPr>
          <w:lang w:eastAsia="ko-KR"/>
        </w:rPr>
      </w:pPr>
      <w:r w:rsidRPr="00642D70">
        <w:rPr>
          <w:lang w:eastAsia="ko-KR"/>
        </w:rPr>
        <w:t xml:space="preserve">Cuckoo Search idealized the cuckoo breeding behavior therefore various optimization problems can adapt this approach. </w:t>
      </w:r>
      <w:r w:rsidR="00990A58" w:rsidRPr="00642D70">
        <w:rPr>
          <w:lang w:eastAsia="ko-KR"/>
        </w:rPr>
        <w:t xml:space="preserve">It </w:t>
      </w:r>
      <w:r w:rsidRPr="00642D70">
        <w:rPr>
          <w:lang w:eastAsia="ko-KR"/>
        </w:rPr>
        <w:t>has proven to be better than other metaheuristic algorithms in applications.</w:t>
      </w:r>
    </w:p>
    <w:p w14:paraId="752BA6EF" w14:textId="77777777" w:rsidR="0054214E" w:rsidRPr="00642D70" w:rsidRDefault="0054214E" w:rsidP="00E80EBE">
      <w:pPr>
        <w:rPr>
          <w:color w:val="252525"/>
          <w:shd w:val="clear" w:color="auto" w:fill="FFFFFF"/>
        </w:rPr>
      </w:pPr>
      <w:r w:rsidRPr="00642D70">
        <w:rPr>
          <w:color w:val="252525"/>
          <w:shd w:val="clear" w:color="auto" w:fill="FFFFFF"/>
        </w:rPr>
        <w:t>Each egg in a nest represents a food package</w:t>
      </w:r>
      <w:r w:rsidR="00E03F9F" w:rsidRPr="00642D70">
        <w:rPr>
          <w:color w:val="252525"/>
          <w:shd w:val="clear" w:color="auto" w:fill="FFFFFF"/>
        </w:rPr>
        <w:t xml:space="preserve"> that</w:t>
      </w:r>
      <w:r w:rsidRPr="00642D70">
        <w:rPr>
          <w:color w:val="252525"/>
          <w:shd w:val="clear" w:color="auto" w:fill="FFFFFF"/>
        </w:rPr>
        <w:t xml:space="preserve"> represents a day’s meal such as breakfast, lunch, dinner, snack1 or snack2. A cuckoo egg represents a new</w:t>
      </w:r>
      <w:r w:rsidR="005F2F93" w:rsidRPr="00642D70">
        <w:rPr>
          <w:color w:val="252525"/>
          <w:shd w:val="clear" w:color="auto" w:fill="FFFFFF"/>
        </w:rPr>
        <w:t xml:space="preserve"> food package</w:t>
      </w:r>
      <w:r w:rsidRPr="00642D70">
        <w:rPr>
          <w:color w:val="252525"/>
          <w:shd w:val="clear" w:color="auto" w:fill="FFFFFF"/>
        </w:rPr>
        <w:t>. The aim is to use the new and potentially better solutions (cuckoos) to replace a not-so-good solution</w:t>
      </w:r>
      <w:r w:rsidR="00573135" w:rsidRPr="00642D70">
        <w:rPr>
          <w:color w:val="252525"/>
          <w:shd w:val="clear" w:color="auto" w:fill="FFFFFF"/>
        </w:rPr>
        <w:t>s</w:t>
      </w:r>
      <w:r w:rsidRPr="00642D70">
        <w:rPr>
          <w:color w:val="252525"/>
          <w:shd w:val="clear" w:color="auto" w:fill="FFFFFF"/>
        </w:rPr>
        <w:t xml:space="preserve"> in the nests. </w:t>
      </w:r>
      <w:r w:rsidR="00F15F59" w:rsidRPr="00642D70">
        <w:rPr>
          <w:color w:val="252525"/>
          <w:shd w:val="clear" w:color="auto" w:fill="FFFFFF"/>
        </w:rPr>
        <w:t xml:space="preserve">Each nest will be composed of exactly five eggs, which </w:t>
      </w:r>
      <w:r w:rsidR="00F15F59" w:rsidRPr="00642D70">
        <w:rPr>
          <w:color w:val="252525"/>
          <w:shd w:val="clear" w:color="auto" w:fill="FFFFFF"/>
        </w:rPr>
        <w:lastRenderedPageBreak/>
        <w:t>represent all the 5 meals of a day, thus making the set of eggs equivalent to the solution of our problem. The solution of our problem is in fact the recommended set of a day’s meals.</w:t>
      </w:r>
      <w:r w:rsidR="00A65EFE" w:rsidRPr="00642D70">
        <w:rPr>
          <w:color w:val="252525"/>
          <w:shd w:val="clear" w:color="auto" w:fill="FFFFFF"/>
        </w:rPr>
        <w:t xml:space="preserve"> </w:t>
      </w:r>
    </w:p>
    <w:p w14:paraId="36211DE4" w14:textId="1F620B88" w:rsidR="00D0715E" w:rsidRDefault="00A65EFE" w:rsidP="00D210B6">
      <w:pPr>
        <w:rPr>
          <w:color w:val="252525"/>
          <w:shd w:val="clear" w:color="auto" w:fill="FFFFFF"/>
        </w:rPr>
      </w:pPr>
      <w:r w:rsidRPr="00642D70">
        <w:rPr>
          <w:color w:val="252525"/>
          <w:shd w:val="clear" w:color="auto" w:fill="FFFFFF"/>
        </w:rPr>
        <w:t xml:space="preserve">For a clearer view, the algorithm’s representation of components is presented in the </w:t>
      </w:r>
      <w:r w:rsidR="00D210B6">
        <w:rPr>
          <w:color w:val="252525"/>
          <w:shd w:val="clear" w:color="auto" w:fill="FFFFFF"/>
        </w:rPr>
        <w:t>Figure 5-1.</w:t>
      </w:r>
    </w:p>
    <w:p w14:paraId="10508FC1" w14:textId="77777777" w:rsidR="00D210B6" w:rsidRDefault="00D210B6" w:rsidP="00D210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3382"/>
        <w:gridCol w:w="3387"/>
      </w:tblGrid>
      <w:tr w:rsidR="00D0715E" w14:paraId="7044E122" w14:textId="77777777" w:rsidTr="00931FB0">
        <w:trPr>
          <w:jc w:val="center"/>
        </w:trPr>
        <w:tc>
          <w:tcPr>
            <w:tcW w:w="1861" w:type="dxa"/>
            <w:shd w:val="clear" w:color="auto" w:fill="auto"/>
          </w:tcPr>
          <w:p w14:paraId="2F8475FE" w14:textId="77777777" w:rsidR="00D0715E" w:rsidRPr="00EC1043" w:rsidRDefault="00D0715E" w:rsidP="00D0715E">
            <w:pPr>
              <w:ind w:firstLine="0"/>
              <w:jc w:val="left"/>
              <w:rPr>
                <w:b/>
                <w:sz w:val="18"/>
              </w:rPr>
            </w:pPr>
            <w:r w:rsidRPr="00EC1043">
              <w:rPr>
                <w:b/>
                <w:sz w:val="18"/>
              </w:rPr>
              <w:t xml:space="preserve">Biological Concepts </w:t>
            </w:r>
            <w:r w:rsidRPr="005B1B80">
              <w:rPr>
                <w:b/>
                <w:sz w:val="18"/>
              </w:rPr>
              <w:t>[1]</w:t>
            </w:r>
          </w:p>
        </w:tc>
        <w:tc>
          <w:tcPr>
            <w:tcW w:w="3382" w:type="dxa"/>
            <w:shd w:val="clear" w:color="auto" w:fill="auto"/>
          </w:tcPr>
          <w:p w14:paraId="07AF5F21" w14:textId="77777777" w:rsidR="00D0715E" w:rsidRPr="00EC1043" w:rsidRDefault="0066519B" w:rsidP="00D0715E">
            <w:pPr>
              <w:ind w:firstLine="0"/>
              <w:jc w:val="left"/>
              <w:rPr>
                <w:b/>
                <w:sz w:val="18"/>
              </w:rPr>
            </w:pPr>
            <w:r>
              <w:rPr>
                <w:b/>
                <w:sz w:val="18"/>
              </w:rPr>
              <w:t xml:space="preserve">CS </w:t>
            </w:r>
            <w:r w:rsidR="00D0715E" w:rsidRPr="00EC1043">
              <w:rPr>
                <w:b/>
                <w:sz w:val="18"/>
              </w:rPr>
              <w:t xml:space="preserve">Concepts </w:t>
            </w:r>
            <w:r w:rsidR="00D0715E" w:rsidRPr="005B1B80">
              <w:rPr>
                <w:b/>
                <w:sz w:val="18"/>
              </w:rPr>
              <w:t>[1]</w:t>
            </w:r>
          </w:p>
        </w:tc>
        <w:tc>
          <w:tcPr>
            <w:tcW w:w="3387" w:type="dxa"/>
            <w:shd w:val="clear" w:color="auto" w:fill="auto"/>
          </w:tcPr>
          <w:p w14:paraId="6DE11DE6" w14:textId="77777777" w:rsidR="00D0715E" w:rsidRPr="00EC1043" w:rsidRDefault="00D0715E" w:rsidP="00D0715E">
            <w:pPr>
              <w:ind w:firstLine="0"/>
              <w:jc w:val="left"/>
              <w:rPr>
                <w:b/>
                <w:sz w:val="18"/>
              </w:rPr>
            </w:pPr>
            <w:r w:rsidRPr="00EC1043">
              <w:rPr>
                <w:b/>
                <w:sz w:val="18"/>
              </w:rPr>
              <w:t>Concepts from our Optimization Problem</w:t>
            </w:r>
          </w:p>
        </w:tc>
      </w:tr>
      <w:tr w:rsidR="00D0715E" w14:paraId="39A7AF76" w14:textId="77777777" w:rsidTr="00931FB0">
        <w:trPr>
          <w:jc w:val="center"/>
        </w:trPr>
        <w:tc>
          <w:tcPr>
            <w:tcW w:w="1861" w:type="dxa"/>
            <w:shd w:val="clear" w:color="auto" w:fill="auto"/>
          </w:tcPr>
          <w:p w14:paraId="1D7DDACD" w14:textId="77777777" w:rsidR="00D0715E" w:rsidRPr="00EC1043" w:rsidRDefault="00D0715E" w:rsidP="00D0715E">
            <w:pPr>
              <w:ind w:firstLine="0"/>
              <w:jc w:val="left"/>
              <w:rPr>
                <w:sz w:val="18"/>
              </w:rPr>
            </w:pPr>
            <w:r>
              <w:rPr>
                <w:sz w:val="18"/>
              </w:rPr>
              <w:t>Egg from a nest</w:t>
            </w:r>
          </w:p>
        </w:tc>
        <w:tc>
          <w:tcPr>
            <w:tcW w:w="3382" w:type="dxa"/>
            <w:shd w:val="clear" w:color="auto" w:fill="auto"/>
          </w:tcPr>
          <w:p w14:paraId="003FB149" w14:textId="77777777" w:rsidR="00D0715E" w:rsidRPr="00EC1043" w:rsidRDefault="008D5F1B" w:rsidP="00D0715E">
            <w:pPr>
              <w:ind w:firstLine="0"/>
              <w:jc w:val="left"/>
              <w:rPr>
                <w:sz w:val="18"/>
              </w:rPr>
            </w:pPr>
            <w:r>
              <w:rPr>
                <w:sz w:val="18"/>
              </w:rPr>
              <w:t>Food Package</w:t>
            </w:r>
          </w:p>
        </w:tc>
        <w:tc>
          <w:tcPr>
            <w:tcW w:w="3387" w:type="dxa"/>
            <w:shd w:val="clear" w:color="auto" w:fill="auto"/>
          </w:tcPr>
          <w:p w14:paraId="2680E396" w14:textId="77777777" w:rsidR="00D0715E" w:rsidRPr="00EC1043" w:rsidRDefault="008D5F1B" w:rsidP="00D0715E">
            <w:pPr>
              <w:ind w:firstLine="0"/>
              <w:jc w:val="left"/>
              <w:rPr>
                <w:sz w:val="18"/>
              </w:rPr>
            </w:pPr>
            <w:r>
              <w:rPr>
                <w:sz w:val="18"/>
              </w:rPr>
              <w:t>A food package represents a day’s meal. A food package can be of type breakfast, lunch, dinner, snack1 or snack2.</w:t>
            </w:r>
          </w:p>
        </w:tc>
      </w:tr>
      <w:tr w:rsidR="00D0715E" w14:paraId="19C693A1" w14:textId="77777777" w:rsidTr="00931FB0">
        <w:trPr>
          <w:jc w:val="center"/>
        </w:trPr>
        <w:tc>
          <w:tcPr>
            <w:tcW w:w="1861" w:type="dxa"/>
            <w:shd w:val="clear" w:color="auto" w:fill="auto"/>
          </w:tcPr>
          <w:p w14:paraId="71030C0B" w14:textId="77777777" w:rsidR="00D0715E" w:rsidRPr="00EC1043" w:rsidRDefault="00D0715E" w:rsidP="00D0715E">
            <w:pPr>
              <w:ind w:firstLine="0"/>
              <w:jc w:val="left"/>
              <w:rPr>
                <w:sz w:val="18"/>
              </w:rPr>
            </w:pPr>
            <w:r>
              <w:rPr>
                <w:sz w:val="18"/>
              </w:rPr>
              <w:t>Egg from</w:t>
            </w:r>
            <w:r w:rsidR="000E4C64">
              <w:rPr>
                <w:sz w:val="18"/>
              </w:rPr>
              <w:t xml:space="preserve"> a cuckoo</w:t>
            </w:r>
          </w:p>
        </w:tc>
        <w:tc>
          <w:tcPr>
            <w:tcW w:w="3382" w:type="dxa"/>
            <w:shd w:val="clear" w:color="auto" w:fill="auto"/>
          </w:tcPr>
          <w:p w14:paraId="1CF1FB75" w14:textId="77777777" w:rsidR="00D0715E" w:rsidRPr="00EC1043" w:rsidRDefault="008D5F1B" w:rsidP="00D0715E">
            <w:pPr>
              <w:ind w:firstLine="0"/>
              <w:jc w:val="left"/>
              <w:rPr>
                <w:sz w:val="18"/>
              </w:rPr>
            </w:pPr>
            <w:r>
              <w:rPr>
                <w:sz w:val="18"/>
              </w:rPr>
              <w:t>Food Package</w:t>
            </w:r>
          </w:p>
        </w:tc>
        <w:tc>
          <w:tcPr>
            <w:tcW w:w="3387" w:type="dxa"/>
            <w:shd w:val="clear" w:color="auto" w:fill="auto"/>
          </w:tcPr>
          <w:p w14:paraId="0A487BEB" w14:textId="77777777" w:rsidR="00D0715E" w:rsidRPr="00EC1043" w:rsidRDefault="008D5F1B" w:rsidP="00D0715E">
            <w:pPr>
              <w:ind w:firstLine="0"/>
              <w:jc w:val="left"/>
              <w:rPr>
                <w:sz w:val="18"/>
              </w:rPr>
            </w:pPr>
            <w:r>
              <w:rPr>
                <w:sz w:val="18"/>
              </w:rPr>
              <w:t>The cuckoo’s eggs simply represents a new food package</w:t>
            </w:r>
          </w:p>
        </w:tc>
      </w:tr>
      <w:tr w:rsidR="008D5F1B" w14:paraId="6CDE240C" w14:textId="77777777" w:rsidTr="001E5067">
        <w:trPr>
          <w:jc w:val="center"/>
        </w:trPr>
        <w:tc>
          <w:tcPr>
            <w:tcW w:w="1861" w:type="dxa"/>
            <w:shd w:val="clear" w:color="auto" w:fill="auto"/>
          </w:tcPr>
          <w:p w14:paraId="721A563C" w14:textId="77777777" w:rsidR="008D5F1B" w:rsidRPr="00EC1043" w:rsidRDefault="008D5F1B" w:rsidP="001E5067">
            <w:pPr>
              <w:ind w:firstLine="0"/>
              <w:jc w:val="left"/>
              <w:rPr>
                <w:sz w:val="18"/>
              </w:rPr>
            </w:pPr>
            <w:r>
              <w:rPr>
                <w:sz w:val="18"/>
              </w:rPr>
              <w:t>Nest</w:t>
            </w:r>
          </w:p>
        </w:tc>
        <w:tc>
          <w:tcPr>
            <w:tcW w:w="3382" w:type="dxa"/>
            <w:shd w:val="clear" w:color="auto" w:fill="auto"/>
          </w:tcPr>
          <w:p w14:paraId="776B3853" w14:textId="77777777" w:rsidR="008D5F1B" w:rsidRPr="00EC1043" w:rsidRDefault="008D5F1B" w:rsidP="001E5067">
            <w:pPr>
              <w:ind w:firstLine="0"/>
              <w:jc w:val="left"/>
              <w:rPr>
                <w:sz w:val="18"/>
              </w:rPr>
            </w:pPr>
            <w:r w:rsidRPr="00EC1043">
              <w:rPr>
                <w:sz w:val="18"/>
              </w:rPr>
              <w:t>Solution</w:t>
            </w:r>
          </w:p>
        </w:tc>
        <w:tc>
          <w:tcPr>
            <w:tcW w:w="3387" w:type="dxa"/>
            <w:shd w:val="clear" w:color="auto" w:fill="auto"/>
          </w:tcPr>
          <w:p w14:paraId="675CC428" w14:textId="77777777" w:rsidR="008D5F1B" w:rsidRPr="00EC1043" w:rsidRDefault="008D5F1B" w:rsidP="000F0434">
            <w:pPr>
              <w:ind w:firstLine="0"/>
              <w:jc w:val="left"/>
              <w:rPr>
                <w:sz w:val="18"/>
              </w:rPr>
            </w:pPr>
            <w:r>
              <w:rPr>
                <w:sz w:val="18"/>
              </w:rPr>
              <w:t xml:space="preserve">The nest is the place holder for the eggs. </w:t>
            </w:r>
            <w:r w:rsidR="000F0434">
              <w:rPr>
                <w:sz w:val="18"/>
              </w:rPr>
              <w:t xml:space="preserve">Each nest contains exactly five eggs(food packages) which represent the 5 meals from a day. Thus a nest represents the placeholder for the solution that is composed of 5 eggs. </w:t>
            </w:r>
          </w:p>
        </w:tc>
      </w:tr>
      <w:tr w:rsidR="008D5F1B" w14:paraId="070D4DCB" w14:textId="77777777" w:rsidTr="001E5067">
        <w:trPr>
          <w:jc w:val="center"/>
        </w:trPr>
        <w:tc>
          <w:tcPr>
            <w:tcW w:w="1861" w:type="dxa"/>
            <w:shd w:val="clear" w:color="auto" w:fill="auto"/>
          </w:tcPr>
          <w:p w14:paraId="2119C152" w14:textId="77777777" w:rsidR="008D5F1B" w:rsidRDefault="008D5F1B" w:rsidP="001E5067">
            <w:pPr>
              <w:ind w:firstLine="0"/>
              <w:rPr>
                <w:sz w:val="18"/>
              </w:rPr>
            </w:pPr>
            <w:r>
              <w:rPr>
                <w:sz w:val="18"/>
              </w:rPr>
              <w:t>Best Nest</w:t>
            </w:r>
          </w:p>
        </w:tc>
        <w:tc>
          <w:tcPr>
            <w:tcW w:w="3382" w:type="dxa"/>
            <w:shd w:val="clear" w:color="auto" w:fill="auto"/>
          </w:tcPr>
          <w:p w14:paraId="741A1C0F" w14:textId="77777777" w:rsidR="008D5F1B" w:rsidRPr="00EC1043" w:rsidRDefault="008D5F1B" w:rsidP="001E5067">
            <w:pPr>
              <w:ind w:firstLine="0"/>
              <w:jc w:val="left"/>
              <w:rPr>
                <w:sz w:val="18"/>
              </w:rPr>
            </w:pPr>
            <w:r>
              <w:rPr>
                <w:sz w:val="18"/>
              </w:rPr>
              <w:t>Solution</w:t>
            </w:r>
          </w:p>
        </w:tc>
        <w:tc>
          <w:tcPr>
            <w:tcW w:w="3387" w:type="dxa"/>
            <w:shd w:val="clear" w:color="auto" w:fill="auto"/>
          </w:tcPr>
          <w:p w14:paraId="28B37146" w14:textId="77777777" w:rsidR="008D5F1B" w:rsidRPr="00EC1043" w:rsidRDefault="00895491" w:rsidP="00895491">
            <w:pPr>
              <w:ind w:firstLine="0"/>
              <w:jc w:val="left"/>
              <w:rPr>
                <w:sz w:val="18"/>
              </w:rPr>
            </w:pPr>
            <w:r>
              <w:rPr>
                <w:sz w:val="18"/>
              </w:rPr>
              <w:t>The nest with the best solution, i.e. the best fitness value amongst all the other nests</w:t>
            </w:r>
          </w:p>
        </w:tc>
      </w:tr>
      <w:tr w:rsidR="00D0715E" w14:paraId="243E8B55" w14:textId="77777777" w:rsidTr="00931FB0">
        <w:trPr>
          <w:jc w:val="center"/>
        </w:trPr>
        <w:tc>
          <w:tcPr>
            <w:tcW w:w="1861" w:type="dxa"/>
            <w:shd w:val="clear" w:color="auto" w:fill="auto"/>
          </w:tcPr>
          <w:p w14:paraId="246E238A" w14:textId="77777777" w:rsidR="00D0715E" w:rsidRPr="00EC1043" w:rsidRDefault="00D56BA5" w:rsidP="00D56BA5">
            <w:pPr>
              <w:ind w:firstLine="0"/>
              <w:jc w:val="left"/>
              <w:rPr>
                <w:sz w:val="18"/>
              </w:rPr>
            </w:pPr>
            <w:r>
              <w:rPr>
                <w:sz w:val="18"/>
              </w:rPr>
              <w:t>Cuckoo</w:t>
            </w:r>
          </w:p>
        </w:tc>
        <w:tc>
          <w:tcPr>
            <w:tcW w:w="3382" w:type="dxa"/>
            <w:shd w:val="clear" w:color="auto" w:fill="auto"/>
          </w:tcPr>
          <w:p w14:paraId="305620DA" w14:textId="77777777" w:rsidR="00D0715E" w:rsidRPr="00EC1043" w:rsidRDefault="00472901" w:rsidP="00472901">
            <w:pPr>
              <w:ind w:firstLine="0"/>
              <w:jc w:val="left"/>
              <w:rPr>
                <w:sz w:val="18"/>
              </w:rPr>
            </w:pPr>
            <w:r>
              <w:rPr>
                <w:sz w:val="18"/>
              </w:rPr>
              <w:t xml:space="preserve">New Solution Generator based on crossover </w:t>
            </w:r>
          </w:p>
        </w:tc>
        <w:tc>
          <w:tcPr>
            <w:tcW w:w="3387" w:type="dxa"/>
            <w:shd w:val="clear" w:color="auto" w:fill="auto"/>
          </w:tcPr>
          <w:p w14:paraId="73371C1D" w14:textId="77777777" w:rsidR="00D0715E" w:rsidRPr="00EC1043" w:rsidRDefault="009D5AB7" w:rsidP="00D0715E">
            <w:pPr>
              <w:ind w:firstLine="0"/>
              <w:jc w:val="left"/>
              <w:rPr>
                <w:sz w:val="18"/>
              </w:rPr>
            </w:pPr>
            <w:r>
              <w:rPr>
                <w:sz w:val="18"/>
              </w:rPr>
              <w:t>A cuckoo will generate 5 eggs that it will place in a nest, in an attempt to improve the nest’s fitness value</w:t>
            </w:r>
          </w:p>
        </w:tc>
      </w:tr>
      <w:tr w:rsidR="00D0715E" w14:paraId="577D10AC" w14:textId="77777777" w:rsidTr="00931FB0">
        <w:trPr>
          <w:jc w:val="center"/>
        </w:trPr>
        <w:tc>
          <w:tcPr>
            <w:tcW w:w="1861" w:type="dxa"/>
            <w:shd w:val="clear" w:color="auto" w:fill="auto"/>
          </w:tcPr>
          <w:p w14:paraId="0E740D08" w14:textId="77777777" w:rsidR="00D0715E" w:rsidRPr="00EC1043" w:rsidRDefault="00D56BA5" w:rsidP="00D56BA5">
            <w:pPr>
              <w:ind w:firstLine="0"/>
              <w:jc w:val="left"/>
              <w:rPr>
                <w:sz w:val="18"/>
              </w:rPr>
            </w:pPr>
            <w:r>
              <w:rPr>
                <w:sz w:val="18"/>
              </w:rPr>
              <w:t>Breeding</w:t>
            </w:r>
          </w:p>
        </w:tc>
        <w:tc>
          <w:tcPr>
            <w:tcW w:w="3382" w:type="dxa"/>
            <w:shd w:val="clear" w:color="auto" w:fill="auto"/>
          </w:tcPr>
          <w:p w14:paraId="15249485" w14:textId="77777777" w:rsidR="00D0715E" w:rsidRPr="00EC1043" w:rsidRDefault="00D0715E" w:rsidP="00FF1BB1">
            <w:pPr>
              <w:ind w:firstLine="0"/>
              <w:jc w:val="left"/>
              <w:rPr>
                <w:sz w:val="18"/>
              </w:rPr>
            </w:pPr>
            <w:r w:rsidRPr="00EC1043">
              <w:rPr>
                <w:sz w:val="18"/>
              </w:rPr>
              <w:t xml:space="preserve">Crossover/heuristic functions applied </w:t>
            </w:r>
            <w:r w:rsidR="00FF1BB1">
              <w:rPr>
                <w:sz w:val="18"/>
              </w:rPr>
              <w:t>to generate new solutions</w:t>
            </w:r>
          </w:p>
        </w:tc>
        <w:tc>
          <w:tcPr>
            <w:tcW w:w="3387" w:type="dxa"/>
            <w:shd w:val="clear" w:color="auto" w:fill="auto"/>
          </w:tcPr>
          <w:p w14:paraId="37627707" w14:textId="77777777" w:rsidR="00D0715E" w:rsidRPr="00EC1043" w:rsidRDefault="00FF1BB1" w:rsidP="00FF1BB1">
            <w:pPr>
              <w:ind w:firstLine="0"/>
              <w:jc w:val="left"/>
              <w:rPr>
                <w:sz w:val="18"/>
              </w:rPr>
            </w:pPr>
            <w:r>
              <w:rPr>
                <w:sz w:val="18"/>
              </w:rPr>
              <w:t>Crossover</w:t>
            </w:r>
            <w:r w:rsidR="00D0715E">
              <w:rPr>
                <w:sz w:val="18"/>
              </w:rPr>
              <w:t xml:space="preserve"> strategies applied between a combination of food packages and the current optimal combination of food packages</w:t>
            </w:r>
          </w:p>
        </w:tc>
      </w:tr>
      <w:tr w:rsidR="00D0715E" w14:paraId="2D15222A" w14:textId="77777777" w:rsidTr="00D01393">
        <w:trPr>
          <w:trHeight w:val="737"/>
          <w:jc w:val="center"/>
        </w:trPr>
        <w:tc>
          <w:tcPr>
            <w:tcW w:w="1861" w:type="dxa"/>
            <w:shd w:val="clear" w:color="auto" w:fill="auto"/>
          </w:tcPr>
          <w:p w14:paraId="73F57B1C" w14:textId="77777777" w:rsidR="00D0715E" w:rsidRPr="00EC1043" w:rsidRDefault="00D56BA5" w:rsidP="00D0715E">
            <w:pPr>
              <w:ind w:firstLine="0"/>
              <w:jc w:val="left"/>
              <w:rPr>
                <w:sz w:val="18"/>
              </w:rPr>
            </w:pPr>
            <w:r>
              <w:rPr>
                <w:sz w:val="18"/>
              </w:rPr>
              <w:t>Egg replacement in a nest by a cuckoo</w:t>
            </w:r>
          </w:p>
        </w:tc>
        <w:tc>
          <w:tcPr>
            <w:tcW w:w="3382" w:type="dxa"/>
            <w:shd w:val="clear" w:color="auto" w:fill="auto"/>
          </w:tcPr>
          <w:p w14:paraId="2B80DF34" w14:textId="77777777" w:rsidR="00D0715E" w:rsidRPr="00EC1043" w:rsidRDefault="00D01393" w:rsidP="00AD20E9">
            <w:pPr>
              <w:ind w:firstLine="0"/>
              <w:jc w:val="left"/>
              <w:rPr>
                <w:sz w:val="18"/>
              </w:rPr>
            </w:pPr>
            <w:r>
              <w:rPr>
                <w:sz w:val="18"/>
              </w:rPr>
              <w:t xml:space="preserve">Recplacing </w:t>
            </w:r>
            <w:r w:rsidR="00AD20E9">
              <w:rPr>
                <w:sz w:val="18"/>
              </w:rPr>
              <w:t>an</w:t>
            </w:r>
            <w:r w:rsidR="000B2979">
              <w:rPr>
                <w:sz w:val="18"/>
              </w:rPr>
              <w:t xml:space="preserve"> </w:t>
            </w:r>
            <w:r w:rsidR="00AD20E9">
              <w:rPr>
                <w:sz w:val="18"/>
              </w:rPr>
              <w:t>egg</w:t>
            </w:r>
            <w:r w:rsidR="000B2979">
              <w:rPr>
                <w:sz w:val="18"/>
              </w:rPr>
              <w:t xml:space="preserve"> from the nest with the cuckoo’</w:t>
            </w:r>
            <w:r w:rsidR="00AD20E9">
              <w:rPr>
                <w:sz w:val="18"/>
              </w:rPr>
              <w:t>s egg</w:t>
            </w:r>
            <w:r w:rsidR="000B2979">
              <w:rPr>
                <w:sz w:val="18"/>
              </w:rPr>
              <w:t xml:space="preserve">. </w:t>
            </w:r>
          </w:p>
        </w:tc>
        <w:tc>
          <w:tcPr>
            <w:tcW w:w="3387" w:type="dxa"/>
            <w:shd w:val="clear" w:color="auto" w:fill="auto"/>
          </w:tcPr>
          <w:p w14:paraId="09FF9573" w14:textId="77777777" w:rsidR="00D0715E" w:rsidRPr="00EC1043" w:rsidRDefault="00D01393" w:rsidP="00D01393">
            <w:pPr>
              <w:ind w:firstLine="0"/>
              <w:jc w:val="left"/>
              <w:rPr>
                <w:sz w:val="18"/>
              </w:rPr>
            </w:pPr>
            <w:r>
              <w:rPr>
                <w:sz w:val="18"/>
              </w:rPr>
              <w:t xml:space="preserve">Some eggs of the cuckoo, or maybel all, will be different from the </w:t>
            </w:r>
          </w:p>
        </w:tc>
      </w:tr>
      <w:tr w:rsidR="00D56BA5" w14:paraId="58D9CBF4" w14:textId="77777777" w:rsidTr="000B2979">
        <w:trPr>
          <w:trHeight w:val="620"/>
          <w:jc w:val="center"/>
        </w:trPr>
        <w:tc>
          <w:tcPr>
            <w:tcW w:w="1861" w:type="dxa"/>
            <w:shd w:val="clear" w:color="auto" w:fill="auto"/>
          </w:tcPr>
          <w:p w14:paraId="1ECC6061" w14:textId="77777777" w:rsidR="00D56BA5" w:rsidRDefault="00D56BA5" w:rsidP="00D0715E">
            <w:pPr>
              <w:ind w:firstLine="0"/>
              <w:jc w:val="left"/>
              <w:rPr>
                <w:sz w:val="18"/>
              </w:rPr>
            </w:pPr>
            <w:r>
              <w:rPr>
                <w:sz w:val="18"/>
              </w:rPr>
              <w:t>Building a new nest</w:t>
            </w:r>
          </w:p>
        </w:tc>
        <w:tc>
          <w:tcPr>
            <w:tcW w:w="3382" w:type="dxa"/>
            <w:shd w:val="clear" w:color="auto" w:fill="auto"/>
          </w:tcPr>
          <w:p w14:paraId="219A28C8" w14:textId="77777777" w:rsidR="00D56BA5" w:rsidRPr="00EC1043" w:rsidRDefault="00D01393" w:rsidP="00D0715E">
            <w:pPr>
              <w:ind w:firstLine="0"/>
              <w:jc w:val="left"/>
              <w:rPr>
                <w:sz w:val="18"/>
              </w:rPr>
            </w:pPr>
            <w:r>
              <w:rPr>
                <w:sz w:val="18"/>
              </w:rPr>
              <w:t>Generate Random Solution / Improved Solution Based on Old One</w:t>
            </w:r>
          </w:p>
        </w:tc>
        <w:tc>
          <w:tcPr>
            <w:tcW w:w="3387" w:type="dxa"/>
            <w:shd w:val="clear" w:color="auto" w:fill="auto"/>
          </w:tcPr>
          <w:p w14:paraId="321B3555" w14:textId="77777777" w:rsidR="00D56BA5" w:rsidRDefault="00D01393" w:rsidP="00D0715E">
            <w:pPr>
              <w:ind w:firstLine="0"/>
              <w:jc w:val="left"/>
              <w:rPr>
                <w:sz w:val="18"/>
              </w:rPr>
            </w:pPr>
            <w:r>
              <w:rPr>
                <w:sz w:val="18"/>
              </w:rPr>
              <w:t>Hill Climbing, Tabu Search-based strategies for improving a combination of food packages</w:t>
            </w:r>
          </w:p>
        </w:tc>
      </w:tr>
    </w:tbl>
    <w:p w14:paraId="367233D2" w14:textId="77777777" w:rsidR="00D0715E" w:rsidRPr="00D0715E" w:rsidRDefault="00D0715E" w:rsidP="00D0715E">
      <w:pPr>
        <w:rPr>
          <w:lang w:val="ro-RO" w:eastAsia="ko-KR"/>
        </w:rPr>
      </w:pPr>
    </w:p>
    <w:p w14:paraId="563AD382" w14:textId="77777777" w:rsidR="007E38AF" w:rsidRPr="00642D70" w:rsidRDefault="00FE4C34" w:rsidP="00FE4C34">
      <w:pPr>
        <w:pStyle w:val="Caption"/>
      </w:pPr>
      <w:r w:rsidRPr="00642D70">
        <w:t xml:space="preserve">Table 5-1. Algorithm representation </w:t>
      </w:r>
      <w:r w:rsidRPr="00642D70">
        <w:fldChar w:fldCharType="begin"/>
      </w:r>
      <w:r w:rsidRPr="00642D70">
        <w:instrText xml:space="preserve"> SEQ Table_5-1._Algorithm_representation \* ARABIC </w:instrText>
      </w:r>
      <w:r w:rsidRPr="00642D70">
        <w:fldChar w:fldCharType="separate"/>
      </w:r>
      <w:r w:rsidR="00796389">
        <w:rPr>
          <w:noProof/>
        </w:rPr>
        <w:t>1</w:t>
      </w:r>
      <w:r w:rsidRPr="00642D70">
        <w:fldChar w:fldCharType="end"/>
      </w:r>
    </w:p>
    <w:p w14:paraId="29D1025C" w14:textId="77777777" w:rsidR="00FE4C34" w:rsidRPr="00642D70" w:rsidRDefault="00FE4C34" w:rsidP="00FE4C34">
      <w:pPr>
        <w:rPr>
          <w:lang w:val="ro-RO" w:eastAsia="ko-KR"/>
        </w:rPr>
      </w:pPr>
    </w:p>
    <w:p w14:paraId="52545EFC" w14:textId="77777777" w:rsidR="00FE4C34" w:rsidRPr="00642D70" w:rsidRDefault="00FE4C34" w:rsidP="00FE4C34">
      <w:pPr>
        <w:rPr>
          <w:lang w:val="ro-RO" w:eastAsia="ko-KR"/>
        </w:rPr>
      </w:pPr>
      <w:r w:rsidRPr="00642D70">
        <w:rPr>
          <w:lang w:val="ro-RO" w:eastAsia="ko-KR"/>
        </w:rPr>
        <w:t>Cuckoo Search is based on three idealized rules:</w:t>
      </w:r>
    </w:p>
    <w:p w14:paraId="09CCC20A" w14:textId="77777777" w:rsidR="00FE4C34" w:rsidRPr="00642D70" w:rsidRDefault="00FE4C34" w:rsidP="00E0570A">
      <w:pPr>
        <w:numPr>
          <w:ilvl w:val="0"/>
          <w:numId w:val="16"/>
        </w:numPr>
        <w:shd w:val="clear" w:color="auto" w:fill="FFFFFF"/>
        <w:suppressAutoHyphens w:val="0"/>
        <w:spacing w:before="100" w:beforeAutospacing="1" w:after="24" w:line="336" w:lineRule="atLeast"/>
        <w:jc w:val="left"/>
        <w:rPr>
          <w:rFonts w:eastAsia="Times New Roman"/>
          <w:color w:val="252525"/>
          <w:lang w:eastAsia="en-US"/>
        </w:rPr>
      </w:pPr>
      <w:r w:rsidRPr="00642D70">
        <w:rPr>
          <w:rFonts w:eastAsia="Times New Roman"/>
          <w:color w:val="252525"/>
          <w:lang w:eastAsia="en-US"/>
        </w:rPr>
        <w:t>Each cuckoo lays one egg at a time, and dumps its egg in a randomly chosen nest;</w:t>
      </w:r>
    </w:p>
    <w:p w14:paraId="0F3CC0F8" w14:textId="77777777" w:rsidR="00FE4C34" w:rsidRPr="00642D70" w:rsidRDefault="00FE4C34" w:rsidP="00E0570A">
      <w:pPr>
        <w:numPr>
          <w:ilvl w:val="0"/>
          <w:numId w:val="16"/>
        </w:numPr>
        <w:shd w:val="clear" w:color="auto" w:fill="FFFFFF"/>
        <w:suppressAutoHyphens w:val="0"/>
        <w:spacing w:before="100" w:beforeAutospacing="1" w:after="24" w:line="336" w:lineRule="atLeast"/>
        <w:jc w:val="left"/>
        <w:rPr>
          <w:rFonts w:eastAsia="Times New Roman"/>
          <w:color w:val="252525"/>
          <w:lang w:eastAsia="en-US"/>
        </w:rPr>
      </w:pPr>
      <w:r w:rsidRPr="00642D70">
        <w:rPr>
          <w:rFonts w:eastAsia="Times New Roman"/>
          <w:color w:val="252525"/>
          <w:lang w:eastAsia="en-US"/>
        </w:rPr>
        <w:t>The best nests with high quality of eggs will carry over to the next generation;</w:t>
      </w:r>
    </w:p>
    <w:p w14:paraId="28C39A93" w14:textId="77777777" w:rsidR="008458E6" w:rsidRPr="00642D70" w:rsidRDefault="00FE4C34" w:rsidP="00E0570A">
      <w:pPr>
        <w:numPr>
          <w:ilvl w:val="0"/>
          <w:numId w:val="16"/>
        </w:numPr>
        <w:shd w:val="clear" w:color="auto" w:fill="FFFFFF"/>
        <w:suppressAutoHyphens w:val="0"/>
        <w:spacing w:before="100" w:beforeAutospacing="1" w:after="24" w:line="336" w:lineRule="atLeast"/>
        <w:jc w:val="left"/>
        <w:rPr>
          <w:rFonts w:eastAsia="Times New Roman"/>
          <w:color w:val="252525"/>
          <w:lang w:eastAsia="en-US"/>
        </w:rPr>
      </w:pPr>
      <w:r w:rsidRPr="00642D70">
        <w:rPr>
          <w:rFonts w:eastAsia="Times New Roman"/>
          <w:color w:val="252525"/>
          <w:lang w:eastAsia="en-US"/>
        </w:rPr>
        <w:t xml:space="preserve">The number of available hosts nests is fixed, and the egg laid by a cuckoo is discovered by the host bird with a probability pa </w:t>
      </w:r>
      <w:r w:rsidRPr="00642D70">
        <w:rPr>
          <w:rFonts w:ascii="Cambria Math" w:hAnsi="Cambria Math" w:cs="Cambria Math"/>
          <w:color w:val="222222"/>
          <w:shd w:val="clear" w:color="auto" w:fill="FFFFFF"/>
        </w:rPr>
        <w:t>∈</w:t>
      </w:r>
      <w:r w:rsidRPr="00642D70">
        <w:rPr>
          <w:color w:val="222222"/>
          <w:shd w:val="clear" w:color="auto" w:fill="FFFFFF"/>
        </w:rPr>
        <w:t xml:space="preserve"> (0,1)</w:t>
      </w:r>
      <w:r w:rsidRPr="00642D70">
        <w:rPr>
          <w:rFonts w:eastAsia="Times New Roman"/>
          <w:color w:val="252525"/>
          <w:lang w:eastAsia="en-US"/>
        </w:rPr>
        <w:t>. Discovering operate on some set of worst nests, and discovered solutions dumped from farther calculations.</w:t>
      </w:r>
    </w:p>
    <w:p w14:paraId="730DC0E2" w14:textId="77777777" w:rsidR="008458E6" w:rsidRPr="00642D70" w:rsidRDefault="008458E6" w:rsidP="008458E6">
      <w:pPr>
        <w:rPr>
          <w:rFonts w:eastAsia="Times New Roman"/>
          <w:color w:val="252525"/>
          <w:lang w:eastAsia="en-US"/>
        </w:rPr>
      </w:pPr>
    </w:p>
    <w:p w14:paraId="71AD82E1" w14:textId="77777777" w:rsidR="008458E6" w:rsidRPr="00642D70" w:rsidRDefault="00A17715" w:rsidP="00A17715">
      <w:pPr>
        <w:pStyle w:val="Heading3"/>
        <w:rPr>
          <w:rFonts w:cs="Times New Roman"/>
        </w:rPr>
      </w:pPr>
      <w:bookmarkStart w:id="24" w:name="_Toc422322388"/>
      <w:r w:rsidRPr="00642D70">
        <w:rPr>
          <w:rFonts w:cs="Times New Roman"/>
        </w:rPr>
        <w:lastRenderedPageBreak/>
        <w:t>Cuckoo Search Solution Representation</w:t>
      </w:r>
      <w:bookmarkEnd w:id="24"/>
    </w:p>
    <w:p w14:paraId="2882D76B" w14:textId="77777777" w:rsidR="00642D70" w:rsidRDefault="00642D70" w:rsidP="00642D70">
      <w:pPr>
        <w:pStyle w:val="ListParagraph"/>
        <w:ind w:left="0"/>
        <w:rPr>
          <w:rFonts w:eastAsia="MS Mincho"/>
        </w:rPr>
      </w:pPr>
      <w:r w:rsidRPr="00642D70">
        <w:rPr>
          <w:rFonts w:eastAsia="MS Mincho"/>
        </w:rPr>
        <w:t>In this case, a solution of the optimization problem is formally represented as follows:</w:t>
      </w:r>
    </w:p>
    <w:p w14:paraId="3E8EEA14" w14:textId="77777777" w:rsidR="000B284C" w:rsidRPr="00642D70" w:rsidRDefault="000B284C" w:rsidP="00642D70">
      <w:pPr>
        <w:pStyle w:val="ListParagraph"/>
        <w:ind w:left="0"/>
        <w:rPr>
          <w:rFonts w:eastAsia="MS Mincho"/>
        </w:rPr>
      </w:pPr>
    </w:p>
    <w:p w14:paraId="0BB6E2AD" w14:textId="77777777" w:rsidR="00642D70" w:rsidRDefault="00642D70" w:rsidP="00642D70">
      <w:pPr>
        <w:pStyle w:val="ListParagraph"/>
        <w:ind w:left="0"/>
        <w:rPr>
          <w:rFonts w:eastAsia="MS Mincho"/>
        </w:rPr>
      </w:pPr>
      <w:r w:rsidRPr="00642D70">
        <w:rPr>
          <w:rFonts w:eastAsia="MS Mincho"/>
          <w:position w:val="-12"/>
        </w:rPr>
        <w:object w:dxaOrig="2820" w:dyaOrig="360" w14:anchorId="09C07B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8pt" o:ole="">
            <v:imagedata r:id="rId56" o:title=""/>
          </v:shape>
          <o:OLEObject Type="Embed" ProgID="Equation.3" ShapeID="_x0000_i1025" DrawAspect="Content" ObjectID="_1496470310" r:id="rId57"/>
        </w:object>
      </w:r>
    </w:p>
    <w:p w14:paraId="0222BF6C" w14:textId="77777777" w:rsidR="000B284C" w:rsidRPr="00642D70" w:rsidRDefault="000B284C" w:rsidP="00642D70">
      <w:pPr>
        <w:pStyle w:val="ListParagraph"/>
        <w:ind w:left="0"/>
        <w:rPr>
          <w:rFonts w:eastAsia="MS Mincho"/>
        </w:rPr>
      </w:pPr>
    </w:p>
    <w:p w14:paraId="0A164B09" w14:textId="77777777" w:rsidR="00642D70" w:rsidRPr="00660898" w:rsidRDefault="00642D70" w:rsidP="00660898">
      <w:pPr>
        <w:rPr>
          <w:rFonts w:eastAsia="MS Mincho"/>
        </w:rPr>
      </w:pPr>
      <w:r w:rsidRPr="00642D70">
        <w:rPr>
          <w:rFonts w:eastAsia="MS Mincho"/>
        </w:rPr>
        <w:t xml:space="preserve">where </w:t>
      </w:r>
      <w:r w:rsidRPr="00642D70">
        <w:rPr>
          <w:rFonts w:eastAsia="MS Mincho"/>
          <w:i/>
        </w:rPr>
        <w:t>fP</w:t>
      </w:r>
      <w:r w:rsidRPr="00642D70">
        <w:rPr>
          <w:rFonts w:eastAsia="MS Mincho"/>
          <w:i/>
          <w:vertAlign w:val="subscript"/>
        </w:rPr>
        <w:t>b</w:t>
      </w:r>
      <w:r w:rsidRPr="00642D70">
        <w:rPr>
          <w:rFonts w:eastAsia="MS Mincho"/>
        </w:rPr>
        <w:t xml:space="preserve">, </w:t>
      </w:r>
      <w:r w:rsidRPr="00642D70">
        <w:rPr>
          <w:rFonts w:eastAsia="MS Mincho"/>
          <w:i/>
        </w:rPr>
        <w:t>fP</w:t>
      </w:r>
      <w:r w:rsidRPr="00642D70">
        <w:rPr>
          <w:rFonts w:eastAsia="MS Mincho"/>
          <w:i/>
          <w:vertAlign w:val="subscript"/>
        </w:rPr>
        <w:t>s1</w:t>
      </w:r>
      <w:r w:rsidRPr="00642D70">
        <w:rPr>
          <w:rFonts w:eastAsia="MS Mincho"/>
        </w:rPr>
        <w:t xml:space="preserve">, </w:t>
      </w:r>
      <w:r w:rsidRPr="00642D70">
        <w:rPr>
          <w:rFonts w:eastAsia="MS Mincho"/>
          <w:i/>
        </w:rPr>
        <w:t>fP</w:t>
      </w:r>
      <w:r w:rsidRPr="00642D70">
        <w:rPr>
          <w:rFonts w:eastAsia="MS Mincho"/>
          <w:i/>
          <w:vertAlign w:val="subscript"/>
        </w:rPr>
        <w:t>l</w:t>
      </w:r>
      <w:r w:rsidRPr="00642D70">
        <w:rPr>
          <w:rFonts w:eastAsia="MS Mincho"/>
        </w:rPr>
        <w:t xml:space="preserve">, </w:t>
      </w:r>
      <w:r w:rsidRPr="00642D70">
        <w:rPr>
          <w:rFonts w:eastAsia="MS Mincho"/>
          <w:i/>
        </w:rPr>
        <w:t>fP</w:t>
      </w:r>
      <w:r w:rsidRPr="00642D70">
        <w:rPr>
          <w:rFonts w:eastAsia="MS Mincho"/>
          <w:i/>
          <w:vertAlign w:val="subscript"/>
        </w:rPr>
        <w:t>s2</w:t>
      </w:r>
      <w:r w:rsidRPr="00642D70">
        <w:rPr>
          <w:rFonts w:eastAsia="MS Mincho"/>
        </w:rPr>
        <w:t xml:space="preserve"> and </w:t>
      </w:r>
      <w:r w:rsidRPr="00642D70">
        <w:rPr>
          <w:rFonts w:eastAsia="MS Mincho"/>
          <w:i/>
        </w:rPr>
        <w:t>fP</w:t>
      </w:r>
      <w:r w:rsidRPr="00642D70">
        <w:rPr>
          <w:rFonts w:eastAsia="MS Mincho"/>
          <w:i/>
          <w:vertAlign w:val="subscript"/>
        </w:rPr>
        <w:t xml:space="preserve">d </w:t>
      </w:r>
      <w:r w:rsidRPr="00642D70">
        <w:rPr>
          <w:rFonts w:eastAsia="MS Mincho"/>
        </w:rPr>
        <w:t>are the food packages selected for breakfast, the first snack, lunch, the second snack, and dinner respectively. Each food package can have a starter, main course and/or desert dish.</w:t>
      </w:r>
    </w:p>
    <w:p w14:paraId="14493F9D" w14:textId="77777777" w:rsidR="00A17715" w:rsidRPr="00642D70" w:rsidRDefault="00A17715" w:rsidP="00A17715">
      <w:r w:rsidRPr="00642D70">
        <w:rPr>
          <w:lang w:val="ro-RO" w:eastAsia="ko-KR"/>
        </w:rPr>
        <w:t xml:space="preserve">The </w:t>
      </w:r>
      <w:r w:rsidRPr="00642D70">
        <w:t>solution is a meal for an entire day. In principle, it contains breakfast, lunch, dinner and two snacks meals which are the five main components of a solution.</w:t>
      </w:r>
    </w:p>
    <w:p w14:paraId="591A1C00" w14:textId="77777777" w:rsidR="00A17715" w:rsidRPr="00642D70" w:rsidRDefault="00A17715" w:rsidP="00A17715"/>
    <w:p w14:paraId="59B122DF" w14:textId="77777777" w:rsidR="00A17715" w:rsidRPr="00642D70" w:rsidRDefault="00040C34" w:rsidP="00A17715">
      <w:pPr>
        <w:keepNext/>
      </w:pPr>
      <w:r w:rsidRPr="00642D70">
        <w:rPr>
          <w:noProof/>
          <w:lang w:eastAsia="en-US"/>
        </w:rPr>
        <w:drawing>
          <wp:inline distT="0" distB="0" distL="0" distR="0" wp14:anchorId="227D20B2" wp14:editId="355C23A8">
            <wp:extent cx="4827270" cy="1318260"/>
            <wp:effectExtent l="0" t="0" r="0" b="0"/>
            <wp:docPr id="17" name="Picture 17" descr="SolutinMe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lutinMeal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7270" cy="1318260"/>
                    </a:xfrm>
                    <a:prstGeom prst="rect">
                      <a:avLst/>
                    </a:prstGeom>
                    <a:noFill/>
                    <a:ln>
                      <a:noFill/>
                    </a:ln>
                  </pic:spPr>
                </pic:pic>
              </a:graphicData>
            </a:graphic>
          </wp:inline>
        </w:drawing>
      </w:r>
    </w:p>
    <w:p w14:paraId="7B93B8B3" w14:textId="77777777" w:rsidR="00A17715" w:rsidRDefault="00A17715" w:rsidP="00A17715">
      <w:pPr>
        <w:pStyle w:val="Caption"/>
      </w:pPr>
      <w:r w:rsidRPr="00642D70">
        <w:t xml:space="preserve">Figure 5-2. Solution representation </w:t>
      </w:r>
      <w:r w:rsidRPr="00642D70">
        <w:fldChar w:fldCharType="begin"/>
      </w:r>
      <w:r w:rsidRPr="00642D70">
        <w:instrText xml:space="preserve"> SEQ Figure_5-2._Solution_representation \* ARABIC </w:instrText>
      </w:r>
      <w:r w:rsidRPr="00642D70">
        <w:fldChar w:fldCharType="separate"/>
      </w:r>
      <w:r w:rsidR="00796389">
        <w:rPr>
          <w:noProof/>
        </w:rPr>
        <w:t>1</w:t>
      </w:r>
      <w:r w:rsidRPr="00642D70">
        <w:fldChar w:fldCharType="end"/>
      </w:r>
    </w:p>
    <w:p w14:paraId="6D21963F" w14:textId="77777777" w:rsidR="00552981" w:rsidRPr="00552981" w:rsidRDefault="00552981" w:rsidP="00552981">
      <w:pPr>
        <w:rPr>
          <w:lang w:val="ro-RO" w:eastAsia="ko-KR"/>
        </w:rPr>
      </w:pPr>
    </w:p>
    <w:p w14:paraId="3C8DEC64" w14:textId="77777777" w:rsidR="005D4A23" w:rsidRDefault="005D4A23" w:rsidP="005D4A23">
      <w:pPr>
        <w:ind w:firstLine="289"/>
        <w:rPr>
          <w:rFonts w:eastAsia="MS Mincho"/>
        </w:rPr>
      </w:pPr>
      <w:r>
        <w:rPr>
          <w:rFonts w:eastAsia="MS Mincho"/>
        </w:rPr>
        <w:t>A food package is formally represented as:</w:t>
      </w:r>
    </w:p>
    <w:p w14:paraId="2BB29BC2" w14:textId="77777777" w:rsidR="005D4A23" w:rsidRDefault="00854CEE" w:rsidP="005D4A23">
      <w:pPr>
        <w:spacing w:before="120" w:after="120"/>
        <w:rPr>
          <w:rFonts w:eastAsia="MS Mincho"/>
        </w:rPr>
      </w:pPr>
      <w:r w:rsidRPr="007E54FC">
        <w:rPr>
          <w:rFonts w:eastAsia="MS Mincho"/>
          <w:position w:val="-12"/>
        </w:rPr>
        <w:object w:dxaOrig="2020" w:dyaOrig="360" w14:anchorId="40019F4E">
          <v:shape id="_x0000_i1031" type="#_x0000_t75" style="width:101.25pt;height:18pt" o:ole="">
            <v:imagedata r:id="rId59" o:title=""/>
          </v:shape>
          <o:OLEObject Type="Embed" ProgID="Equation.3" ShapeID="_x0000_i1031" DrawAspect="Content" ObjectID="_1496470311" r:id="rId60"/>
        </w:object>
      </w:r>
      <w:r w:rsidR="005D4A23">
        <w:rPr>
          <w:rFonts w:eastAsia="MS Mincho"/>
        </w:rPr>
        <w:t xml:space="preserve">                           </w:t>
      </w:r>
      <w:r w:rsidR="00552981">
        <w:rPr>
          <w:rFonts w:eastAsia="MS Mincho"/>
        </w:rPr>
        <w:t xml:space="preserve">                           </w:t>
      </w:r>
    </w:p>
    <w:p w14:paraId="7E0E3CBC" w14:textId="77777777" w:rsidR="005D4A23" w:rsidRPr="005D4A23" w:rsidRDefault="005D4A23" w:rsidP="005D4A23">
      <w:pPr>
        <w:rPr>
          <w:rFonts w:eastAsia="MS Mincho"/>
        </w:rPr>
      </w:pPr>
      <w:r>
        <w:rPr>
          <w:rFonts w:eastAsia="MS Mincho"/>
        </w:rPr>
        <w:t xml:space="preserve">where </w:t>
      </w:r>
      <w:r w:rsidRPr="005B2F60">
        <w:rPr>
          <w:rFonts w:eastAsia="MS Mincho"/>
          <w:i/>
        </w:rPr>
        <w:t>fI</w:t>
      </w:r>
      <w:r w:rsidRPr="005B2F60">
        <w:rPr>
          <w:rFonts w:eastAsia="MS Mincho"/>
          <w:i/>
          <w:vertAlign w:val="subscript"/>
        </w:rPr>
        <w:t>i</w:t>
      </w:r>
      <w:r>
        <w:rPr>
          <w:rFonts w:eastAsia="MS Mincho"/>
          <w:i/>
          <w:vertAlign w:val="subscript"/>
        </w:rPr>
        <w:t xml:space="preserve"> </w:t>
      </w:r>
      <w:r>
        <w:rPr>
          <w:rFonts w:eastAsia="MS Mincho"/>
        </w:rPr>
        <w:t xml:space="preserve">is a food item (e.g. noodle soup) and </w:t>
      </w:r>
      <w:r>
        <w:rPr>
          <w:rFonts w:eastAsia="MS Mincho"/>
          <w:i/>
        </w:rPr>
        <w:t xml:space="preserve">m </w:t>
      </w:r>
      <w:r>
        <w:rPr>
          <w:rFonts w:eastAsia="MS Mincho"/>
        </w:rPr>
        <w:t xml:space="preserve">is the number of food items part of the food package, each food item being classified as either a starter, main course, or a dessert. Additionally, each food item has a recipe associated as well as a set of values corresponding to the nutrients that are being considered. </w:t>
      </w:r>
    </w:p>
    <w:p w14:paraId="033D01A5" w14:textId="77777777" w:rsidR="00A17715" w:rsidRDefault="00A17715" w:rsidP="00A17715">
      <w:r w:rsidRPr="00642D70">
        <w:t>Each of these can have a starter, main course and/or desert dish. The following illustration shows the relationships between the meals and the dishes.</w:t>
      </w:r>
    </w:p>
    <w:p w14:paraId="5674C878" w14:textId="77777777" w:rsidR="00552981" w:rsidRPr="00642D70" w:rsidRDefault="00552981" w:rsidP="00A17715"/>
    <w:p w14:paraId="593B7FE8" w14:textId="77777777" w:rsidR="00C20FAC" w:rsidRPr="00642D70" w:rsidRDefault="00C20FAC" w:rsidP="00C20FAC">
      <w:pPr>
        <w:ind w:firstLine="0"/>
        <w:jc w:val="left"/>
        <w:rPr>
          <w:lang w:val="ro-RO" w:eastAsia="ko-KR"/>
        </w:rPr>
      </w:pPr>
    </w:p>
    <w:p w14:paraId="5AA6CFBB" w14:textId="77777777" w:rsidR="00FB53D7" w:rsidRPr="00642D70" w:rsidRDefault="00040C34" w:rsidP="007A2B76">
      <w:pPr>
        <w:keepNext/>
        <w:ind w:firstLine="0"/>
        <w:jc w:val="center"/>
      </w:pPr>
      <w:r w:rsidRPr="00642D70">
        <w:rPr>
          <w:noProof/>
          <w:lang w:eastAsia="en-US"/>
        </w:rPr>
        <w:drawing>
          <wp:inline distT="0" distB="0" distL="0" distR="0" wp14:anchorId="24674D51" wp14:editId="5C56A684">
            <wp:extent cx="4625163" cy="1778909"/>
            <wp:effectExtent l="0" t="0" r="4445" b="0"/>
            <wp:docPr id="18" name="Picture 18" descr="SolutionMealsDi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lutionMealsDish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8797" cy="1784153"/>
                    </a:xfrm>
                    <a:prstGeom prst="rect">
                      <a:avLst/>
                    </a:prstGeom>
                    <a:noFill/>
                    <a:ln>
                      <a:noFill/>
                    </a:ln>
                  </pic:spPr>
                </pic:pic>
              </a:graphicData>
            </a:graphic>
          </wp:inline>
        </w:drawing>
      </w:r>
    </w:p>
    <w:p w14:paraId="4C7C1AB7" w14:textId="77777777" w:rsidR="00C20FAC" w:rsidRPr="00642D70" w:rsidRDefault="00FB53D7" w:rsidP="00CE43E2">
      <w:pPr>
        <w:pStyle w:val="Caption"/>
      </w:pPr>
      <w:r w:rsidRPr="00642D70">
        <w:t>Figure 5-3. Solution representation with dishes</w:t>
      </w:r>
    </w:p>
    <w:p w14:paraId="5019B9E4" w14:textId="77777777" w:rsidR="0079123B" w:rsidRPr="00642D70" w:rsidRDefault="0079123B" w:rsidP="0079123B">
      <w:pPr>
        <w:rPr>
          <w:lang w:eastAsia="ko-KR"/>
        </w:rPr>
      </w:pPr>
    </w:p>
    <w:p w14:paraId="05FD50C0" w14:textId="77777777" w:rsidR="00D71BEE" w:rsidRPr="00642D70" w:rsidRDefault="00D71BEE" w:rsidP="0038268D"/>
    <w:p w14:paraId="620F7EF5" w14:textId="77777777" w:rsidR="0038268D" w:rsidRPr="00642D70" w:rsidRDefault="0038268D" w:rsidP="0038268D"/>
    <w:p w14:paraId="07867977" w14:textId="77777777" w:rsidR="0038268D" w:rsidRPr="00642D70" w:rsidRDefault="0057244E" w:rsidP="0057244E">
      <w:pPr>
        <w:pStyle w:val="Heading3"/>
        <w:rPr>
          <w:rFonts w:cs="Times New Roman"/>
        </w:rPr>
      </w:pPr>
      <w:bookmarkStart w:id="25" w:name="_Toc422322389"/>
      <w:r w:rsidRPr="00642D70">
        <w:rPr>
          <w:rFonts w:cs="Times New Roman"/>
        </w:rPr>
        <w:t>Cuckoo Search Fitness Function</w:t>
      </w:r>
      <w:bookmarkEnd w:id="25"/>
    </w:p>
    <w:p w14:paraId="4CEE7264" w14:textId="77777777" w:rsidR="0057244E" w:rsidRPr="00642D70" w:rsidRDefault="0057244E" w:rsidP="0057244E">
      <w:pPr>
        <w:rPr>
          <w:lang w:val="ro-RO" w:eastAsia="ko-KR"/>
        </w:rPr>
      </w:pPr>
      <w:r w:rsidRPr="00642D70">
        <w:rPr>
          <w:lang w:val="ro-RO" w:eastAsia="ko-KR"/>
        </w:rPr>
        <w:t>This section</w:t>
      </w:r>
      <w:r w:rsidR="00BD2E37" w:rsidRPr="00642D70">
        <w:rPr>
          <w:lang w:val="ro-RO" w:eastAsia="ko-KR"/>
        </w:rPr>
        <w:t xml:space="preserve"> contains</w:t>
      </w:r>
      <w:r w:rsidRPr="00642D70">
        <w:rPr>
          <w:lang w:val="ro-RO" w:eastAsia="ko-KR"/>
        </w:rPr>
        <w:t xml:space="preserve"> work made by my collegue Cristian Prigoana, however the fitness function must be included because it is absolutely relevant to the algorithm context.</w:t>
      </w:r>
    </w:p>
    <w:p w14:paraId="72A74DF4" w14:textId="77777777" w:rsidR="00CA25B7" w:rsidRPr="00642D70" w:rsidRDefault="00CA25B7" w:rsidP="00CA25B7">
      <w:r w:rsidRPr="00642D70">
        <w:t>The fitness function is an evaluation function that rates each state or solution. Usually, it returns a higher value for better states, and of course, lower for worse states.</w:t>
      </w:r>
    </w:p>
    <w:p w14:paraId="17666B80" w14:textId="77777777" w:rsidR="00CA25B7" w:rsidRPr="00642D70" w:rsidRDefault="00CA25B7" w:rsidP="00CA25B7">
      <w:r w:rsidRPr="00642D70">
        <w:t xml:space="preserve">For the diet of a person, the fitness function models the quality of the menu, in terms of following factors: </w:t>
      </w:r>
    </w:p>
    <w:p w14:paraId="4F36C9AB" w14:textId="77777777" w:rsidR="00CA25B7" w:rsidRPr="00642D70" w:rsidRDefault="002E408B" w:rsidP="00E0570A">
      <w:pPr>
        <w:pStyle w:val="ListParagraph"/>
        <w:numPr>
          <w:ilvl w:val="0"/>
          <w:numId w:val="17"/>
        </w:numPr>
        <w:suppressAutoHyphens w:val="0"/>
        <w:spacing w:after="160" w:line="259" w:lineRule="auto"/>
        <w:jc w:val="left"/>
      </w:pPr>
      <w:r w:rsidRPr="00642D70">
        <w:t xml:space="preserve">Nutrients </w:t>
      </w:r>
    </w:p>
    <w:p w14:paraId="03E3797F" w14:textId="77777777" w:rsidR="002E408B" w:rsidRPr="00642D70" w:rsidRDefault="002E408B" w:rsidP="00E0570A">
      <w:pPr>
        <w:pStyle w:val="ListParagraph"/>
        <w:numPr>
          <w:ilvl w:val="1"/>
          <w:numId w:val="17"/>
        </w:numPr>
        <w:suppressAutoHyphens w:val="0"/>
        <w:spacing w:after="160" w:line="259" w:lineRule="auto"/>
        <w:jc w:val="left"/>
      </w:pPr>
      <w:r w:rsidRPr="00642D70">
        <w:t>Kilocalories</w:t>
      </w:r>
    </w:p>
    <w:p w14:paraId="48B89E7B" w14:textId="77777777" w:rsidR="002E408B" w:rsidRPr="00642D70" w:rsidRDefault="002E408B" w:rsidP="00E0570A">
      <w:pPr>
        <w:pStyle w:val="ListParagraph"/>
        <w:numPr>
          <w:ilvl w:val="1"/>
          <w:numId w:val="17"/>
        </w:numPr>
        <w:suppressAutoHyphens w:val="0"/>
        <w:spacing w:after="160" w:line="259" w:lineRule="auto"/>
        <w:jc w:val="left"/>
      </w:pPr>
      <w:r w:rsidRPr="00642D70">
        <w:t>Macro-nutrients: carbohydrates, proteins, fats,</w:t>
      </w:r>
    </w:p>
    <w:p w14:paraId="6DA4A800" w14:textId="77777777" w:rsidR="002E408B" w:rsidRPr="00642D70" w:rsidRDefault="002E408B" w:rsidP="00E0570A">
      <w:pPr>
        <w:pStyle w:val="ListParagraph"/>
        <w:numPr>
          <w:ilvl w:val="1"/>
          <w:numId w:val="17"/>
        </w:numPr>
        <w:suppressAutoHyphens w:val="0"/>
        <w:spacing w:after="160" w:line="259" w:lineRule="auto"/>
        <w:jc w:val="left"/>
      </w:pPr>
      <w:r w:rsidRPr="00642D70">
        <w:t xml:space="preserve">Micro-nutrients: vitamin A, B, C, D, calcium, iron, sodium </w:t>
      </w:r>
    </w:p>
    <w:p w14:paraId="60CE079A" w14:textId="77777777" w:rsidR="00CA25B7" w:rsidRPr="00642D70" w:rsidRDefault="00CA25B7" w:rsidP="00E0570A">
      <w:pPr>
        <w:pStyle w:val="ListParagraph"/>
        <w:numPr>
          <w:ilvl w:val="0"/>
          <w:numId w:val="17"/>
        </w:numPr>
        <w:suppressAutoHyphens w:val="0"/>
        <w:spacing w:after="160" w:line="259" w:lineRule="auto"/>
        <w:jc w:val="left"/>
      </w:pPr>
      <w:r w:rsidRPr="00642D70">
        <w:t>Deviation of the quantities of the previously mentioned items from the desired ones;</w:t>
      </w:r>
    </w:p>
    <w:p w14:paraId="5B0685AC" w14:textId="77777777" w:rsidR="00CA25B7" w:rsidRPr="00642D70" w:rsidRDefault="00CA25B7" w:rsidP="00E0570A">
      <w:pPr>
        <w:pStyle w:val="ListParagraph"/>
        <w:numPr>
          <w:ilvl w:val="0"/>
          <w:numId w:val="17"/>
        </w:numPr>
        <w:suppressAutoHyphens w:val="0"/>
        <w:spacing w:after="160" w:line="259" w:lineRule="auto"/>
        <w:jc w:val="left"/>
      </w:pPr>
      <w:r w:rsidRPr="00642D70">
        <w:t>Doctor's prescription;</w:t>
      </w:r>
    </w:p>
    <w:p w14:paraId="2442F273" w14:textId="77777777" w:rsidR="00CA25B7" w:rsidRPr="00642D70" w:rsidRDefault="00CA25B7" w:rsidP="00E0570A">
      <w:pPr>
        <w:pStyle w:val="ListParagraph"/>
        <w:numPr>
          <w:ilvl w:val="0"/>
          <w:numId w:val="17"/>
        </w:numPr>
        <w:suppressAutoHyphens w:val="0"/>
        <w:spacing w:after="160" w:line="259" w:lineRule="auto"/>
        <w:jc w:val="left"/>
      </w:pPr>
      <w:r w:rsidRPr="00642D70">
        <w:t>Patient's preferences;</w:t>
      </w:r>
    </w:p>
    <w:p w14:paraId="375BECE3" w14:textId="77777777" w:rsidR="00CA25B7" w:rsidRPr="00642D70" w:rsidRDefault="00CA25B7" w:rsidP="00E0570A">
      <w:pPr>
        <w:pStyle w:val="ListParagraph"/>
        <w:numPr>
          <w:ilvl w:val="0"/>
          <w:numId w:val="17"/>
        </w:numPr>
        <w:suppressAutoHyphens w:val="0"/>
        <w:spacing w:after="160" w:line="259" w:lineRule="auto"/>
        <w:jc w:val="left"/>
      </w:pPr>
      <w:r w:rsidRPr="00642D70">
        <w:t>Cost and delivery time of the food package.</w:t>
      </w:r>
    </w:p>
    <w:p w14:paraId="5C9B8266" w14:textId="77777777" w:rsidR="00341CC9" w:rsidRPr="00642D70" w:rsidRDefault="00341CC9" w:rsidP="00341CC9">
      <w:r w:rsidRPr="00642D70">
        <w:t>As the doctor or the patient wishes to control the meals on different levels, a fitness function for every level is computed. The evaluation of a solution, which in our case is a meal for a day is done on three different levels and then combined to form the final mark.</w:t>
      </w:r>
    </w:p>
    <w:p w14:paraId="54E67D43" w14:textId="77777777" w:rsidR="00341CC9" w:rsidRPr="00642D70" w:rsidRDefault="00341CC9" w:rsidP="00341CC9">
      <w:r w:rsidRPr="00642D70">
        <w:t>The first is the nutrients' and kilocalories' level and deals with evaluating the meals from these points of view. If the number of calories and the quantities of nutrients that they contain are close to the ideal (desired) ones, then this function will have a great value. The ideal values are given are computed based on the user’s profile (gender, age, physical activity etc.) and can be overwritten by the doctor.</w:t>
      </w:r>
    </w:p>
    <w:p w14:paraId="296056FF" w14:textId="77777777" w:rsidR="00341CC9" w:rsidRPr="00642D70" w:rsidRDefault="00341CC9" w:rsidP="00341CC9">
      <w:r w:rsidRPr="00642D70">
        <w:t>The second level deals with food items. It takes into consideration inclusion or exclusion of items to meet the requirements or preferences of the doctor or patient. If some undesired food item exist in a food package, then it is marked lower.</w:t>
      </w:r>
    </w:p>
    <w:p w14:paraId="6FF63E70" w14:textId="77777777" w:rsidR="00341CC9" w:rsidRPr="00642D70" w:rsidRDefault="00341CC9" w:rsidP="00341CC9">
      <w:r w:rsidRPr="00642D70">
        <w:t>Next, the third level evaluates a solution based on the cost and delivery time of the food package by the food provider.</w:t>
      </w:r>
    </w:p>
    <w:p w14:paraId="54C64BAB" w14:textId="77777777" w:rsidR="00341CC9" w:rsidRPr="00642D70" w:rsidRDefault="00341CC9" w:rsidP="00341CC9">
      <w:r w:rsidRPr="00642D70">
        <w:t>Finally, the three functions will be combined, in order to give the final mark to the solution. In order to properly define all the mentioned functions, the following aspects are explained first:</w:t>
      </w:r>
    </w:p>
    <w:p w14:paraId="5651B80F" w14:textId="77777777" w:rsidR="00341CC9" w:rsidRPr="00642D70" w:rsidRDefault="00341CC9" w:rsidP="00E0570A">
      <w:pPr>
        <w:pStyle w:val="ListParagraph"/>
        <w:numPr>
          <w:ilvl w:val="0"/>
          <w:numId w:val="18"/>
        </w:numPr>
        <w:suppressAutoHyphens w:val="0"/>
        <w:spacing w:after="160" w:line="259" w:lineRule="auto"/>
        <w:jc w:val="left"/>
      </w:pPr>
      <w:r w:rsidRPr="00642D70">
        <w:t>Ideal value</w:t>
      </w:r>
    </w:p>
    <w:p w14:paraId="180F0898" w14:textId="77777777" w:rsidR="00341CC9" w:rsidRPr="00642D70" w:rsidRDefault="00341CC9" w:rsidP="00E0570A">
      <w:pPr>
        <w:pStyle w:val="ListParagraph"/>
        <w:numPr>
          <w:ilvl w:val="0"/>
          <w:numId w:val="18"/>
        </w:numPr>
        <w:suppressAutoHyphens w:val="0"/>
        <w:spacing w:after="160" w:line="259" w:lineRule="auto"/>
        <w:jc w:val="left"/>
      </w:pPr>
      <w:r w:rsidRPr="00642D70">
        <w:t>Weight</w:t>
      </w:r>
    </w:p>
    <w:p w14:paraId="13C96D56" w14:textId="77777777" w:rsidR="00341CC9" w:rsidRDefault="00341CC9" w:rsidP="00E0570A">
      <w:pPr>
        <w:pStyle w:val="ListParagraph"/>
        <w:numPr>
          <w:ilvl w:val="0"/>
          <w:numId w:val="18"/>
        </w:numPr>
        <w:suppressAutoHyphens w:val="0"/>
        <w:spacing w:after="160" w:line="259" w:lineRule="auto"/>
        <w:jc w:val="left"/>
      </w:pPr>
      <w:r w:rsidRPr="00642D70">
        <w:t>Error function</w:t>
      </w:r>
    </w:p>
    <w:p w14:paraId="033EF857" w14:textId="77777777" w:rsidR="007A2B76" w:rsidRPr="00642D70" w:rsidRDefault="007A2B76" w:rsidP="007A2B76">
      <w:pPr>
        <w:suppressAutoHyphens w:val="0"/>
        <w:spacing w:after="160" w:line="259" w:lineRule="auto"/>
        <w:jc w:val="left"/>
      </w:pPr>
    </w:p>
    <w:p w14:paraId="317445F9" w14:textId="77777777" w:rsidR="00E53BE0" w:rsidRPr="00642D70" w:rsidRDefault="00E53BE0" w:rsidP="00E53BE0">
      <w:pPr>
        <w:pStyle w:val="ListParagraph"/>
        <w:suppressAutoHyphens w:val="0"/>
        <w:spacing w:after="160" w:line="259" w:lineRule="auto"/>
        <w:ind w:firstLine="0"/>
        <w:jc w:val="left"/>
      </w:pPr>
    </w:p>
    <w:tbl>
      <w:tblPr>
        <w:tblW w:w="1004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046"/>
        <w:gridCol w:w="9003"/>
      </w:tblGrid>
      <w:tr w:rsidR="00DE6C6C" w:rsidRPr="00642D70" w14:paraId="5AEAF66A" w14:textId="77777777" w:rsidTr="00DE6C6C">
        <w:trPr>
          <w:trHeight w:val="487"/>
          <w:jc w:val="center"/>
        </w:trPr>
        <w:tc>
          <w:tcPr>
            <w:tcW w:w="960" w:type="dxa"/>
            <w:tcBorders>
              <w:bottom w:val="single" w:sz="12" w:space="0" w:color="666666"/>
            </w:tcBorders>
            <w:shd w:val="clear" w:color="auto" w:fill="auto"/>
          </w:tcPr>
          <w:p w14:paraId="54AD311B" w14:textId="77777777" w:rsidR="00E53BE0" w:rsidRPr="00642D70" w:rsidRDefault="00E53BE0" w:rsidP="00DE6C6C">
            <w:pPr>
              <w:ind w:firstLine="0"/>
              <w:jc w:val="right"/>
              <w:rPr>
                <w:b/>
                <w:bCs/>
                <w:sz w:val="22"/>
                <w:szCs w:val="22"/>
              </w:rPr>
            </w:pPr>
            <w:r w:rsidRPr="00642D70">
              <w:rPr>
                <w:b/>
                <w:bCs/>
                <w:sz w:val="22"/>
                <w:szCs w:val="22"/>
              </w:rPr>
              <w:lastRenderedPageBreak/>
              <w:t>Level</w:t>
            </w:r>
          </w:p>
        </w:tc>
        <w:tc>
          <w:tcPr>
            <w:tcW w:w="9089" w:type="dxa"/>
            <w:tcBorders>
              <w:bottom w:val="single" w:sz="12" w:space="0" w:color="666666"/>
            </w:tcBorders>
            <w:shd w:val="clear" w:color="auto" w:fill="auto"/>
          </w:tcPr>
          <w:p w14:paraId="1341B5DF" w14:textId="77777777" w:rsidR="00E53BE0" w:rsidRPr="00642D70" w:rsidRDefault="00E53BE0" w:rsidP="00DE6C6C">
            <w:pPr>
              <w:rPr>
                <w:b/>
                <w:bCs/>
                <w:sz w:val="22"/>
                <w:szCs w:val="22"/>
              </w:rPr>
            </w:pPr>
            <w:r w:rsidRPr="00642D70">
              <w:rPr>
                <w:b/>
                <w:bCs/>
                <w:sz w:val="22"/>
                <w:szCs w:val="22"/>
              </w:rPr>
              <w:t>Evaluation by</w:t>
            </w:r>
          </w:p>
        </w:tc>
      </w:tr>
      <w:tr w:rsidR="00DE6C6C" w:rsidRPr="00642D70" w14:paraId="1C9C1F18" w14:textId="77777777" w:rsidTr="00DE6C6C">
        <w:trPr>
          <w:trHeight w:val="487"/>
          <w:jc w:val="center"/>
        </w:trPr>
        <w:tc>
          <w:tcPr>
            <w:tcW w:w="960" w:type="dxa"/>
            <w:shd w:val="clear" w:color="auto" w:fill="auto"/>
          </w:tcPr>
          <w:p w14:paraId="02FC2883" w14:textId="77777777" w:rsidR="00E53BE0" w:rsidRPr="00642D70" w:rsidRDefault="00E53BE0" w:rsidP="00DE6C6C">
            <w:pPr>
              <w:rPr>
                <w:b/>
                <w:bCs/>
                <w:sz w:val="22"/>
                <w:szCs w:val="22"/>
              </w:rPr>
            </w:pPr>
            <w:r w:rsidRPr="00642D70">
              <w:rPr>
                <w:b/>
                <w:bCs/>
                <w:sz w:val="22"/>
                <w:szCs w:val="22"/>
              </w:rPr>
              <w:t>1</w:t>
            </w:r>
          </w:p>
        </w:tc>
        <w:tc>
          <w:tcPr>
            <w:tcW w:w="9089" w:type="dxa"/>
            <w:shd w:val="clear" w:color="auto" w:fill="auto"/>
          </w:tcPr>
          <w:p w14:paraId="1EAAE190" w14:textId="77777777" w:rsidR="00E53BE0" w:rsidRPr="00642D70" w:rsidRDefault="00E53BE0" w:rsidP="00DE6C6C">
            <w:pPr>
              <w:rPr>
                <w:sz w:val="22"/>
                <w:szCs w:val="22"/>
              </w:rPr>
            </w:pPr>
            <w:r w:rsidRPr="00642D70">
              <w:rPr>
                <w:sz w:val="22"/>
                <w:szCs w:val="22"/>
              </w:rPr>
              <w:t>Deviation of kilocalories, macro and micro-nutrients from the desired values</w:t>
            </w:r>
          </w:p>
        </w:tc>
      </w:tr>
      <w:tr w:rsidR="00DE6C6C" w:rsidRPr="00642D70" w14:paraId="77881726" w14:textId="77777777" w:rsidTr="00DE6C6C">
        <w:trPr>
          <w:trHeight w:val="519"/>
          <w:jc w:val="center"/>
        </w:trPr>
        <w:tc>
          <w:tcPr>
            <w:tcW w:w="960" w:type="dxa"/>
            <w:shd w:val="clear" w:color="auto" w:fill="auto"/>
          </w:tcPr>
          <w:p w14:paraId="2C6194AA" w14:textId="77777777" w:rsidR="00E53BE0" w:rsidRPr="00642D70" w:rsidRDefault="00E53BE0" w:rsidP="00DE6C6C">
            <w:pPr>
              <w:rPr>
                <w:b/>
                <w:bCs/>
                <w:sz w:val="22"/>
                <w:szCs w:val="22"/>
              </w:rPr>
            </w:pPr>
            <w:r w:rsidRPr="00642D70">
              <w:rPr>
                <w:b/>
                <w:bCs/>
                <w:sz w:val="22"/>
                <w:szCs w:val="22"/>
              </w:rPr>
              <w:t>2</w:t>
            </w:r>
          </w:p>
        </w:tc>
        <w:tc>
          <w:tcPr>
            <w:tcW w:w="9089" w:type="dxa"/>
            <w:shd w:val="clear" w:color="auto" w:fill="auto"/>
          </w:tcPr>
          <w:p w14:paraId="36911965" w14:textId="77777777" w:rsidR="00E53BE0" w:rsidRPr="00642D70" w:rsidRDefault="00E53BE0" w:rsidP="00DE6C6C">
            <w:pPr>
              <w:rPr>
                <w:sz w:val="22"/>
                <w:szCs w:val="22"/>
              </w:rPr>
            </w:pPr>
            <w:r w:rsidRPr="00642D70">
              <w:rPr>
                <w:sz w:val="22"/>
                <w:szCs w:val="22"/>
              </w:rPr>
              <w:t>Existence/absence of required/restricted or (un)desired food items</w:t>
            </w:r>
          </w:p>
        </w:tc>
      </w:tr>
      <w:tr w:rsidR="00DE6C6C" w:rsidRPr="00642D70" w14:paraId="43FE3256" w14:textId="77777777" w:rsidTr="00DE6C6C">
        <w:trPr>
          <w:trHeight w:val="487"/>
          <w:jc w:val="center"/>
        </w:trPr>
        <w:tc>
          <w:tcPr>
            <w:tcW w:w="960" w:type="dxa"/>
            <w:shd w:val="clear" w:color="auto" w:fill="auto"/>
          </w:tcPr>
          <w:p w14:paraId="3AECF661" w14:textId="77777777" w:rsidR="00E53BE0" w:rsidRPr="00642D70" w:rsidRDefault="00E53BE0" w:rsidP="00DE6C6C">
            <w:pPr>
              <w:rPr>
                <w:b/>
                <w:bCs/>
                <w:sz w:val="22"/>
                <w:szCs w:val="22"/>
              </w:rPr>
            </w:pPr>
            <w:r w:rsidRPr="00642D70">
              <w:rPr>
                <w:b/>
                <w:bCs/>
                <w:sz w:val="22"/>
                <w:szCs w:val="22"/>
              </w:rPr>
              <w:t>3</w:t>
            </w:r>
          </w:p>
        </w:tc>
        <w:tc>
          <w:tcPr>
            <w:tcW w:w="9089" w:type="dxa"/>
            <w:shd w:val="clear" w:color="auto" w:fill="auto"/>
          </w:tcPr>
          <w:p w14:paraId="2FB4BE88" w14:textId="77777777" w:rsidR="00E53BE0" w:rsidRPr="00642D70" w:rsidRDefault="00E53BE0" w:rsidP="00DE6C6C">
            <w:pPr>
              <w:keepNext/>
              <w:rPr>
                <w:sz w:val="22"/>
                <w:szCs w:val="22"/>
              </w:rPr>
            </w:pPr>
            <w:r w:rsidRPr="00642D70">
              <w:rPr>
                <w:sz w:val="22"/>
                <w:szCs w:val="22"/>
              </w:rPr>
              <w:t>Cost and delivery time</w:t>
            </w:r>
          </w:p>
        </w:tc>
      </w:tr>
    </w:tbl>
    <w:p w14:paraId="09DDD94C" w14:textId="77777777" w:rsidR="00E53BE0" w:rsidRPr="00642D70" w:rsidRDefault="00CB5E4D" w:rsidP="00CB5E4D">
      <w:pPr>
        <w:pStyle w:val="Caption"/>
      </w:pPr>
      <w:r w:rsidRPr="00642D70">
        <w:t xml:space="preserve">Table 5-4. Fitness function levels </w:t>
      </w:r>
    </w:p>
    <w:p w14:paraId="1EE5FA19" w14:textId="77777777" w:rsidR="00CA25B7" w:rsidRPr="00642D70" w:rsidRDefault="00CA25B7" w:rsidP="0057244E">
      <w:pPr>
        <w:rPr>
          <w:lang w:val="ro-RO" w:eastAsia="ko-KR"/>
        </w:rPr>
      </w:pPr>
    </w:p>
    <w:p w14:paraId="77B8617A" w14:textId="77777777" w:rsidR="0038268D" w:rsidRPr="00642D70" w:rsidRDefault="0038268D" w:rsidP="0038268D"/>
    <w:p w14:paraId="778081B3" w14:textId="77777777" w:rsidR="004538C6" w:rsidRDefault="00B06E6F" w:rsidP="001C4CB0">
      <w:r w:rsidRPr="00642D70">
        <w:t xml:space="preserve">Because the fitness value of a solution depends on more than one criterion, i.e. on different levels (see </w:t>
      </w:r>
      <w:r w:rsidRPr="00642D70">
        <w:fldChar w:fldCharType="begin"/>
      </w:r>
      <w:r w:rsidRPr="00642D70">
        <w:instrText xml:space="preserve"> REF _Ref419969472 \h </w:instrText>
      </w:r>
      <w:r w:rsidR="00B320C7" w:rsidRPr="00642D70">
        <w:instrText xml:space="preserve"> \* MERGEFORMAT </w:instrText>
      </w:r>
      <w:r w:rsidRPr="00642D70">
        <w:fldChar w:fldCharType="separate"/>
      </w:r>
      <w:r w:rsidR="00796389">
        <w:rPr>
          <w:b/>
          <w:bCs/>
        </w:rPr>
        <w:t>Error! Reference source not found.</w:t>
      </w:r>
      <w:r w:rsidRPr="00642D70">
        <w:fldChar w:fldCharType="end"/>
      </w:r>
      <w:r w:rsidRPr="00642D70">
        <w:t xml:space="preserve"> level), the fitness function template will be applied for each criterion in particular; there are 3 criteria (levels) hence applied 3 times and then combined. The template function consists of a weighted average between all the components of a level</w:t>
      </w:r>
      <w:r w:rsidR="00F00362" w:rsidRPr="00642D70">
        <w:t xml:space="preserve"> </w:t>
      </w:r>
      <w:r w:rsidRPr="00642D70">
        <w:t xml:space="preserve">and are applied in this chapter. </w:t>
      </w:r>
      <w:r w:rsidR="00024ECF" w:rsidRPr="00642D70">
        <w:t xml:space="preserve">Let </w:t>
      </w:r>
      <w:r w:rsidR="00024ECF" w:rsidRPr="00642D70">
        <w:rPr>
          <w:i/>
          <w:iCs/>
        </w:rPr>
        <w:t>c</w:t>
      </w:r>
      <w:r w:rsidR="00024ECF" w:rsidRPr="00642D70">
        <w:t xml:space="preserve"> be a component from the set </w:t>
      </w:r>
      <w:r w:rsidR="00024ECF" w:rsidRPr="00642D70">
        <w:rPr>
          <w:i/>
          <w:iCs/>
        </w:rPr>
        <w:t>C</w:t>
      </w:r>
      <w:r w:rsidR="00024ECF" w:rsidRPr="00642D70">
        <w:t xml:space="preserve"> of components, </w:t>
      </w:r>
      <w:r w:rsidR="00024ECF" w:rsidRPr="00642D70">
        <w:rPr>
          <w:i/>
          <w:iCs/>
        </w:rPr>
        <w:t>w(c)</w:t>
      </w:r>
      <w:r w:rsidR="00024ECF" w:rsidRPr="00642D70">
        <w:t xml:space="preserve"> the weight of component </w:t>
      </w:r>
      <w:r w:rsidR="00024ECF" w:rsidRPr="00642D70">
        <w:rPr>
          <w:i/>
          <w:iCs/>
        </w:rPr>
        <w:t>c</w:t>
      </w:r>
      <w:r w:rsidR="00024ECF" w:rsidRPr="00642D70">
        <w:t>, real</w:t>
      </w:r>
      <w:r w:rsidR="00024ECF" w:rsidRPr="00642D70">
        <w:rPr>
          <w:i/>
          <w:iCs/>
        </w:rPr>
        <w:t>(c)</w:t>
      </w:r>
      <w:r w:rsidR="00024ECF" w:rsidRPr="00642D70">
        <w:t xml:space="preserve"> the quantity of </w:t>
      </w:r>
      <w:r w:rsidR="00024ECF" w:rsidRPr="00642D70">
        <w:rPr>
          <w:i/>
          <w:iCs/>
        </w:rPr>
        <w:t>c</w:t>
      </w:r>
      <w:r w:rsidR="00024ECF" w:rsidRPr="00642D70">
        <w:t xml:space="preserve">, </w:t>
      </w:r>
      <w:r w:rsidR="00024ECF" w:rsidRPr="00642D70">
        <w:rPr>
          <w:i/>
          <w:iCs/>
        </w:rPr>
        <w:t>ideal(c)</w:t>
      </w:r>
      <w:r w:rsidR="00024ECF" w:rsidRPr="00642D70">
        <w:t xml:space="preserve"> the ideal quantity of </w:t>
      </w:r>
      <w:r w:rsidR="00024ECF" w:rsidRPr="00642D70">
        <w:rPr>
          <w:i/>
          <w:iCs/>
        </w:rPr>
        <w:t>c</w:t>
      </w:r>
      <w:r w:rsidR="00024ECF" w:rsidRPr="00642D70">
        <w:t xml:space="preserve">, </w:t>
      </w:r>
      <w:r w:rsidR="00024ECF" w:rsidRPr="00642D70">
        <w:rPr>
          <w:i/>
          <w:iCs/>
        </w:rPr>
        <w:t>E(q(c), ideal(c))</w:t>
      </w:r>
      <w:r w:rsidR="00024ECF" w:rsidRPr="00642D70">
        <w:t xml:space="preserve"> the error function which penalizes any deviation of </w:t>
      </w:r>
      <w:r w:rsidR="00024ECF" w:rsidRPr="00642D70">
        <w:rPr>
          <w:i/>
          <w:iCs/>
        </w:rPr>
        <w:t>q(c)</w:t>
      </w:r>
      <w:r w:rsidR="00024ECF" w:rsidRPr="00642D70">
        <w:t xml:space="preserve"> from the ideal value of </w:t>
      </w:r>
      <w:r w:rsidR="00024ECF" w:rsidRPr="00642D70">
        <w:rPr>
          <w:i/>
          <w:iCs/>
        </w:rPr>
        <w:t>c</w:t>
      </w:r>
      <w:r w:rsidR="00024ECF" w:rsidRPr="00642D70">
        <w:t xml:space="preserve"> and </w:t>
      </w:r>
      <w:r w:rsidR="00024ECF" w:rsidRPr="00642D70">
        <w:rPr>
          <w:i/>
        </w:rPr>
        <w:t>X</w:t>
      </w:r>
      <w:r w:rsidR="001C4CB0" w:rsidRPr="00642D70">
        <w:t xml:space="preserve"> the set of solutions. </w:t>
      </w:r>
      <w:r w:rsidR="00072032" w:rsidRPr="00642D70">
        <w:t xml:space="preserve">The fitness function is </w:t>
      </w:r>
      <w:r w:rsidR="00072032" w:rsidRPr="00642D70">
        <w:rPr>
          <w:b/>
        </w:rPr>
        <w:t xml:space="preserve">maximized, </w:t>
      </w:r>
      <w:r w:rsidR="00072032" w:rsidRPr="00642D70">
        <w:t xml:space="preserve">i.e. the ideal or optimal value is 1, and 0 is the worst. </w:t>
      </w:r>
    </w:p>
    <w:p w14:paraId="17FC9DF3" w14:textId="77777777" w:rsidR="00DB73CE" w:rsidRPr="00642D70" w:rsidRDefault="00DB73CE" w:rsidP="00DB73CE">
      <w:pPr>
        <w:pStyle w:val="Heading4"/>
      </w:pPr>
      <w:r w:rsidRPr="00642D70">
        <w:t>Top level fitness function</w:t>
      </w:r>
    </w:p>
    <w:p w14:paraId="514438BC" w14:textId="77777777" w:rsidR="00DB73CE" w:rsidRPr="00642D70" w:rsidRDefault="00DB73CE" w:rsidP="00DB73CE">
      <w:pPr>
        <w:pStyle w:val="ListParagraph"/>
        <w:ind w:left="0"/>
      </w:pPr>
      <w:r w:rsidRPr="00642D70">
        <w:t>The top level fitness function is the one that gives the final mark to a solution by combining the previously presented smaller-level fitness functions. The fitness function template is here also applied, therefore, it is just a weighted average between level 1, 2 and 3 fitness functions.</w:t>
      </w:r>
    </w:p>
    <w:p w14:paraId="41416CBF" w14:textId="77777777" w:rsidR="00DB73CE" w:rsidRPr="00642D70" w:rsidRDefault="00DB73CE" w:rsidP="00DB73CE">
      <w:pPr>
        <w:pStyle w:val="ListParagraph"/>
        <w:ind w:left="0"/>
      </w:pPr>
    </w:p>
    <w:p w14:paraId="05F5BD2C" w14:textId="77777777" w:rsidR="00DB73CE" w:rsidRPr="00642D70" w:rsidRDefault="00607E6F" w:rsidP="00040BDE">
      <w:pPr>
        <w:pStyle w:val="ListParagraph"/>
        <w:ind w:left="0"/>
        <w:jc w:val="center"/>
      </w:pPr>
      <w:r w:rsidRPr="000353C2">
        <w:rPr>
          <w:rFonts w:eastAsia="MS Mincho"/>
          <w:position w:val="-30"/>
        </w:rPr>
        <w:object w:dxaOrig="4980" w:dyaOrig="680" w14:anchorId="1E37F69B">
          <v:shape id="_x0000_i1026" type="#_x0000_t75" style="width:249pt;height:33.75pt" o:ole="">
            <v:imagedata r:id="rId62" o:title=""/>
          </v:shape>
          <o:OLEObject Type="Embed" ProgID="Equation.3" ShapeID="_x0000_i1026" DrawAspect="Content" ObjectID="_1496470312" r:id="rId63"/>
        </w:object>
      </w:r>
    </w:p>
    <w:p w14:paraId="3F66F609" w14:textId="77777777" w:rsidR="00735091" w:rsidRDefault="00964B87" w:rsidP="008F3585">
      <w:pPr>
        <w:rPr>
          <w:rFonts w:eastAsia="MS Mincho"/>
        </w:rPr>
      </w:pPr>
      <w:r>
        <w:rPr>
          <w:rFonts w:eastAsia="MS Mincho"/>
        </w:rPr>
        <w:t>W</w:t>
      </w:r>
      <w:r w:rsidR="00735091">
        <w:rPr>
          <w:rFonts w:eastAsia="MS Mincho"/>
        </w:rPr>
        <w:t xml:space="preserve">here </w:t>
      </w:r>
      <w:r w:rsidR="00735091" w:rsidRPr="001A7C5F">
        <w:rPr>
          <w:rFonts w:eastAsia="MS Mincho"/>
          <w:i/>
        </w:rPr>
        <w:t>fitness</w:t>
      </w:r>
      <w:r w:rsidR="00735091">
        <w:rPr>
          <w:rFonts w:eastAsia="MS Mincho"/>
          <w:i/>
          <w:vertAlign w:val="subscript"/>
        </w:rPr>
        <w:t xml:space="preserve">1 </w:t>
      </w:r>
      <w:r w:rsidR="00735091">
        <w:rPr>
          <w:rFonts w:eastAsia="MS Mincho"/>
        </w:rPr>
        <w:t xml:space="preserve">evaluates the quality of a solution from the nutritionist’s recommended diet perspective, </w:t>
      </w:r>
      <w:r w:rsidR="00735091" w:rsidRPr="001A7C5F">
        <w:rPr>
          <w:rFonts w:eastAsia="MS Mincho"/>
          <w:i/>
        </w:rPr>
        <w:t>fitness</w:t>
      </w:r>
      <w:r w:rsidR="00735091">
        <w:rPr>
          <w:rFonts w:eastAsia="MS Mincho"/>
          <w:i/>
          <w:vertAlign w:val="subscript"/>
        </w:rPr>
        <w:t xml:space="preserve">2 </w:t>
      </w:r>
      <w:r w:rsidR="00735091">
        <w:rPr>
          <w:rFonts w:eastAsia="MS Mincho"/>
        </w:rPr>
        <w:t xml:space="preserve">evaluates the quality of a solution from the older adult’s culinary preferences, and </w:t>
      </w:r>
      <w:r w:rsidR="00735091">
        <w:rPr>
          <w:rFonts w:eastAsia="MS Mincho"/>
          <w:i/>
        </w:rPr>
        <w:t>fitness</w:t>
      </w:r>
      <w:r w:rsidR="00735091" w:rsidRPr="008167DF">
        <w:rPr>
          <w:rFonts w:eastAsia="MS Mincho"/>
          <w:i/>
          <w:vertAlign w:val="subscript"/>
        </w:rPr>
        <w:t>3</w:t>
      </w:r>
      <w:r w:rsidR="00735091">
        <w:rPr>
          <w:rFonts w:eastAsia="MS Mincho"/>
        </w:rPr>
        <w:t xml:space="preserve"> evaluates the quality of a solution from the older adult’s cost and delivery time constraints. The definitions of all three fitness function components, i.e. </w:t>
      </w:r>
      <w:r w:rsidR="00735091" w:rsidRPr="00CF35DE">
        <w:rPr>
          <w:rFonts w:eastAsia="MS Mincho"/>
          <w:i/>
        </w:rPr>
        <w:t>fitness</w:t>
      </w:r>
      <w:r w:rsidR="00735091" w:rsidRPr="00CF35DE">
        <w:rPr>
          <w:rFonts w:eastAsia="MS Mincho"/>
          <w:i/>
          <w:vertAlign w:val="subscript"/>
        </w:rPr>
        <w:t>1</w:t>
      </w:r>
      <w:r w:rsidR="00735091">
        <w:rPr>
          <w:rFonts w:eastAsia="MS Mincho"/>
        </w:rPr>
        <w:t xml:space="preserve">, </w:t>
      </w:r>
      <w:r w:rsidR="00735091" w:rsidRPr="00CF35DE">
        <w:rPr>
          <w:rFonts w:eastAsia="MS Mincho"/>
          <w:i/>
        </w:rPr>
        <w:t>fitness</w:t>
      </w:r>
      <w:r w:rsidR="00735091" w:rsidRPr="00CF35DE">
        <w:rPr>
          <w:rFonts w:eastAsia="MS Mincho"/>
          <w:i/>
          <w:vertAlign w:val="subscript"/>
        </w:rPr>
        <w:t>2</w:t>
      </w:r>
      <w:r w:rsidR="00735091">
        <w:rPr>
          <w:rFonts w:eastAsia="MS Mincho"/>
        </w:rPr>
        <w:t xml:space="preserve"> and </w:t>
      </w:r>
      <w:r w:rsidR="00735091" w:rsidRPr="00CF35DE">
        <w:rPr>
          <w:rFonts w:eastAsia="MS Mincho"/>
          <w:i/>
        </w:rPr>
        <w:t>fitness</w:t>
      </w:r>
      <w:r w:rsidR="00735091" w:rsidRPr="00CF35DE">
        <w:rPr>
          <w:rFonts w:eastAsia="MS Mincho"/>
          <w:i/>
          <w:vertAlign w:val="subscript"/>
        </w:rPr>
        <w:t>3</w:t>
      </w:r>
      <w:r w:rsidR="00735091">
        <w:rPr>
          <w:rFonts w:eastAsia="MS Mincho"/>
        </w:rPr>
        <w:t xml:space="preserve"> rely on the following aspects:</w:t>
      </w:r>
    </w:p>
    <w:p w14:paraId="6BF981D2" w14:textId="77777777" w:rsidR="003A3C88" w:rsidRPr="00642D70" w:rsidRDefault="003A3C88" w:rsidP="006B740F">
      <w:pPr>
        <w:ind w:firstLine="0"/>
      </w:pPr>
    </w:p>
    <w:p w14:paraId="5DF64B3A" w14:textId="77777777" w:rsidR="0060361C" w:rsidRPr="00642D70" w:rsidRDefault="0060361C" w:rsidP="0060361C">
      <w:pPr>
        <w:pStyle w:val="Heading4"/>
      </w:pPr>
      <w:r w:rsidRPr="00642D70">
        <w:t>Fitness function level 1: nutrients</w:t>
      </w:r>
    </w:p>
    <w:p w14:paraId="4CB0C650" w14:textId="77777777" w:rsidR="0060361C" w:rsidRPr="00642D70" w:rsidRDefault="0060361C" w:rsidP="0060361C">
      <w:pPr>
        <w:pStyle w:val="ListParagraph"/>
        <w:ind w:left="0"/>
      </w:pPr>
      <w:r w:rsidRPr="00642D70">
        <w:t xml:space="preserve">The level 1 fitness function takes a solution as input and provides a value between 0 and 1 to evaluate it from the nutrients’ point of view. It assures that each nutrient comes in the appropriate quantity. The previously mentioned set </w:t>
      </w:r>
      <w:r w:rsidRPr="00642D70">
        <w:rPr>
          <w:i/>
        </w:rPr>
        <w:t>C</w:t>
      </w:r>
      <w:r w:rsidRPr="00642D70">
        <w:t xml:space="preserve"> of components is in this case the set of nutrients, therefore if </w:t>
      </w:r>
      <w:r w:rsidRPr="00642D70">
        <w:rPr>
          <w:i/>
        </w:rPr>
        <w:t>N</w:t>
      </w:r>
      <w:r w:rsidRPr="00642D70">
        <w:t xml:space="preserve"> is the set of nutrients, then:</w:t>
      </w:r>
    </w:p>
    <w:p w14:paraId="34B4C786" w14:textId="77777777" w:rsidR="0060361C" w:rsidRPr="00642D70" w:rsidRDefault="0060361C" w:rsidP="0060361C">
      <w:pPr>
        <w:pStyle w:val="ListParagraph"/>
        <w:ind w:left="0"/>
      </w:pPr>
    </w:p>
    <w:p w14:paraId="16573F11" w14:textId="77777777" w:rsidR="0060361C" w:rsidRPr="00642D70" w:rsidRDefault="00C67F06" w:rsidP="00EF71F3">
      <w:pPr>
        <w:pStyle w:val="ListParagraph"/>
        <w:ind w:left="0"/>
        <w:jc w:val="center"/>
      </w:pPr>
      <w:r w:rsidRPr="00823BEA">
        <w:rPr>
          <w:rFonts w:eastAsia="MS Mincho"/>
          <w:position w:val="-46"/>
        </w:rPr>
        <w:object w:dxaOrig="4980" w:dyaOrig="1040" w14:anchorId="63FC561F">
          <v:shape id="_x0000_i1027" type="#_x0000_t75" style="width:216.75pt;height:45pt" o:ole="">
            <v:imagedata r:id="rId64" o:title=""/>
          </v:shape>
          <o:OLEObject Type="Embed" ProgID="Equation.3" ShapeID="_x0000_i1027" DrawAspect="Content" ObjectID="_1496470313" r:id="rId65"/>
        </w:object>
      </w:r>
    </w:p>
    <w:p w14:paraId="2C1B2B6B" w14:textId="77777777" w:rsidR="0060361C" w:rsidRPr="00642D70" w:rsidRDefault="0060361C" w:rsidP="0060361C">
      <w:pPr>
        <w:rPr>
          <w:lang w:val="ro-RO" w:eastAsia="ko-KR"/>
        </w:rPr>
      </w:pPr>
    </w:p>
    <w:p w14:paraId="295D8336" w14:textId="77777777" w:rsidR="00724DC7" w:rsidRPr="00642D70" w:rsidRDefault="0056445F" w:rsidP="0060361C">
      <w:pPr>
        <w:rPr>
          <w:lang w:val="ro-RO" w:eastAsia="ko-KR"/>
        </w:rPr>
      </w:pPr>
      <w:r>
        <w:rPr>
          <w:rFonts w:eastAsia="MS Mincho"/>
        </w:rPr>
        <w:t xml:space="preserve">where: </w:t>
      </w:r>
      <w:r w:rsidRPr="009A2112">
        <w:rPr>
          <w:rFonts w:eastAsia="MS Mincho"/>
          <w:i/>
        </w:rPr>
        <w:t>w</w:t>
      </w:r>
      <w:r w:rsidRPr="009A2112">
        <w:rPr>
          <w:rFonts w:eastAsia="MS Mincho"/>
          <w:vertAlign w:val="subscript"/>
        </w:rPr>
        <w:t>1</w:t>
      </w:r>
      <w:r>
        <w:rPr>
          <w:rFonts w:eastAsia="MS Mincho"/>
        </w:rPr>
        <w:t>(</w:t>
      </w:r>
      <w:r w:rsidRPr="009A2112">
        <w:rPr>
          <w:rFonts w:eastAsia="MS Mincho"/>
          <w:i/>
        </w:rPr>
        <w:t>n</w:t>
      </w:r>
      <w:r>
        <w:rPr>
          <w:rFonts w:eastAsia="MS Mincho"/>
        </w:rPr>
        <w:t xml:space="preserve">) represents the value of the weight associated to the nutrient </w:t>
      </w:r>
      <w:r w:rsidRPr="009A2112">
        <w:rPr>
          <w:rFonts w:eastAsia="MS Mincho"/>
          <w:i/>
        </w:rPr>
        <w:t>n</w:t>
      </w:r>
      <w:r>
        <w:rPr>
          <w:rFonts w:eastAsia="MS Mincho"/>
        </w:rPr>
        <w:t xml:space="preserve">, </w:t>
      </w:r>
      <w:r>
        <w:rPr>
          <w:rFonts w:eastAsia="MS Mincho"/>
          <w:i/>
        </w:rPr>
        <w:t xml:space="preserve">N </w:t>
      </w:r>
      <w:r>
        <w:rPr>
          <w:rFonts w:eastAsia="MS Mincho"/>
        </w:rPr>
        <w:t xml:space="preserve">is the set of nutrients associated to the food packages part of the solution </w:t>
      </w:r>
      <w:r>
        <w:rPr>
          <w:rFonts w:eastAsia="MS Mincho"/>
          <w:i/>
        </w:rPr>
        <w:t>sol</w:t>
      </w:r>
      <w:r>
        <w:rPr>
          <w:rFonts w:eastAsia="MS Mincho"/>
        </w:rPr>
        <w:t xml:space="preserve">, </w:t>
      </w:r>
      <w:r w:rsidRPr="00D01DD3">
        <w:rPr>
          <w:rFonts w:eastAsia="MS Mincho"/>
          <w:i/>
        </w:rPr>
        <w:t>ideal</w:t>
      </w:r>
      <w:r w:rsidRPr="00D01DD3">
        <w:rPr>
          <w:rFonts w:eastAsia="MS Mincho"/>
          <w:i/>
          <w:vertAlign w:val="subscript"/>
        </w:rPr>
        <w:t>1</w:t>
      </w:r>
      <w:r>
        <w:rPr>
          <w:rFonts w:eastAsia="MS Mincho"/>
        </w:rPr>
        <w:t>(</w:t>
      </w:r>
      <w:r w:rsidRPr="00D01DD3">
        <w:rPr>
          <w:rFonts w:eastAsia="MS Mincho"/>
          <w:i/>
        </w:rPr>
        <w:t>n</w:t>
      </w:r>
      <w:r>
        <w:rPr>
          <w:rFonts w:eastAsia="MS Mincho"/>
        </w:rPr>
        <w:t xml:space="preserve">) represents the ideal value of the nutrient </w:t>
      </w:r>
      <w:r>
        <w:rPr>
          <w:rFonts w:eastAsia="MS Mincho"/>
          <w:i/>
        </w:rPr>
        <w:t>n</w:t>
      </w:r>
      <w:r>
        <w:rPr>
          <w:rFonts w:eastAsia="MS Mincho"/>
        </w:rPr>
        <w:t xml:space="preserve">, </w:t>
      </w:r>
      <w:r w:rsidRPr="00DF0C99">
        <w:rPr>
          <w:rFonts w:eastAsia="MS Mincho"/>
          <w:i/>
        </w:rPr>
        <w:t>real</w:t>
      </w:r>
      <w:r>
        <w:rPr>
          <w:rFonts w:eastAsia="MS Mincho"/>
        </w:rPr>
        <w:t>(</w:t>
      </w:r>
      <w:r w:rsidRPr="00DF0C99">
        <w:rPr>
          <w:rFonts w:eastAsia="MS Mincho"/>
          <w:i/>
        </w:rPr>
        <w:t>n</w:t>
      </w:r>
      <w:r>
        <w:rPr>
          <w:rFonts w:eastAsia="MS Mincho"/>
        </w:rPr>
        <w:t xml:space="preserve">) represents the actual value of the nutrient </w:t>
      </w:r>
      <w:r>
        <w:rPr>
          <w:rFonts w:eastAsia="MS Mincho"/>
          <w:i/>
        </w:rPr>
        <w:t>n</w:t>
      </w:r>
      <w:r>
        <w:rPr>
          <w:rFonts w:eastAsia="MS Mincho"/>
        </w:rPr>
        <w:t xml:space="preserve"> in the current solution </w:t>
      </w:r>
      <w:r>
        <w:rPr>
          <w:rFonts w:eastAsia="MS Mincho"/>
          <w:i/>
        </w:rPr>
        <w:t xml:space="preserve">sol </w:t>
      </w:r>
      <w:r>
        <w:rPr>
          <w:rFonts w:eastAsia="MS Mincho"/>
        </w:rPr>
        <w:t xml:space="preserve">being evaluated,  and </w:t>
      </w:r>
      <w:r>
        <w:rPr>
          <w:rFonts w:eastAsia="MS Mincho"/>
          <w:i/>
        </w:rPr>
        <w:t>E</w:t>
      </w:r>
      <w:r w:rsidRPr="00481F67">
        <w:rPr>
          <w:rFonts w:eastAsia="MS Mincho"/>
          <w:vertAlign w:val="subscript"/>
        </w:rPr>
        <w:t>1</w:t>
      </w:r>
      <w:r>
        <w:rPr>
          <w:rFonts w:eastAsia="MS Mincho"/>
          <w:vertAlign w:val="subscript"/>
        </w:rPr>
        <w:t xml:space="preserve"> </w:t>
      </w:r>
      <w:r>
        <w:rPr>
          <w:rFonts w:eastAsia="MS Mincho"/>
        </w:rPr>
        <w:t xml:space="preserve">is the error function defined for the fitness component </w:t>
      </w:r>
      <w:r w:rsidRPr="00A233D4">
        <w:rPr>
          <w:rFonts w:eastAsia="MS Mincho"/>
          <w:i/>
        </w:rPr>
        <w:t>fitness</w:t>
      </w:r>
      <w:r w:rsidRPr="00A233D4">
        <w:rPr>
          <w:rFonts w:eastAsia="MS Mincho"/>
          <w:i/>
          <w:vertAlign w:val="subscript"/>
        </w:rPr>
        <w:t>1</w:t>
      </w:r>
      <w:r>
        <w:rPr>
          <w:rFonts w:eastAsia="MS Mincho"/>
          <w:i/>
          <w:vertAlign w:val="subscript"/>
        </w:rPr>
        <w:t xml:space="preserve"> </w:t>
      </w:r>
      <w:r w:rsidR="00DB4367">
        <w:rPr>
          <w:rFonts w:eastAsia="MS Mincho"/>
          <w:i/>
          <w:vertAlign w:val="subscript"/>
        </w:rPr>
        <w:t>.</w:t>
      </w:r>
      <w:r w:rsidR="00017FBA">
        <w:rPr>
          <w:rFonts w:eastAsia="MS Mincho"/>
          <w:i/>
          <w:vertAlign w:val="subscript"/>
        </w:rPr>
        <w:t xml:space="preserve"> </w:t>
      </w:r>
      <w:r w:rsidR="009405C7">
        <w:rPr>
          <w:rFonts w:eastAsia="MS Mincho"/>
        </w:rPr>
        <w:t>T</w:t>
      </w:r>
      <w:r w:rsidR="00724DC7" w:rsidRPr="00642D70">
        <w:t xml:space="preserve">he functions w, ideal and </w:t>
      </w:r>
      <w:r w:rsidR="00853C95" w:rsidRPr="00642D70">
        <w:t>E1 are described m</w:t>
      </w:r>
      <w:r w:rsidR="00FC6145" w:rsidRPr="00642D70">
        <w:t xml:space="preserve">ore thoroughly in </w:t>
      </w:r>
      <w:r w:rsidR="00C92276" w:rsidRPr="00642D70">
        <w:t>my colle</w:t>
      </w:r>
      <w:r w:rsidR="00A153E5" w:rsidRPr="00642D70">
        <w:t>a</w:t>
      </w:r>
      <w:r w:rsidR="00C92276" w:rsidRPr="00642D70">
        <w:t xml:space="preserve">gue’s, </w:t>
      </w:r>
      <w:r w:rsidR="00FC6145" w:rsidRPr="00642D70">
        <w:t>Cristian Prigoana</w:t>
      </w:r>
      <w:r w:rsidR="00C92276" w:rsidRPr="00642D70">
        <w:t xml:space="preserve">, </w:t>
      </w:r>
      <w:r w:rsidR="00FC6145" w:rsidRPr="00642D70">
        <w:t>diploma thesis.</w:t>
      </w:r>
    </w:p>
    <w:p w14:paraId="037F7235" w14:textId="77777777" w:rsidR="0060361C" w:rsidRPr="00642D70" w:rsidRDefault="0060361C" w:rsidP="0060361C">
      <w:pPr>
        <w:pStyle w:val="Heading4"/>
      </w:pPr>
      <w:r w:rsidRPr="00642D70">
        <w:t>Fitness function level 2: ingredients</w:t>
      </w:r>
    </w:p>
    <w:p w14:paraId="4B4D0896" w14:textId="77777777" w:rsidR="00082499" w:rsidRDefault="00082499" w:rsidP="00082499">
      <w:pPr>
        <w:rPr>
          <w:i/>
        </w:rPr>
      </w:pPr>
      <w:r w:rsidRPr="00642D70">
        <w:t xml:space="preserve">The level 2 fitness function takes a solution as input and provides a value between 0 and 1 to evaluate it from the ingredients’ point of view. It checks if each ingredient in the </w:t>
      </w:r>
      <w:r w:rsidRPr="00642D70">
        <w:rPr>
          <w:i/>
        </w:rPr>
        <w:t>like</w:t>
      </w:r>
      <w:r w:rsidRPr="00642D70">
        <w:t xml:space="preserve"> </w:t>
      </w:r>
      <w:r w:rsidRPr="00642D70">
        <w:rPr>
          <w:i/>
        </w:rPr>
        <w:t xml:space="preserve">list </w:t>
      </w:r>
      <w:r w:rsidRPr="00642D70">
        <w:t xml:space="preserve">is present in the meal and each ingredient in the </w:t>
      </w:r>
      <w:r w:rsidRPr="00642D70">
        <w:rPr>
          <w:i/>
        </w:rPr>
        <w:t xml:space="preserve">dislike list </w:t>
      </w:r>
      <w:r w:rsidRPr="00642D70">
        <w:t xml:space="preserve">is not present in the meal (see </w:t>
      </w:r>
      <w:r w:rsidRPr="00642D70">
        <w:fldChar w:fldCharType="begin"/>
      </w:r>
      <w:r w:rsidRPr="00642D70">
        <w:instrText xml:space="preserve"> REF _Ref420240965 \h </w:instrText>
      </w:r>
      <w:r w:rsidR="00B320C7" w:rsidRPr="00642D70">
        <w:instrText xml:space="preserve"> \* MERGEFORMAT </w:instrText>
      </w:r>
      <w:r w:rsidRPr="00642D70">
        <w:fldChar w:fldCharType="separate"/>
      </w:r>
      <w:r w:rsidR="00796389">
        <w:rPr>
          <w:b/>
          <w:bCs/>
        </w:rPr>
        <w:t>Error! Reference source not found.</w:t>
      </w:r>
      <w:r w:rsidRPr="00642D70">
        <w:fldChar w:fldCharType="end"/>
      </w:r>
      <w:r w:rsidRPr="00642D70">
        <w:t xml:space="preserve">). In this case, the set </w:t>
      </w:r>
      <w:r w:rsidRPr="00642D70">
        <w:rPr>
          <w:i/>
        </w:rPr>
        <w:t>C</w:t>
      </w:r>
      <w:r w:rsidRPr="00642D70">
        <w:t xml:space="preserve"> of components is the set </w:t>
      </w:r>
      <w:r w:rsidRPr="00642D70">
        <w:rPr>
          <w:i/>
        </w:rPr>
        <w:t>F</w:t>
      </w:r>
      <w:r w:rsidRPr="00642D70">
        <w:t xml:space="preserve"> of food items present in the solution meal union the </w:t>
      </w:r>
      <w:r w:rsidRPr="00642D70">
        <w:rPr>
          <w:i/>
        </w:rPr>
        <w:t>specified list</w:t>
      </w:r>
    </w:p>
    <w:p w14:paraId="654F3835" w14:textId="77777777" w:rsidR="005329F4" w:rsidRPr="00642D70" w:rsidRDefault="005329F4" w:rsidP="00082499">
      <w:pPr>
        <w:rPr>
          <w:i/>
        </w:rPr>
      </w:pPr>
    </w:p>
    <w:p w14:paraId="2B2C41AA" w14:textId="77777777" w:rsidR="00082499" w:rsidRDefault="004565F4" w:rsidP="004565F4">
      <w:pPr>
        <w:jc w:val="center"/>
        <w:rPr>
          <w:rFonts w:eastAsia="MS Mincho"/>
        </w:rPr>
      </w:pPr>
      <w:r w:rsidRPr="00823BEA">
        <w:rPr>
          <w:rFonts w:eastAsia="MS Mincho"/>
          <w:position w:val="-46"/>
        </w:rPr>
        <w:object w:dxaOrig="4540" w:dyaOrig="1040" w14:anchorId="6280DDD8">
          <v:shape id="_x0000_i1028" type="#_x0000_t75" style="width:198pt;height:45pt" o:ole="">
            <v:imagedata r:id="rId66" o:title=""/>
          </v:shape>
          <o:OLEObject Type="Embed" ProgID="Equation.3" ShapeID="_x0000_i1028" DrawAspect="Content" ObjectID="_1496470314" r:id="rId67"/>
        </w:object>
      </w:r>
    </w:p>
    <w:p w14:paraId="5BDFECA0" w14:textId="77777777" w:rsidR="00167CD9" w:rsidRDefault="00167CD9" w:rsidP="00167CD9">
      <w:pPr>
        <w:rPr>
          <w:rFonts w:eastAsia="MS Mincho"/>
        </w:rPr>
      </w:pPr>
      <w:r>
        <w:rPr>
          <w:rFonts w:eastAsia="MS Mincho"/>
        </w:rPr>
        <w:t>wh</w:t>
      </w:r>
      <w:r w:rsidRPr="00F6020A">
        <w:rPr>
          <w:rFonts w:eastAsia="MS Mincho"/>
        </w:rPr>
        <w:t xml:space="preserve">ere: </w:t>
      </w:r>
      <w:r w:rsidRPr="00F6020A">
        <w:rPr>
          <w:rFonts w:eastAsia="MS Mincho"/>
          <w:i/>
        </w:rPr>
        <w:t>w</w:t>
      </w:r>
      <w:r w:rsidRPr="00F6020A">
        <w:rPr>
          <w:rFonts w:eastAsia="MS Mincho"/>
          <w:vertAlign w:val="subscript"/>
        </w:rPr>
        <w:t>2</w:t>
      </w:r>
      <w:r w:rsidRPr="00F6020A">
        <w:rPr>
          <w:rFonts w:eastAsia="MS Mincho"/>
        </w:rPr>
        <w:t>(</w:t>
      </w:r>
      <w:r w:rsidRPr="00F6020A">
        <w:rPr>
          <w:rFonts w:eastAsia="MS Mincho"/>
          <w:i/>
        </w:rPr>
        <w:t>i</w:t>
      </w:r>
      <w:r w:rsidRPr="00F6020A">
        <w:rPr>
          <w:rFonts w:eastAsia="MS Mincho"/>
        </w:rPr>
        <w:t xml:space="preserve">) represents the value of the weight associated to the ingredient </w:t>
      </w:r>
      <w:r w:rsidRPr="00F6020A">
        <w:rPr>
          <w:rFonts w:eastAsia="MS Mincho"/>
          <w:i/>
        </w:rPr>
        <w:t>i</w:t>
      </w:r>
      <w:r w:rsidRPr="00F6020A">
        <w:rPr>
          <w:rFonts w:eastAsia="MS Mincho"/>
        </w:rPr>
        <w:t xml:space="preserve">, </w:t>
      </w:r>
      <w:r w:rsidRPr="00F6020A">
        <w:rPr>
          <w:rFonts w:eastAsia="MS Mincho"/>
          <w:i/>
        </w:rPr>
        <w:t>real</w:t>
      </w:r>
      <w:r w:rsidRPr="00F6020A">
        <w:rPr>
          <w:rFonts w:eastAsia="MS Mincho"/>
        </w:rPr>
        <w:t>(</w:t>
      </w:r>
      <w:r w:rsidRPr="00F6020A">
        <w:rPr>
          <w:rFonts w:eastAsia="MS Mincho"/>
          <w:i/>
        </w:rPr>
        <w:t>i</w:t>
      </w:r>
      <w:r w:rsidRPr="00F6020A">
        <w:rPr>
          <w:rFonts w:eastAsia="MS Mincho"/>
        </w:rPr>
        <w:t xml:space="preserve">) represents the ingredient </w:t>
      </w:r>
      <w:r w:rsidRPr="00F6020A">
        <w:rPr>
          <w:rFonts w:eastAsia="MS Mincho"/>
          <w:i/>
        </w:rPr>
        <w:t>i</w:t>
      </w:r>
      <w:r w:rsidRPr="00F6020A">
        <w:rPr>
          <w:rFonts w:eastAsia="MS Mincho"/>
        </w:rPr>
        <w:t xml:space="preserve">, </w:t>
      </w:r>
      <w:r w:rsidRPr="00F6020A">
        <w:rPr>
          <w:rFonts w:eastAsia="MS Mincho"/>
          <w:i/>
        </w:rPr>
        <w:t>ideal</w:t>
      </w:r>
      <w:r w:rsidRPr="00F6020A">
        <w:rPr>
          <w:rFonts w:eastAsia="MS Mincho"/>
          <w:i/>
          <w:vertAlign w:val="subscript"/>
        </w:rPr>
        <w:t>2</w:t>
      </w:r>
      <w:r w:rsidRPr="00F6020A">
        <w:rPr>
          <w:rFonts w:eastAsia="MS Mincho"/>
        </w:rPr>
        <w:t>(</w:t>
      </w:r>
      <w:r w:rsidRPr="00F6020A">
        <w:rPr>
          <w:rFonts w:eastAsia="MS Mincho"/>
          <w:i/>
        </w:rPr>
        <w:t>i</w:t>
      </w:r>
      <w:r w:rsidRPr="00F6020A">
        <w:rPr>
          <w:rFonts w:eastAsia="MS Mincho"/>
        </w:rPr>
        <w:t xml:space="preserve">) indicates whether the ingredient </w:t>
      </w:r>
      <w:r w:rsidRPr="00F6020A">
        <w:rPr>
          <w:rFonts w:eastAsia="MS Mincho"/>
          <w:i/>
        </w:rPr>
        <w:t>i</w:t>
      </w:r>
      <w:r w:rsidRPr="00F6020A">
        <w:rPr>
          <w:rFonts w:eastAsia="MS Mincho"/>
        </w:rPr>
        <w:t xml:space="preserve"> is among the ones preferred by the older adults or not,  and </w:t>
      </w:r>
      <w:r w:rsidRPr="00F6020A">
        <w:rPr>
          <w:rFonts w:eastAsia="MS Mincho"/>
          <w:i/>
        </w:rPr>
        <w:t>E</w:t>
      </w:r>
      <w:r w:rsidRPr="00F6020A">
        <w:rPr>
          <w:rFonts w:eastAsia="MS Mincho"/>
          <w:vertAlign w:val="subscript"/>
        </w:rPr>
        <w:t xml:space="preserve">2 </w:t>
      </w:r>
      <w:r w:rsidRPr="00F6020A">
        <w:rPr>
          <w:rFonts w:eastAsia="MS Mincho"/>
        </w:rPr>
        <w:t xml:space="preserve">is the error function defined for the fitness component </w:t>
      </w:r>
      <w:r w:rsidRPr="00F6020A">
        <w:rPr>
          <w:rFonts w:eastAsia="MS Mincho"/>
          <w:i/>
        </w:rPr>
        <w:t>fitness</w:t>
      </w:r>
      <w:r w:rsidRPr="00F6020A">
        <w:rPr>
          <w:rFonts w:eastAsia="MS Mincho"/>
          <w:i/>
          <w:vertAlign w:val="subscript"/>
        </w:rPr>
        <w:t>2</w:t>
      </w:r>
      <w:r w:rsidRPr="00F6020A">
        <w:rPr>
          <w:rFonts w:eastAsia="MS Mincho"/>
        </w:rPr>
        <w:t>.</w:t>
      </w:r>
    </w:p>
    <w:p w14:paraId="3885961C" w14:textId="77777777" w:rsidR="00167CD9" w:rsidRPr="00642D70" w:rsidRDefault="00167CD9" w:rsidP="004565F4">
      <w:pPr>
        <w:jc w:val="center"/>
        <w:rPr>
          <w:lang w:val="ro-RO" w:eastAsia="ko-KR"/>
        </w:rPr>
      </w:pPr>
    </w:p>
    <w:p w14:paraId="77DC7DCB" w14:textId="77777777" w:rsidR="0060361C" w:rsidRPr="00642D70" w:rsidRDefault="00267D4D" w:rsidP="0060361C">
      <w:pPr>
        <w:pStyle w:val="Heading4"/>
      </w:pPr>
      <w:r w:rsidRPr="00642D70">
        <w:t>Fitness function level 3: cost and delivery time</w:t>
      </w:r>
    </w:p>
    <w:p w14:paraId="60D2DBD7" w14:textId="77777777" w:rsidR="002C7ACF" w:rsidRDefault="002C7ACF" w:rsidP="002C7ACF">
      <w:r w:rsidRPr="00642D70">
        <w:t>The top level fitness function is the one that gives the final mark to a solution by combining the previously presented smaller-level fitness functions. The fitness function template is here also applied, therefore, it is just a weighted average between level 1, 2 and 3 fitness functions.</w:t>
      </w:r>
    </w:p>
    <w:p w14:paraId="1448B421" w14:textId="77777777" w:rsidR="005329F4" w:rsidRPr="00642D70" w:rsidRDefault="005329F4" w:rsidP="002C7ACF"/>
    <w:p w14:paraId="4433147B" w14:textId="77777777" w:rsidR="002C7ACF" w:rsidRPr="00642D70" w:rsidRDefault="009D4BEF" w:rsidP="002C7ACF">
      <w:pPr>
        <w:rPr>
          <w:lang w:val="ro-RO" w:eastAsia="ko-KR"/>
        </w:rPr>
      </w:pPr>
      <w:r w:rsidRPr="00E069E7">
        <w:rPr>
          <w:rFonts w:eastAsia="MS Mincho"/>
          <w:position w:val="-44"/>
        </w:rPr>
        <w:object w:dxaOrig="5420" w:dyaOrig="999" w14:anchorId="04CB879B">
          <v:shape id="_x0000_i1029" type="#_x0000_t75" style="width:236.25pt;height:44.25pt" o:ole="">
            <v:imagedata r:id="rId68" o:title=""/>
          </v:shape>
          <o:OLEObject Type="Embed" ProgID="Equation.3" ShapeID="_x0000_i1029" DrawAspect="Content" ObjectID="_1496470315" r:id="rId69"/>
        </w:object>
      </w:r>
    </w:p>
    <w:p w14:paraId="76A578E3" w14:textId="77777777" w:rsidR="0038268D" w:rsidRPr="00642D70" w:rsidRDefault="0038268D" w:rsidP="0038268D"/>
    <w:p w14:paraId="451BA43C" w14:textId="77777777" w:rsidR="003C0A4F" w:rsidRPr="00642D70" w:rsidRDefault="003C0A4F" w:rsidP="0038268D"/>
    <w:p w14:paraId="507870BB" w14:textId="77777777" w:rsidR="00F00362" w:rsidRDefault="009D4BEF" w:rsidP="00F00362">
      <w:pPr>
        <w:rPr>
          <w:rFonts w:eastAsia="MS Mincho"/>
        </w:rPr>
      </w:pPr>
      <w:r>
        <w:rPr>
          <w:rFonts w:eastAsia="MS Mincho"/>
        </w:rPr>
        <w:t xml:space="preserve">where </w:t>
      </w:r>
      <w:r w:rsidRPr="00CB5169">
        <w:rPr>
          <w:rFonts w:eastAsia="MS Mincho"/>
          <w:i/>
        </w:rPr>
        <w:t>real</w:t>
      </w:r>
      <w:r>
        <w:rPr>
          <w:rFonts w:eastAsia="MS Mincho"/>
        </w:rPr>
        <w:t>(</w:t>
      </w:r>
      <w:r w:rsidRPr="00CB5169">
        <w:rPr>
          <w:rFonts w:eastAsia="MS Mincho"/>
          <w:i/>
        </w:rPr>
        <w:t>cost</w:t>
      </w:r>
      <w:r>
        <w:rPr>
          <w:rFonts w:eastAsia="MS Mincho"/>
        </w:rPr>
        <w:t xml:space="preserve">, </w:t>
      </w:r>
      <w:r w:rsidRPr="00CB5169">
        <w:rPr>
          <w:rFonts w:eastAsia="MS Mincho"/>
          <w:i/>
        </w:rPr>
        <w:t>sol</w:t>
      </w:r>
      <w:r>
        <w:rPr>
          <w:rFonts w:eastAsia="MS Mincho"/>
        </w:rPr>
        <w:t xml:space="preserve">) represents the cost of the food menu recommendation </w:t>
      </w:r>
      <w:r>
        <w:rPr>
          <w:rFonts w:eastAsia="MS Mincho"/>
          <w:i/>
        </w:rPr>
        <w:t>sol</w:t>
      </w:r>
      <w:r>
        <w:rPr>
          <w:rFonts w:eastAsia="MS Mincho"/>
        </w:rPr>
        <w:t xml:space="preserve">, </w:t>
      </w:r>
      <w:r w:rsidRPr="00CB5169">
        <w:rPr>
          <w:rFonts w:eastAsia="MS Mincho"/>
          <w:i/>
        </w:rPr>
        <w:t>ideal</w:t>
      </w:r>
      <w:r>
        <w:rPr>
          <w:rFonts w:eastAsia="MS Mincho"/>
        </w:rPr>
        <w:t>(</w:t>
      </w:r>
      <w:r w:rsidRPr="00CB5169">
        <w:rPr>
          <w:rFonts w:eastAsia="MS Mincho"/>
          <w:i/>
        </w:rPr>
        <w:t>cost</w:t>
      </w:r>
      <w:r>
        <w:rPr>
          <w:rFonts w:eastAsia="MS Mincho"/>
        </w:rPr>
        <w:t xml:space="preserve">, </w:t>
      </w:r>
      <w:r w:rsidRPr="00CB5169">
        <w:rPr>
          <w:rFonts w:eastAsia="MS Mincho"/>
          <w:i/>
        </w:rPr>
        <w:t>sol</w:t>
      </w:r>
      <w:r>
        <w:rPr>
          <w:rFonts w:eastAsia="MS Mincho"/>
        </w:rPr>
        <w:t xml:space="preserve">) represents the maximum cost desired by the older adult,  </w:t>
      </w:r>
      <w:r w:rsidRPr="00CB5169">
        <w:rPr>
          <w:rFonts w:eastAsia="MS Mincho"/>
          <w:i/>
        </w:rPr>
        <w:t>real</w:t>
      </w:r>
      <w:r>
        <w:rPr>
          <w:rFonts w:eastAsia="MS Mincho"/>
        </w:rPr>
        <w:t>(</w:t>
      </w:r>
      <w:r>
        <w:rPr>
          <w:rFonts w:eastAsia="MS Mincho"/>
          <w:i/>
        </w:rPr>
        <w:t>time</w:t>
      </w:r>
      <w:r>
        <w:rPr>
          <w:rFonts w:eastAsia="MS Mincho"/>
        </w:rPr>
        <w:t xml:space="preserve">, </w:t>
      </w:r>
      <w:r w:rsidRPr="00CB5169">
        <w:rPr>
          <w:rFonts w:eastAsia="MS Mincho"/>
          <w:i/>
        </w:rPr>
        <w:t>sol</w:t>
      </w:r>
      <w:r>
        <w:rPr>
          <w:rFonts w:eastAsia="MS Mincho"/>
        </w:rPr>
        <w:t xml:space="preserve">) represents the delivery time of the food menu recommendation </w:t>
      </w:r>
      <w:r>
        <w:rPr>
          <w:rFonts w:eastAsia="MS Mincho"/>
          <w:i/>
        </w:rPr>
        <w:t>sol</w:t>
      </w:r>
      <w:r>
        <w:rPr>
          <w:rFonts w:eastAsia="MS Mincho"/>
        </w:rPr>
        <w:t xml:space="preserve">, </w:t>
      </w:r>
      <w:r w:rsidRPr="00CB5169">
        <w:rPr>
          <w:rFonts w:eastAsia="MS Mincho"/>
          <w:i/>
        </w:rPr>
        <w:t>ideal</w:t>
      </w:r>
      <w:r>
        <w:rPr>
          <w:rFonts w:eastAsia="MS Mincho"/>
        </w:rPr>
        <w:t>(</w:t>
      </w:r>
      <w:r>
        <w:rPr>
          <w:rFonts w:eastAsia="MS Mincho"/>
          <w:i/>
        </w:rPr>
        <w:t>time</w:t>
      </w:r>
      <w:r>
        <w:rPr>
          <w:rFonts w:eastAsia="MS Mincho"/>
        </w:rPr>
        <w:t xml:space="preserve">, </w:t>
      </w:r>
      <w:r w:rsidRPr="00CB5169">
        <w:rPr>
          <w:rFonts w:eastAsia="MS Mincho"/>
          <w:i/>
        </w:rPr>
        <w:t>sol</w:t>
      </w:r>
      <w:r>
        <w:rPr>
          <w:rFonts w:eastAsia="MS Mincho"/>
        </w:rPr>
        <w:t xml:space="preserve">) represents the maximum delivery time accepted by the older adult, and </w:t>
      </w:r>
      <w:r w:rsidRPr="009E7AE2">
        <w:rPr>
          <w:rFonts w:eastAsia="MS Mincho"/>
          <w:i/>
        </w:rPr>
        <w:t>E</w:t>
      </w:r>
      <w:r w:rsidRPr="009E7AE2">
        <w:rPr>
          <w:rFonts w:eastAsia="MS Mincho"/>
          <w:vertAlign w:val="subscript"/>
        </w:rPr>
        <w:t>3</w:t>
      </w:r>
      <w:r>
        <w:rPr>
          <w:rFonts w:eastAsia="MS Mincho"/>
        </w:rPr>
        <w:t xml:space="preserve"> is the error function defined for the fitness component </w:t>
      </w:r>
      <w:r>
        <w:rPr>
          <w:rFonts w:eastAsia="MS Mincho"/>
          <w:i/>
        </w:rPr>
        <w:t>fitness</w:t>
      </w:r>
      <w:r w:rsidRPr="009E50F4">
        <w:rPr>
          <w:rFonts w:eastAsia="MS Mincho"/>
          <w:i/>
          <w:vertAlign w:val="subscript"/>
        </w:rPr>
        <w:t>3</w:t>
      </w:r>
      <w:r>
        <w:rPr>
          <w:rFonts w:eastAsia="MS Mincho"/>
        </w:rPr>
        <w:t xml:space="preserve"> as follows:</w:t>
      </w:r>
    </w:p>
    <w:p w14:paraId="37899518" w14:textId="77777777" w:rsidR="009D4BEF" w:rsidRPr="00642D70" w:rsidRDefault="009D4BEF" w:rsidP="00F00362">
      <w:pPr>
        <w:rPr>
          <w:lang w:val="ro-RO" w:eastAsia="ko-KR"/>
        </w:rPr>
      </w:pPr>
      <w:r w:rsidRPr="00852693">
        <w:rPr>
          <w:rFonts w:eastAsia="MS Mincho"/>
          <w:position w:val="-38"/>
        </w:rPr>
        <w:object w:dxaOrig="3379" w:dyaOrig="880" w14:anchorId="0F1DFA83">
          <v:shape id="_x0000_i1030" type="#_x0000_t75" style="width:169.5pt;height:44.25pt" o:ole="">
            <v:imagedata r:id="rId70" o:title=""/>
          </v:shape>
          <o:OLEObject Type="Embed" ProgID="Equation.3" ShapeID="_x0000_i1030" DrawAspect="Content" ObjectID="_1496470316" r:id="rId71"/>
        </w:object>
      </w:r>
    </w:p>
    <w:p w14:paraId="3429876C" w14:textId="77777777" w:rsidR="0038268D" w:rsidRPr="00642D70" w:rsidRDefault="0038268D" w:rsidP="0038268D"/>
    <w:p w14:paraId="383CFB93" w14:textId="77777777" w:rsidR="003751D2" w:rsidRDefault="006423FA" w:rsidP="003751D2">
      <w:pPr>
        <w:pStyle w:val="Heading3"/>
      </w:pPr>
      <w:bookmarkStart w:id="26" w:name="_Toc422322390"/>
      <w:r>
        <w:lastRenderedPageBreak/>
        <w:t>The Crossover based creation of new solution</w:t>
      </w:r>
      <w:bookmarkEnd w:id="26"/>
    </w:p>
    <w:p w14:paraId="168BF8DE" w14:textId="77777777" w:rsidR="003751D2" w:rsidRDefault="003751D2" w:rsidP="003751D2">
      <w:pPr>
        <w:pStyle w:val="ListParagraph"/>
        <w:ind w:left="0"/>
      </w:pPr>
      <w:r>
        <w:t>The Crossover-based broods creation strategy applies the crossover operation between the queen and the drone at randomly selected crossover points. A crossover point may be one of the main components of the solution: breakfast, lunch, dinner, snack 1 or snack 2. Thus, a new solution (brood) is created by randomly selecting components between the queen and the drone. The process is repeated multiple times to provide a set of broods.</w:t>
      </w:r>
    </w:p>
    <w:p w14:paraId="12D7148C" w14:textId="77777777" w:rsidR="00152C1F" w:rsidRPr="00152C1F" w:rsidRDefault="00152C1F" w:rsidP="00152C1F">
      <w:pPr>
        <w:rPr>
          <w:lang w:val="ro-RO" w:eastAsia="ko-KR"/>
        </w:rPr>
      </w:pPr>
    </w:p>
    <w:p w14:paraId="603C05AA" w14:textId="77777777" w:rsidR="0038268D" w:rsidRPr="00642D70" w:rsidRDefault="0038268D" w:rsidP="0038268D"/>
    <w:p w14:paraId="79B23D8B" w14:textId="77777777" w:rsidR="00D375E8" w:rsidRDefault="00D375E8" w:rsidP="00D375E8">
      <w:pPr>
        <w:pStyle w:val="Pseudocode"/>
      </w:pPr>
      <w:r>
        <w:t>proceuure Crossover-Based-Broods-Creation-Strategy (</w:t>
      </w:r>
      <w:r w:rsidR="00F070B1">
        <w:t>solution1</w:t>
      </w:r>
      <w:r>
        <w:t>,</w:t>
      </w:r>
      <w:r w:rsidR="00F070B1">
        <w:t xml:space="preserve"> solution2</w:t>
      </w:r>
      <w:r>
        <w:t>): returns</w:t>
      </w:r>
      <w:r w:rsidR="00F070B1">
        <w:t xml:space="preserve"> </w:t>
      </w:r>
      <w:r w:rsidR="007312E8">
        <w:t xml:space="preserve">New </w:t>
      </w:r>
      <w:r w:rsidR="00F070B1">
        <w:t>Solution</w:t>
      </w:r>
    </w:p>
    <w:p w14:paraId="45F00830" w14:textId="77777777" w:rsidR="00D375E8" w:rsidRDefault="00D375E8" w:rsidP="00D375E8">
      <w:pPr>
        <w:pStyle w:val="Pseudocode"/>
      </w:pPr>
      <w:r>
        <w:tab/>
      </w:r>
      <w:r w:rsidR="00290609">
        <w:tab/>
        <w:t>newSolution</w:t>
      </w:r>
      <w:r>
        <w:t xml:space="preserve"> =</w:t>
      </w:r>
      <w:r w:rsidR="00290609">
        <w:t xml:space="preserve"> </w:t>
      </w:r>
      <w:r>
        <w:t>new solution;</w:t>
      </w:r>
    </w:p>
    <w:p w14:paraId="2476FBAC" w14:textId="77777777" w:rsidR="00343EEE" w:rsidRDefault="00343EEE" w:rsidP="00D375E8">
      <w:pPr>
        <w:pStyle w:val="Pseudocode"/>
      </w:pPr>
      <w:r>
        <w:tab/>
      </w:r>
      <w:r>
        <w:tab/>
        <w:t>Breakfast newSolBr = newRandomBoolean() == true ? solution</w:t>
      </w:r>
    </w:p>
    <w:p w14:paraId="03A1ADFC" w14:textId="77777777" w:rsidR="00343EEE" w:rsidRPr="004E5152" w:rsidRDefault="00343EEE" w:rsidP="00D375E8">
      <w:pPr>
        <w:pStyle w:val="Pseudocode"/>
        <w:rPr>
          <w:rFonts w:cs="Times New Roman"/>
        </w:rPr>
      </w:pPr>
      <w:r>
        <w:tab/>
      </w:r>
      <w:r>
        <w:tab/>
        <w:t>newSolution.setBreakfast(</w:t>
      </w:r>
    </w:p>
    <w:p w14:paraId="6C9C4E5F" w14:textId="77777777" w:rsidR="00D375E8" w:rsidRDefault="00D375E8" w:rsidP="00D375E8">
      <w:pPr>
        <w:pStyle w:val="Pseudocode"/>
      </w:pPr>
      <w:r>
        <w:tab/>
      </w:r>
      <w:r>
        <w:tab/>
        <w:t>foreach meal in {Breakfast, Lunch, Dinner, Snack1, Snack2}</w:t>
      </w:r>
    </w:p>
    <w:p w14:paraId="43778AB2" w14:textId="77777777" w:rsidR="00D375E8" w:rsidRDefault="00D375E8" w:rsidP="00D375E8">
      <w:pPr>
        <w:pStyle w:val="Pseudocode"/>
      </w:pPr>
      <w:r>
        <w:tab/>
      </w:r>
      <w:r>
        <w:tab/>
      </w:r>
      <w:r>
        <w:tab/>
        <w:t>if( newRandomBoolean() == true)</w:t>
      </w:r>
    </w:p>
    <w:p w14:paraId="5C10B5FD" w14:textId="77777777" w:rsidR="00D375E8" w:rsidRDefault="00D375E8" w:rsidP="00D375E8">
      <w:pPr>
        <w:pStyle w:val="Pseudocode"/>
      </w:pPr>
      <w:r>
        <w:tab/>
      </w:r>
      <w:r>
        <w:tab/>
      </w:r>
      <w:r>
        <w:tab/>
      </w:r>
      <w:r>
        <w:tab/>
      </w:r>
      <w:r w:rsidR="0006713B">
        <w:t>newSolution</w:t>
      </w:r>
      <w:r>
        <w:t>.setMeal(</w:t>
      </w:r>
      <w:r w:rsidR="0006713B">
        <w:t>solution1</w:t>
      </w:r>
      <w:r>
        <w:t>.meal)</w:t>
      </w:r>
    </w:p>
    <w:p w14:paraId="08229743" w14:textId="77777777" w:rsidR="00D375E8" w:rsidRDefault="00D375E8" w:rsidP="00D375E8">
      <w:pPr>
        <w:pStyle w:val="Pseudocode"/>
      </w:pPr>
      <w:r>
        <w:tab/>
      </w:r>
      <w:r>
        <w:tab/>
      </w:r>
      <w:r>
        <w:tab/>
        <w:t>else</w:t>
      </w:r>
    </w:p>
    <w:p w14:paraId="32118B7B" w14:textId="77777777" w:rsidR="00D375E8" w:rsidRDefault="00D375E8" w:rsidP="00D375E8">
      <w:pPr>
        <w:pStyle w:val="Pseudocode"/>
      </w:pPr>
      <w:r>
        <w:tab/>
      </w:r>
      <w:r>
        <w:tab/>
      </w:r>
      <w:r>
        <w:tab/>
      </w:r>
      <w:r>
        <w:tab/>
      </w:r>
      <w:r w:rsidR="0006713B">
        <w:t>newSolution</w:t>
      </w:r>
      <w:r>
        <w:t>.setMeal(</w:t>
      </w:r>
      <w:r w:rsidR="0006713B">
        <w:t>solution2</w:t>
      </w:r>
      <w:r>
        <w:t>.meal)</w:t>
      </w:r>
    </w:p>
    <w:p w14:paraId="6620B29E" w14:textId="77777777" w:rsidR="00D375E8" w:rsidRPr="00C66FA0" w:rsidRDefault="00D375E8" w:rsidP="00D375E8">
      <w:pPr>
        <w:pStyle w:val="Pseudocode"/>
      </w:pPr>
      <w:r>
        <w:tab/>
        <w:t xml:space="preserve">return </w:t>
      </w:r>
      <w:r w:rsidR="00F21FFD">
        <w:t>newSolution</w:t>
      </w:r>
    </w:p>
    <w:p w14:paraId="0F713570" w14:textId="77777777" w:rsidR="0038268D" w:rsidRPr="00642D70" w:rsidRDefault="0038268D" w:rsidP="0038268D"/>
    <w:p w14:paraId="051BBB98" w14:textId="77777777" w:rsidR="0038268D" w:rsidRPr="00642D70" w:rsidRDefault="00D92D96" w:rsidP="00D92D96">
      <w:pPr>
        <w:ind w:firstLine="0"/>
      </w:pPr>
      <w:r>
        <w:tab/>
        <w:t xml:space="preserve">There are 5 possible crossover points. Each meal can be considered a crossover candidate between the two solutions. </w:t>
      </w:r>
      <w:r w:rsidR="0075653C">
        <w:t>The number of cros</w:t>
      </w:r>
      <w:r w:rsidR="00E14F30">
        <w:t>sover points are chosen randomly, as are the selected crossover points.</w:t>
      </w:r>
    </w:p>
    <w:p w14:paraId="13F868A6" w14:textId="77777777" w:rsidR="00C21718" w:rsidRDefault="00C21718" w:rsidP="00404A63">
      <w:pPr>
        <w:keepNext/>
        <w:ind w:firstLine="0"/>
        <w:jc w:val="center"/>
      </w:pPr>
      <w:r w:rsidRPr="00C21718">
        <w:rPr>
          <w:noProof/>
          <w:lang w:eastAsia="en-US"/>
        </w:rPr>
        <w:drawing>
          <wp:inline distT="0" distB="0" distL="0" distR="0" wp14:anchorId="70CDACFD" wp14:editId="5F862C27">
            <wp:extent cx="5485765" cy="2222205"/>
            <wp:effectExtent l="0" t="0" r="635" b="6985"/>
            <wp:docPr id="42" name="Picture 42" descr="C:\Users\tiberiu\Downloads\a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beriu\Downloads\aa (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1167" cy="2228444"/>
                    </a:xfrm>
                    <a:prstGeom prst="rect">
                      <a:avLst/>
                    </a:prstGeom>
                    <a:noFill/>
                    <a:ln>
                      <a:noFill/>
                    </a:ln>
                  </pic:spPr>
                </pic:pic>
              </a:graphicData>
            </a:graphic>
          </wp:inline>
        </w:drawing>
      </w:r>
    </w:p>
    <w:p w14:paraId="3BD36526" w14:textId="77777777" w:rsidR="00C05682" w:rsidRDefault="00C21718" w:rsidP="00317C04">
      <w:pPr>
        <w:pStyle w:val="Caption"/>
      </w:pPr>
      <w:r>
        <w:t>Figure 5-5. Solution Crossover with Random Selection Points</w:t>
      </w:r>
      <w:r w:rsidR="00317C04">
        <w:t xml:space="preserve"> </w:t>
      </w:r>
    </w:p>
    <w:p w14:paraId="37DC292A" w14:textId="77777777" w:rsidR="0038268D" w:rsidRDefault="00317C04" w:rsidP="00317C04">
      <w:pPr>
        <w:pStyle w:val="Caption"/>
      </w:pPr>
      <w:r>
        <w:lastRenderedPageBreak/>
        <w:t>(golden arrows crossover points)</w:t>
      </w:r>
    </w:p>
    <w:p w14:paraId="1423F93E" w14:textId="77777777" w:rsidR="0038268D" w:rsidRPr="00642D70" w:rsidRDefault="0038268D" w:rsidP="005B49DE">
      <w:pPr>
        <w:ind w:firstLine="0"/>
      </w:pPr>
    </w:p>
    <w:p w14:paraId="431D6FDA" w14:textId="7298EA98" w:rsidR="0038268D" w:rsidRDefault="002070A9" w:rsidP="002070A9">
      <w:pPr>
        <w:pStyle w:val="Heading3"/>
      </w:pPr>
      <w:bookmarkStart w:id="27" w:name="_Toc422322391"/>
      <w:r>
        <w:t>Hill Climbing</w:t>
      </w:r>
      <w:r w:rsidR="003915ED">
        <w:t xml:space="preserve"> </w:t>
      </w:r>
      <w:r w:rsidR="00404A63">
        <w:t xml:space="preserve">- </w:t>
      </w:r>
      <w:r w:rsidR="003915ED">
        <w:t>hybridization point in CS</w:t>
      </w:r>
      <w:bookmarkEnd w:id="27"/>
    </w:p>
    <w:p w14:paraId="5B58DE1A" w14:textId="77777777" w:rsidR="005C2596" w:rsidRDefault="005C2596" w:rsidP="005C2596">
      <w:pPr>
        <w:pStyle w:val="ListParagraph"/>
        <w:ind w:left="0"/>
      </w:pPr>
      <w:r>
        <w:t>The Hill Climbing heuristic searches for better solutions in the neighborhood of the current best solution. If one is found, it replaces the current best solution. The solutions that are worse than the current one are ignored, as in every greedy approach. This step is repeated for a certain number of times or until a local maximum is found.</w:t>
      </w:r>
    </w:p>
    <w:p w14:paraId="7B4D7876" w14:textId="77777777" w:rsidR="005B49DE" w:rsidRDefault="005B49DE" w:rsidP="005C2596">
      <w:pPr>
        <w:pStyle w:val="ListParagraph"/>
        <w:ind w:left="0"/>
      </w:pPr>
    </w:p>
    <w:p w14:paraId="66135215" w14:textId="098DB8C5" w:rsidR="0040590F" w:rsidRDefault="0040590F" w:rsidP="00EC6EE0">
      <w:pPr>
        <w:pStyle w:val="Pseudocode"/>
        <w:keepNext/>
        <w:spacing w:before="120" w:after="120"/>
        <w:rPr>
          <w:rFonts w:eastAsia="MS Mincho"/>
        </w:rPr>
      </w:pPr>
      <w:r>
        <w:rPr>
          <w:rFonts w:eastAsia="MS Mincho"/>
        </w:rPr>
        <w:t>Procedure hill</w:t>
      </w:r>
      <w:r w:rsidR="001F6D77">
        <w:rPr>
          <w:rFonts w:eastAsia="MS Mincho"/>
        </w:rPr>
        <w:t>Climbing(solution): returns a solution</w:t>
      </w:r>
    </w:p>
    <w:p w14:paraId="0E40DC5A" w14:textId="4BA49100" w:rsidR="0040590F" w:rsidRDefault="0040590F" w:rsidP="00EC6EE0">
      <w:pPr>
        <w:pStyle w:val="Pseudocode"/>
        <w:keepNext/>
        <w:spacing w:before="120" w:after="120"/>
        <w:rPr>
          <w:rFonts w:eastAsia="MS Mincho"/>
        </w:rPr>
      </w:pPr>
      <w:r>
        <w:rPr>
          <w:rFonts w:eastAsia="MS Mincho"/>
        </w:rPr>
        <w:tab/>
        <w:t>local: timeStep=0, localMaximumFound=false,</w:t>
      </w:r>
      <w:r w:rsidR="00801D9A">
        <w:rPr>
          <w:rFonts w:eastAsia="MS Mincho"/>
        </w:rPr>
        <w:t>Solution</w:t>
      </w:r>
      <w:r>
        <w:rPr>
          <w:rFonts w:eastAsia="MS Mincho"/>
        </w:rPr>
        <w:t xml:space="preserve"> = brood</w:t>
      </w:r>
    </w:p>
    <w:p w14:paraId="695231AC" w14:textId="77777777" w:rsidR="0040590F" w:rsidRDefault="0040590F" w:rsidP="00EC6EE0">
      <w:pPr>
        <w:pStyle w:val="Pseudocode"/>
        <w:keepNext/>
        <w:spacing w:before="120" w:after="120"/>
        <w:rPr>
          <w:rFonts w:eastAsia="MS Mincho"/>
        </w:rPr>
      </w:pPr>
      <w:r>
        <w:rPr>
          <w:rFonts w:eastAsia="MS Mincho"/>
        </w:rPr>
        <w:tab/>
        <w:t xml:space="preserve">local: </w:t>
      </w:r>
      <w:r>
        <w:rPr>
          <w:rFonts w:eastAsia="MS Mincho"/>
        </w:rPr>
        <w:tab/>
        <w:t>limit, neighborhoodSize</w:t>
      </w:r>
    </w:p>
    <w:p w14:paraId="1148908B" w14:textId="77777777" w:rsidR="0040590F" w:rsidRDefault="0040590F" w:rsidP="00EC6EE0">
      <w:pPr>
        <w:pStyle w:val="Pseudocode"/>
        <w:keepNext/>
        <w:spacing w:before="120" w:after="120"/>
        <w:rPr>
          <w:rFonts w:eastAsia="MS Mincho"/>
        </w:rPr>
      </w:pPr>
      <w:r>
        <w:rPr>
          <w:rFonts w:eastAsia="MS Mincho"/>
        </w:rPr>
        <w:tab/>
        <w:t>while(timeStep &lt; timeLimit and localMaximumFound == false)</w:t>
      </w:r>
    </w:p>
    <w:p w14:paraId="27DDDE0B" w14:textId="77777777" w:rsidR="0040590F" w:rsidRDefault="0040590F" w:rsidP="00EC6EE0">
      <w:pPr>
        <w:pStyle w:val="Pseudocode"/>
        <w:keepNext/>
        <w:spacing w:before="120" w:after="120"/>
        <w:rPr>
          <w:rFonts w:eastAsia="MS Mincho"/>
        </w:rPr>
      </w:pPr>
      <w:r>
        <w:rPr>
          <w:rFonts w:eastAsia="MS Mincho"/>
        </w:rPr>
        <w:tab/>
      </w:r>
      <w:r>
        <w:rPr>
          <w:rFonts w:eastAsia="MS Mincho"/>
        </w:rPr>
        <w:tab/>
        <w:t>timeStep += 1</w:t>
      </w:r>
    </w:p>
    <w:p w14:paraId="059C12A8" w14:textId="77777777" w:rsidR="0040590F" w:rsidRDefault="0040590F" w:rsidP="00EC6EE0">
      <w:pPr>
        <w:pStyle w:val="Pseudocode"/>
        <w:keepNext/>
        <w:spacing w:before="120" w:after="120"/>
        <w:rPr>
          <w:rFonts w:eastAsia="MS Mincho"/>
        </w:rPr>
      </w:pPr>
      <w:r>
        <w:rPr>
          <w:rFonts w:eastAsia="MS Mincho"/>
        </w:rPr>
        <w:tab/>
      </w:r>
      <w:r>
        <w:rPr>
          <w:rFonts w:eastAsia="MS Mincho"/>
        </w:rPr>
        <w:tab/>
        <w:t>localMaximumFound = true</w:t>
      </w:r>
    </w:p>
    <w:p w14:paraId="4F847585" w14:textId="6AEEB09E" w:rsidR="0040590F" w:rsidRDefault="0040590F" w:rsidP="00EC6EE0">
      <w:pPr>
        <w:pStyle w:val="Pseudocode"/>
        <w:keepNext/>
        <w:spacing w:before="120" w:after="120"/>
        <w:rPr>
          <w:rFonts w:eastAsia="MS Mincho"/>
        </w:rPr>
      </w:pPr>
      <w:r>
        <w:rPr>
          <w:rFonts w:eastAsia="MS Mincho"/>
        </w:rPr>
        <w:tab/>
      </w:r>
      <w:r>
        <w:rPr>
          <w:rFonts w:eastAsia="MS Mincho"/>
        </w:rPr>
        <w:tab/>
        <w:t>N = getHeighborhood(</w:t>
      </w:r>
      <w:r w:rsidR="00801D9A">
        <w:rPr>
          <w:rFonts w:eastAsia="MS Mincho"/>
        </w:rPr>
        <w:t>bestSolution</w:t>
      </w:r>
      <w:r>
        <w:rPr>
          <w:rFonts w:eastAsia="MS Mincho"/>
        </w:rPr>
        <w:t>)</w:t>
      </w:r>
    </w:p>
    <w:p w14:paraId="279D5BE4" w14:textId="52C8B920" w:rsidR="0040590F" w:rsidRDefault="0040590F" w:rsidP="00EC6EE0">
      <w:pPr>
        <w:pStyle w:val="Pseudocode"/>
        <w:keepNext/>
        <w:spacing w:before="120" w:after="120"/>
        <w:rPr>
          <w:rFonts w:eastAsia="MS Mincho"/>
        </w:rPr>
      </w:pPr>
      <w:r>
        <w:rPr>
          <w:rFonts w:eastAsia="MS Mincho"/>
        </w:rPr>
        <w:tab/>
      </w:r>
      <w:r>
        <w:rPr>
          <w:rFonts w:eastAsia="MS Mincho"/>
        </w:rPr>
        <w:tab/>
        <w:t>for each</w:t>
      </w:r>
      <w:r w:rsidR="00801D9A" w:rsidRPr="00801D9A">
        <w:rPr>
          <w:rFonts w:eastAsia="MS Mincho"/>
        </w:rPr>
        <w:t xml:space="preserve"> </w:t>
      </w:r>
      <w:r w:rsidR="00801D9A">
        <w:rPr>
          <w:rFonts w:eastAsia="MS Mincho"/>
        </w:rPr>
        <w:t>solution</w:t>
      </w:r>
      <w:r>
        <w:rPr>
          <w:rFonts w:eastAsia="MS Mincho"/>
        </w:rPr>
        <w:t xml:space="preserve"> in N</w:t>
      </w:r>
    </w:p>
    <w:p w14:paraId="5ADAF4DF" w14:textId="4F8B1B93" w:rsidR="0040590F" w:rsidRDefault="0040590F" w:rsidP="00EC6EE0">
      <w:pPr>
        <w:pStyle w:val="Pseudocode"/>
        <w:keepNext/>
        <w:spacing w:before="120" w:after="120"/>
        <w:rPr>
          <w:rFonts w:eastAsia="MS Mincho"/>
        </w:rPr>
      </w:pPr>
      <w:r>
        <w:rPr>
          <w:rFonts w:eastAsia="MS Mincho"/>
        </w:rPr>
        <w:tab/>
      </w:r>
      <w:r>
        <w:rPr>
          <w:rFonts w:eastAsia="MS Mincho"/>
        </w:rPr>
        <w:tab/>
      </w:r>
      <w:r>
        <w:rPr>
          <w:rFonts w:eastAsia="MS Mincho"/>
        </w:rPr>
        <w:tab/>
        <w:t>fitness(</w:t>
      </w:r>
      <w:r w:rsidR="00801D9A">
        <w:rPr>
          <w:rFonts w:eastAsia="MS Mincho"/>
        </w:rPr>
        <w:t>solution) &gt; fitness(bestSolution</w:t>
      </w:r>
      <w:r>
        <w:rPr>
          <w:rFonts w:eastAsia="MS Mincho"/>
        </w:rPr>
        <w:t>)</w:t>
      </w:r>
    </w:p>
    <w:p w14:paraId="1CF0EDF3" w14:textId="5360FADC" w:rsidR="0040590F" w:rsidRDefault="0040590F" w:rsidP="00EC6EE0">
      <w:pPr>
        <w:pStyle w:val="Pseudocode"/>
        <w:keepNext/>
        <w:spacing w:before="120" w:after="120"/>
        <w:rPr>
          <w:rFonts w:eastAsia="MS Mincho"/>
        </w:rPr>
      </w:pPr>
      <w:r>
        <w:rPr>
          <w:rFonts w:eastAsia="MS Mincho"/>
        </w:rPr>
        <w:tab/>
      </w:r>
      <w:r>
        <w:rPr>
          <w:rFonts w:eastAsia="MS Mincho"/>
        </w:rPr>
        <w:tab/>
      </w:r>
      <w:r>
        <w:rPr>
          <w:rFonts w:eastAsia="MS Mincho"/>
        </w:rPr>
        <w:tab/>
      </w:r>
      <w:r>
        <w:rPr>
          <w:rFonts w:eastAsia="MS Mincho"/>
        </w:rPr>
        <w:tab/>
      </w:r>
      <w:r w:rsidR="00801D9A">
        <w:rPr>
          <w:rFonts w:eastAsia="MS Mincho"/>
        </w:rPr>
        <w:t>bestSolution</w:t>
      </w:r>
      <w:r>
        <w:rPr>
          <w:rFonts w:eastAsia="MS Mincho"/>
        </w:rPr>
        <w:t xml:space="preserve"> = </w:t>
      </w:r>
      <w:r w:rsidR="00801D9A">
        <w:rPr>
          <w:rFonts w:eastAsia="MS Mincho"/>
        </w:rPr>
        <w:t>solution</w:t>
      </w:r>
    </w:p>
    <w:p w14:paraId="61E53C12" w14:textId="77777777" w:rsidR="0040590F" w:rsidRDefault="0040590F" w:rsidP="00EC6EE0">
      <w:pPr>
        <w:pStyle w:val="Pseudocode"/>
        <w:keepNext/>
        <w:spacing w:before="120" w:after="120"/>
        <w:rPr>
          <w:rFonts w:eastAsia="MS Mincho"/>
        </w:rPr>
      </w:pPr>
      <w:r>
        <w:rPr>
          <w:rFonts w:eastAsia="MS Mincho"/>
        </w:rPr>
        <w:tab/>
      </w:r>
      <w:r>
        <w:rPr>
          <w:rFonts w:eastAsia="MS Mincho"/>
        </w:rPr>
        <w:tab/>
      </w:r>
      <w:r>
        <w:rPr>
          <w:rFonts w:eastAsia="MS Mincho"/>
        </w:rPr>
        <w:tab/>
      </w:r>
      <w:r>
        <w:rPr>
          <w:rFonts w:eastAsia="MS Mincho"/>
        </w:rPr>
        <w:tab/>
        <w:t>localMaximumFound = false</w:t>
      </w:r>
    </w:p>
    <w:p w14:paraId="1520D7C1" w14:textId="57A143D6" w:rsidR="00290995" w:rsidRPr="00290995" w:rsidRDefault="0040590F" w:rsidP="00290995">
      <w:pPr>
        <w:pStyle w:val="Pseudocode"/>
        <w:keepNext/>
        <w:spacing w:before="120" w:after="120"/>
        <w:rPr>
          <w:rFonts w:eastAsia="MS Mincho"/>
        </w:rPr>
      </w:pPr>
      <w:r>
        <w:rPr>
          <w:rFonts w:eastAsia="MS Mincho"/>
        </w:rPr>
        <w:tab/>
        <w:t xml:space="preserve">return </w:t>
      </w:r>
      <w:r w:rsidR="00801D9A">
        <w:rPr>
          <w:rFonts w:eastAsia="MS Mincho"/>
        </w:rPr>
        <w:t>bestSolution</w:t>
      </w:r>
    </w:p>
    <w:p w14:paraId="36E8D15F" w14:textId="77777777" w:rsidR="00BC14E9" w:rsidRDefault="00BC14E9">
      <w:pPr>
        <w:suppressAutoHyphens w:val="0"/>
        <w:ind w:firstLine="0"/>
        <w:jc w:val="left"/>
      </w:pPr>
      <w:r>
        <w:br w:type="page"/>
      </w:r>
    </w:p>
    <w:p w14:paraId="3773EE9F" w14:textId="6CA517FB" w:rsidR="00E57E6C" w:rsidRDefault="00E57E6C" w:rsidP="00E57E6C">
      <w:pPr>
        <w:pStyle w:val="Heading2"/>
        <w:rPr>
          <w:lang w:val="ro-RO"/>
        </w:rPr>
      </w:pPr>
      <w:bookmarkStart w:id="28" w:name="_Toc422322392"/>
      <w:r>
        <w:rPr>
          <w:lang w:val="ro-RO"/>
        </w:rPr>
        <w:lastRenderedPageBreak/>
        <w:t>Cuckoo Search Hybrid Versions</w:t>
      </w:r>
      <w:bookmarkEnd w:id="28"/>
    </w:p>
    <w:p w14:paraId="735BB849" w14:textId="5FF123EE" w:rsidR="00587D8F" w:rsidRDefault="00587D8F" w:rsidP="00587D8F">
      <w:pPr>
        <w:ind w:firstLine="289"/>
      </w:pPr>
      <w:r>
        <w:t xml:space="preserve">The Cuckoo Search Optimization Algorithm (see </w:t>
      </w:r>
      <w:r w:rsidR="003F7FAE">
        <w:t>CS Algorithm</w:t>
      </w:r>
      <w:r>
        <w:t>) identifies the optimal combination of food packages for the meals of a day by processing a set of semantic descriptions of food packages provided by different providers. The algorithm takes as input the following parameters: (</w:t>
      </w:r>
      <w:r w:rsidRPr="00FD2CE2">
        <w:rPr>
          <w:i/>
        </w:rPr>
        <w:t>i</w:t>
      </w:r>
      <w:r>
        <w:t xml:space="preserve">) </w:t>
      </w:r>
      <w:r w:rsidRPr="00281C18">
        <w:rPr>
          <w:i/>
        </w:rPr>
        <w:t>Rep</w:t>
      </w:r>
      <w:r>
        <w:rPr>
          <w:i/>
        </w:rPr>
        <w:t xml:space="preserve"> </w:t>
      </w:r>
      <w:r>
        <w:t>– repository of semantic descriptions of food packages, (</w:t>
      </w:r>
      <w:r>
        <w:rPr>
          <w:i/>
        </w:rPr>
        <w:t>ii</w:t>
      </w:r>
      <w:r>
        <w:t>)</w:t>
      </w:r>
      <w:r w:rsidR="00565763">
        <w:rPr>
          <w:i/>
        </w:rPr>
        <w:t xml:space="preserve"> nestNumber</w:t>
      </w:r>
      <w:r>
        <w:rPr>
          <w:i/>
        </w:rPr>
        <w:t xml:space="preserve"> </w:t>
      </w:r>
      <w:r>
        <w:t>– the size of the initial population, (</w:t>
      </w:r>
      <w:r>
        <w:rPr>
          <w:i/>
        </w:rPr>
        <w:t>iii</w:t>
      </w:r>
      <w:r>
        <w:t xml:space="preserve">) </w:t>
      </w:r>
      <w:r w:rsidR="00D44A9D">
        <w:rPr>
          <w:i/>
        </w:rPr>
        <w:t>maxIteraions</w:t>
      </w:r>
      <w:r>
        <w:rPr>
          <w:i/>
        </w:rPr>
        <w:t xml:space="preserve"> </w:t>
      </w:r>
      <w:r>
        <w:t>– maximum number of iterations, (</w:t>
      </w:r>
      <w:r>
        <w:rPr>
          <w:i/>
        </w:rPr>
        <w:t>iv</w:t>
      </w:r>
      <w:r>
        <w:t xml:space="preserve">) </w:t>
      </w:r>
      <w:r w:rsidR="00287073">
        <w:t>pa</w:t>
      </w:r>
      <w:r>
        <w:rPr>
          <w:i/>
        </w:rPr>
        <w:t xml:space="preserve"> </w:t>
      </w:r>
      <w:r>
        <w:t>–</w:t>
      </w:r>
      <w:r w:rsidR="00287073">
        <w:t>probability factor that the host bird discovers the cuckoo eggs</w:t>
      </w:r>
    </w:p>
    <w:p w14:paraId="20B9C474" w14:textId="609C658F" w:rsidR="00587D8F" w:rsidRDefault="00587D8F" w:rsidP="00587D8F">
      <w:pPr>
        <w:ind w:firstLine="289"/>
      </w:pPr>
      <w:r>
        <w:t xml:space="preserve">The algorithm consists of an initialization and an iterative stage. In the initialization stage the initial population of individuals is randomly generated, from which the </w:t>
      </w:r>
      <w:r w:rsidR="00E75286">
        <w:t xml:space="preserve">best </w:t>
      </w:r>
      <w:r>
        <w:t xml:space="preserve">solution will be extracted as the best solution in the population, while the rest of the solutions are labeled as </w:t>
      </w:r>
      <w:r w:rsidR="00C71CC6">
        <w:t>nest solutions that will further attempt to improve the best solution</w:t>
      </w:r>
    </w:p>
    <w:p w14:paraId="4D0EEAA2" w14:textId="77777777" w:rsidR="00D81BBE" w:rsidRDefault="00D81BBE" w:rsidP="00D81BBE">
      <w:pPr>
        <w:ind w:firstLine="0"/>
        <w:rPr>
          <w:lang w:val="ro-RO" w:eastAsia="ko-KR"/>
        </w:rPr>
      </w:pPr>
    </w:p>
    <w:p w14:paraId="278AF6A4" w14:textId="7BC1A266" w:rsidR="00D81BBE" w:rsidRDefault="0080699E" w:rsidP="00D81BBE">
      <w:pPr>
        <w:pBdr>
          <w:top w:val="single" w:sz="6" w:space="1" w:color="auto"/>
          <w:bottom w:val="single" w:sz="6" w:space="1" w:color="auto"/>
        </w:pBdr>
        <w:ind w:firstLine="0"/>
        <w:rPr>
          <w:b/>
          <w:lang w:val="ro-RO" w:eastAsia="ko-KR"/>
        </w:rPr>
      </w:pPr>
      <w:r>
        <w:rPr>
          <w:b/>
          <w:lang w:val="ro-RO" w:eastAsia="ko-KR"/>
        </w:rPr>
        <w:t>CS</w:t>
      </w:r>
      <w:r w:rsidR="00D81BBE">
        <w:rPr>
          <w:b/>
          <w:lang w:val="ro-RO" w:eastAsia="ko-KR"/>
        </w:rPr>
        <w:t xml:space="preserve"> Algorithm</w:t>
      </w:r>
    </w:p>
    <w:p w14:paraId="616E6B87" w14:textId="576DC0C9" w:rsidR="00D81BBE" w:rsidRPr="00981A37" w:rsidRDefault="00D81BBE" w:rsidP="00D81BBE">
      <w:pPr>
        <w:ind w:firstLine="0"/>
        <w:rPr>
          <w:i/>
          <w:lang w:val="ro-RO" w:eastAsia="ko-KR"/>
        </w:rPr>
      </w:pPr>
      <w:r>
        <w:rPr>
          <w:b/>
          <w:lang w:val="ro-RO" w:eastAsia="ko-KR"/>
        </w:rPr>
        <w:t>Inputs:</w:t>
      </w:r>
      <w:r>
        <w:rPr>
          <w:lang w:val="ro-RO" w:eastAsia="ko-KR"/>
        </w:rPr>
        <w:t xml:space="preserve"> </w:t>
      </w:r>
      <w:r w:rsidR="00981A37">
        <w:rPr>
          <w:i/>
          <w:lang w:val="ro-RO" w:eastAsia="ko-KR"/>
        </w:rPr>
        <w:t>nestNumber</w:t>
      </w:r>
      <w:r w:rsidRPr="00981A37">
        <w:rPr>
          <w:i/>
          <w:lang w:val="ro-RO" w:eastAsia="ko-KR"/>
        </w:rPr>
        <w:t>, maxIterations, pa</w:t>
      </w:r>
      <w:r w:rsidR="00981A37">
        <w:rPr>
          <w:i/>
          <w:lang w:val="ro-RO" w:eastAsia="ko-KR"/>
        </w:rPr>
        <w:t>, Rep</w:t>
      </w:r>
    </w:p>
    <w:p w14:paraId="7A94276B" w14:textId="77777777" w:rsidR="00D81BBE" w:rsidRDefault="00D81BBE" w:rsidP="00D81BBE">
      <w:pPr>
        <w:ind w:firstLine="0"/>
        <w:rPr>
          <w:vertAlign w:val="subscript"/>
          <w:lang w:val="ro-RO" w:eastAsia="ko-KR"/>
        </w:rPr>
      </w:pPr>
      <w:r>
        <w:rPr>
          <w:b/>
          <w:lang w:val="ro-RO" w:eastAsia="ko-KR"/>
        </w:rPr>
        <w:t xml:space="preserve">Output: </w:t>
      </w:r>
      <w:r>
        <w:rPr>
          <w:lang w:val="ro-RO" w:eastAsia="ko-KR"/>
        </w:rPr>
        <w:t>sol</w:t>
      </w:r>
      <w:r>
        <w:rPr>
          <w:vertAlign w:val="subscript"/>
          <w:lang w:val="ro-RO" w:eastAsia="ko-KR"/>
        </w:rPr>
        <w:t>opt</w:t>
      </w:r>
    </w:p>
    <w:p w14:paraId="79D0A883" w14:textId="77777777" w:rsidR="00D81BBE" w:rsidRDefault="00D81BBE" w:rsidP="00D81BBE">
      <w:pPr>
        <w:ind w:firstLine="0"/>
        <w:rPr>
          <w:b/>
          <w:lang w:val="ro-RO" w:eastAsia="ko-KR"/>
        </w:rPr>
      </w:pPr>
      <w:r>
        <w:rPr>
          <w:b/>
          <w:lang w:val="ro-RO" w:eastAsia="ko-KR"/>
        </w:rPr>
        <w:t>Begin</w:t>
      </w:r>
    </w:p>
    <w:p w14:paraId="3A18BD6C" w14:textId="737F5FF5" w:rsidR="00D81BBE" w:rsidRDefault="00981A37" w:rsidP="00D81BBE">
      <w:pPr>
        <w:ind w:firstLine="0"/>
        <w:rPr>
          <w:i/>
          <w:lang w:val="ro-RO" w:eastAsia="ko-KR"/>
        </w:rPr>
      </w:pPr>
      <w:r>
        <w:rPr>
          <w:b/>
          <w:lang w:val="ro-RO" w:eastAsia="ko-KR"/>
        </w:rPr>
        <w:t xml:space="preserve">  </w:t>
      </w:r>
      <w:r w:rsidR="00B01DBB">
        <w:rPr>
          <w:b/>
          <w:lang w:val="ro-RO" w:eastAsia="ko-KR"/>
        </w:rPr>
        <w:t xml:space="preserve"> </w:t>
      </w:r>
      <w:r>
        <w:rPr>
          <w:b/>
          <w:lang w:val="ro-RO" w:eastAsia="ko-KR"/>
        </w:rPr>
        <w:t xml:space="preserve"> </w:t>
      </w:r>
      <w:r w:rsidR="00F8386A">
        <w:rPr>
          <w:i/>
          <w:lang w:val="ro-RO" w:eastAsia="ko-KR"/>
        </w:rPr>
        <w:t>nest</w:t>
      </w:r>
      <w:r>
        <w:rPr>
          <w:i/>
          <w:lang w:val="ro-RO" w:eastAsia="ko-KR"/>
        </w:rPr>
        <w:t xml:space="preserve">Population = </w:t>
      </w:r>
      <w:r>
        <w:rPr>
          <w:b/>
          <w:i/>
          <w:lang w:val="ro-RO" w:eastAsia="ko-KR"/>
        </w:rPr>
        <w:t>Random_Generate(</w:t>
      </w:r>
      <w:r>
        <w:rPr>
          <w:i/>
          <w:lang w:val="ro-RO" w:eastAsia="ko-KR"/>
        </w:rPr>
        <w:t>Rep, nestNumber)</w:t>
      </w:r>
    </w:p>
    <w:p w14:paraId="7AD0E808" w14:textId="389F6465" w:rsidR="00C10FB0" w:rsidRDefault="00C10FB0" w:rsidP="00D81BBE">
      <w:pPr>
        <w:ind w:firstLine="0"/>
        <w:rPr>
          <w:i/>
          <w:lang w:val="ro-RO" w:eastAsia="ko-KR"/>
        </w:rPr>
      </w:pPr>
      <w:r>
        <w:rPr>
          <w:b/>
          <w:lang w:val="ro-RO" w:eastAsia="ko-KR"/>
        </w:rPr>
        <w:t xml:space="preserve">  </w:t>
      </w:r>
      <w:r w:rsidR="00B01DBB">
        <w:rPr>
          <w:b/>
          <w:lang w:val="ro-RO" w:eastAsia="ko-KR"/>
        </w:rPr>
        <w:t xml:space="preserve"> </w:t>
      </w:r>
      <w:r>
        <w:rPr>
          <w:b/>
          <w:lang w:val="ro-RO" w:eastAsia="ko-KR"/>
        </w:rPr>
        <w:t xml:space="preserve"> </w:t>
      </w:r>
      <w:r w:rsidRPr="00C10FB0">
        <w:rPr>
          <w:lang w:val="ro-RO" w:eastAsia="ko-KR"/>
        </w:rPr>
        <w:t>Sol</w:t>
      </w:r>
      <w:r>
        <w:rPr>
          <w:vertAlign w:val="subscript"/>
          <w:lang w:val="ro-RO" w:eastAsia="ko-KR"/>
        </w:rPr>
        <w:t xml:space="preserve">best </w:t>
      </w:r>
      <w:r>
        <w:rPr>
          <w:lang w:val="ro-RO" w:eastAsia="ko-KR"/>
        </w:rPr>
        <w:t xml:space="preserve">= </w:t>
      </w:r>
      <w:r>
        <w:rPr>
          <w:b/>
          <w:lang w:val="ro-RO" w:eastAsia="ko-KR"/>
        </w:rPr>
        <w:t>Extract_Best_Solution(</w:t>
      </w:r>
      <w:r w:rsidR="00F8386A">
        <w:rPr>
          <w:i/>
          <w:lang w:val="ro-RO" w:eastAsia="ko-KR"/>
        </w:rPr>
        <w:t>nest</w:t>
      </w:r>
      <w:r>
        <w:rPr>
          <w:i/>
          <w:lang w:val="ro-RO" w:eastAsia="ko-KR"/>
        </w:rPr>
        <w:t>Population)</w:t>
      </w:r>
    </w:p>
    <w:p w14:paraId="79F7CA33" w14:textId="4FF5D946" w:rsidR="00C10FB0" w:rsidRDefault="00C10FB0" w:rsidP="00D81BBE">
      <w:pPr>
        <w:ind w:firstLine="0"/>
        <w:rPr>
          <w:i/>
          <w:lang w:val="ro-RO" w:eastAsia="ko-KR"/>
        </w:rPr>
      </w:pPr>
      <w:r>
        <w:rPr>
          <w:i/>
          <w:lang w:val="ro-RO" w:eastAsia="ko-KR"/>
        </w:rPr>
        <w:t xml:space="preserve">  </w:t>
      </w:r>
      <w:r w:rsidR="00B01DBB">
        <w:rPr>
          <w:i/>
          <w:lang w:val="ro-RO" w:eastAsia="ko-KR"/>
        </w:rPr>
        <w:t xml:space="preserve"> </w:t>
      </w:r>
      <w:r>
        <w:rPr>
          <w:i/>
          <w:lang w:val="ro-RO" w:eastAsia="ko-KR"/>
        </w:rPr>
        <w:t xml:space="preserve"> i=0</w:t>
      </w:r>
    </w:p>
    <w:p w14:paraId="43974770" w14:textId="1EA2D61B" w:rsidR="00C10FB0" w:rsidRDefault="00C10FB0" w:rsidP="00D81BBE">
      <w:pPr>
        <w:ind w:firstLine="0"/>
        <w:rPr>
          <w:b/>
          <w:i/>
          <w:lang w:val="ro-RO" w:eastAsia="ko-KR"/>
        </w:rPr>
      </w:pPr>
      <w:r>
        <w:rPr>
          <w:i/>
          <w:lang w:val="ro-RO" w:eastAsia="ko-KR"/>
        </w:rPr>
        <w:t xml:space="preserve">  </w:t>
      </w:r>
      <w:r w:rsidR="00B01DBB">
        <w:rPr>
          <w:i/>
          <w:lang w:val="ro-RO" w:eastAsia="ko-KR"/>
        </w:rPr>
        <w:t xml:space="preserve"> </w:t>
      </w:r>
      <w:r>
        <w:rPr>
          <w:i/>
          <w:lang w:val="ro-RO" w:eastAsia="ko-KR"/>
        </w:rPr>
        <w:t xml:space="preserve"> </w:t>
      </w:r>
      <w:r>
        <w:rPr>
          <w:b/>
          <w:lang w:val="ro-RO" w:eastAsia="ko-KR"/>
        </w:rPr>
        <w:t>while(</w:t>
      </w:r>
      <w:r>
        <w:rPr>
          <w:i/>
          <w:lang w:val="ro-RO" w:eastAsia="ko-KR"/>
        </w:rPr>
        <w:t>i&lt;maxIterations</w:t>
      </w:r>
      <w:r>
        <w:rPr>
          <w:b/>
          <w:i/>
          <w:lang w:val="ro-RO" w:eastAsia="ko-KR"/>
        </w:rPr>
        <w:t>) do</w:t>
      </w:r>
    </w:p>
    <w:p w14:paraId="2905AB7F" w14:textId="77777777" w:rsidR="007C01A9" w:rsidRDefault="00C13015" w:rsidP="007C01A9">
      <w:pPr>
        <w:ind w:firstLine="0"/>
        <w:rPr>
          <w:b/>
          <w:i/>
          <w:lang w:val="ro-RO" w:eastAsia="ko-KR"/>
        </w:rPr>
      </w:pPr>
      <w:r>
        <w:rPr>
          <w:b/>
          <w:i/>
          <w:lang w:val="ro-RO" w:eastAsia="ko-KR"/>
        </w:rPr>
        <w:tab/>
      </w:r>
      <w:r w:rsidR="007C01A9">
        <w:rPr>
          <w:b/>
          <w:lang w:val="ro-RO" w:eastAsia="ko-KR"/>
        </w:rPr>
        <w:t xml:space="preserve">for </w:t>
      </w:r>
      <w:r w:rsidR="007C01A9">
        <w:rPr>
          <w:i/>
          <w:lang w:val="ro-RO" w:eastAsia="ko-KR"/>
        </w:rPr>
        <w:t xml:space="preserve">j=0 </w:t>
      </w:r>
      <w:r w:rsidR="007C01A9">
        <w:rPr>
          <w:b/>
          <w:lang w:val="ro-RO" w:eastAsia="ko-KR"/>
        </w:rPr>
        <w:t xml:space="preserve"> to </w:t>
      </w:r>
      <w:r w:rsidR="007C01A9">
        <w:rPr>
          <w:i/>
          <w:lang w:val="ro-RO" w:eastAsia="ko-KR"/>
        </w:rPr>
        <w:t xml:space="preserve"> nestPopulation</w:t>
      </w:r>
    </w:p>
    <w:p w14:paraId="5990F942" w14:textId="39949C10" w:rsidR="007C01A9" w:rsidRDefault="007C01A9" w:rsidP="007C01A9">
      <w:pPr>
        <w:ind w:firstLine="0"/>
        <w:rPr>
          <w:b/>
          <w:highlight w:val="lightGray"/>
          <w:lang w:val="ro-RO" w:eastAsia="ko-KR"/>
        </w:rPr>
      </w:pPr>
      <w:r>
        <w:rPr>
          <w:b/>
          <w:i/>
          <w:lang w:val="ro-RO" w:eastAsia="ko-KR"/>
        </w:rPr>
        <w:tab/>
        <w:t xml:space="preserve">    </w:t>
      </w:r>
      <w:r w:rsidRPr="00C446D8">
        <w:rPr>
          <w:i/>
          <w:highlight w:val="lightGray"/>
          <w:lang w:val="ro-RO" w:eastAsia="ko-KR"/>
        </w:rPr>
        <w:t>cuckoo</w:t>
      </w:r>
      <w:r>
        <w:rPr>
          <w:i/>
          <w:highlight w:val="lightGray"/>
          <w:lang w:val="ro-RO" w:eastAsia="ko-KR"/>
        </w:rPr>
        <w:t xml:space="preserve">[j] = </w:t>
      </w:r>
      <w:r w:rsidRPr="00C446D8">
        <w:rPr>
          <w:b/>
          <w:highlight w:val="lightGray"/>
          <w:lang w:val="ro-RO" w:eastAsia="ko-KR"/>
        </w:rPr>
        <w:t>Cuckoo_Generation_Strategy(</w:t>
      </w:r>
      <w:r w:rsidRPr="00C446D8">
        <w:rPr>
          <w:i/>
          <w:highlight w:val="lightGray"/>
          <w:lang w:val="ro-RO" w:eastAsia="ko-KR"/>
        </w:rPr>
        <w:t>nest</w:t>
      </w:r>
      <w:r>
        <w:rPr>
          <w:i/>
          <w:highlight w:val="lightGray"/>
          <w:lang w:val="ro-RO" w:eastAsia="ko-KR"/>
        </w:rPr>
        <w:t>[j]</w:t>
      </w:r>
      <w:r w:rsidRPr="00C446D8">
        <w:rPr>
          <w:b/>
          <w:highlight w:val="lightGray"/>
          <w:lang w:val="ro-RO" w:eastAsia="ko-KR"/>
        </w:rPr>
        <w:t>)</w:t>
      </w:r>
      <w:r w:rsidR="00ED0472">
        <w:rPr>
          <w:b/>
          <w:highlight w:val="lightGray"/>
          <w:lang w:val="ro-RO" w:eastAsia="ko-KR"/>
        </w:rPr>
        <w:t xml:space="preserve"> </w:t>
      </w:r>
    </w:p>
    <w:p w14:paraId="29B735D0" w14:textId="77777777" w:rsidR="007C01A9" w:rsidRDefault="007C01A9" w:rsidP="007C01A9">
      <w:pPr>
        <w:ind w:firstLine="0"/>
        <w:rPr>
          <w:i/>
          <w:lang w:val="ro-RO" w:eastAsia="ko-KR"/>
        </w:rPr>
      </w:pPr>
      <w:r>
        <w:rPr>
          <w:i/>
          <w:lang w:val="ro-RO" w:eastAsia="ko-KR"/>
        </w:rPr>
        <w:t xml:space="preserve">                </w:t>
      </w:r>
      <w:r>
        <w:rPr>
          <w:b/>
          <w:lang w:val="ro-RO" w:eastAsia="ko-KR"/>
        </w:rPr>
        <w:t xml:space="preserve">if </w:t>
      </w:r>
      <w:r>
        <w:rPr>
          <w:i/>
          <w:lang w:val="ro-RO" w:eastAsia="ko-KR"/>
        </w:rPr>
        <w:t>cuckoo[j].fitnessValue &gt; nest[j].fitnessValue</w:t>
      </w:r>
    </w:p>
    <w:p w14:paraId="7498486C" w14:textId="77777777" w:rsidR="007C01A9" w:rsidRDefault="007C01A9" w:rsidP="007C01A9">
      <w:pPr>
        <w:ind w:firstLine="0"/>
        <w:rPr>
          <w:i/>
          <w:lang w:val="ro-RO" w:eastAsia="ko-KR"/>
        </w:rPr>
      </w:pPr>
      <w:r>
        <w:rPr>
          <w:i/>
          <w:lang w:val="ro-RO" w:eastAsia="ko-KR"/>
        </w:rPr>
        <w:t xml:space="preserve">                   nest[j] = cuckoo[j]</w:t>
      </w:r>
    </w:p>
    <w:p w14:paraId="111F4B9A" w14:textId="77777777" w:rsidR="007C01A9" w:rsidRDefault="007C01A9" w:rsidP="007C01A9">
      <w:pPr>
        <w:ind w:firstLine="0"/>
        <w:rPr>
          <w:b/>
          <w:lang w:val="ro-RO" w:eastAsia="ko-KR"/>
        </w:rPr>
      </w:pPr>
      <w:r>
        <w:rPr>
          <w:i/>
          <w:lang w:val="ro-RO" w:eastAsia="ko-KR"/>
        </w:rPr>
        <w:tab/>
      </w:r>
      <w:r>
        <w:rPr>
          <w:b/>
          <w:lang w:val="ro-RO" w:eastAsia="ko-KR"/>
        </w:rPr>
        <w:t>end for</w:t>
      </w:r>
    </w:p>
    <w:p w14:paraId="78A409DD" w14:textId="77777777" w:rsidR="007C01A9" w:rsidRDefault="007C01A9" w:rsidP="007C01A9">
      <w:pPr>
        <w:rPr>
          <w:b/>
          <w:i/>
          <w:lang w:val="ro-RO" w:eastAsia="ko-KR"/>
        </w:rPr>
      </w:pPr>
      <w:r>
        <w:rPr>
          <w:b/>
          <w:lang w:val="ro-RO" w:eastAsia="ko-KR"/>
        </w:rPr>
        <w:t xml:space="preserve">for </w:t>
      </w:r>
      <w:r>
        <w:rPr>
          <w:i/>
          <w:lang w:val="ro-RO" w:eastAsia="ko-KR"/>
        </w:rPr>
        <w:t xml:space="preserve">j=0 </w:t>
      </w:r>
      <w:r>
        <w:rPr>
          <w:b/>
          <w:lang w:val="ro-RO" w:eastAsia="ko-KR"/>
        </w:rPr>
        <w:t xml:space="preserve"> to </w:t>
      </w:r>
      <w:r>
        <w:rPr>
          <w:i/>
          <w:lang w:val="ro-RO" w:eastAsia="ko-KR"/>
        </w:rPr>
        <w:t xml:space="preserve"> nestPopulation</w:t>
      </w:r>
    </w:p>
    <w:p w14:paraId="5E965AA4" w14:textId="056DD785" w:rsidR="007C01A9" w:rsidRDefault="007C01A9" w:rsidP="007C01A9">
      <w:pPr>
        <w:ind w:firstLine="0"/>
        <w:rPr>
          <w:i/>
          <w:lang w:val="ro-RO" w:eastAsia="ko-KR"/>
        </w:rPr>
      </w:pPr>
      <w:r>
        <w:rPr>
          <w:i/>
          <w:lang w:val="ro-RO" w:eastAsia="ko-KR"/>
        </w:rPr>
        <w:t xml:space="preserve">                </w:t>
      </w:r>
      <w:r>
        <w:rPr>
          <w:b/>
          <w:lang w:val="ro-RO" w:eastAsia="ko-KR"/>
        </w:rPr>
        <w:t xml:space="preserve">if </w:t>
      </w:r>
      <w:r>
        <w:rPr>
          <w:i/>
          <w:lang w:val="ro-RO" w:eastAsia="ko-KR"/>
        </w:rPr>
        <w:t xml:space="preserve">randomDouble &gt; pa   // randomDouble is a random number float 0 and 1 </w:t>
      </w:r>
    </w:p>
    <w:p w14:paraId="61F1CCFA" w14:textId="26845AFD" w:rsidR="007C01A9" w:rsidRDefault="007C01A9" w:rsidP="007C01A9">
      <w:pPr>
        <w:ind w:firstLine="0"/>
        <w:rPr>
          <w:i/>
          <w:lang w:val="ro-RO" w:eastAsia="ko-KR"/>
        </w:rPr>
      </w:pPr>
      <w:r>
        <w:rPr>
          <w:i/>
          <w:lang w:val="ro-RO" w:eastAsia="ko-KR"/>
        </w:rPr>
        <w:tab/>
        <w:t xml:space="preserve">        </w:t>
      </w:r>
      <w:r w:rsidR="00367109" w:rsidRPr="00CE61B5">
        <w:rPr>
          <w:i/>
          <w:highlight w:val="lightGray"/>
          <w:lang w:val="ro-RO" w:eastAsia="ko-KR"/>
        </w:rPr>
        <w:t xml:space="preserve">nest[j] = </w:t>
      </w:r>
      <w:r w:rsidR="00367109" w:rsidRPr="00CE61B5">
        <w:rPr>
          <w:b/>
          <w:highlight w:val="lightGray"/>
          <w:lang w:val="ro-RO" w:eastAsia="ko-KR"/>
        </w:rPr>
        <w:t>NewNest_Generation_Strategy</w:t>
      </w:r>
      <w:r w:rsidR="00367109" w:rsidRPr="00CE61B5">
        <w:rPr>
          <w:b/>
          <w:i/>
          <w:highlight w:val="lightGray"/>
          <w:lang w:val="ro-RO" w:eastAsia="ko-KR"/>
        </w:rPr>
        <w:t>(</w:t>
      </w:r>
      <w:r w:rsidR="00367109" w:rsidRPr="00CE61B5">
        <w:rPr>
          <w:i/>
          <w:highlight w:val="lightGray"/>
          <w:lang w:val="ro-RO" w:eastAsia="ko-KR"/>
        </w:rPr>
        <w:t>nest[j])</w:t>
      </w:r>
    </w:p>
    <w:p w14:paraId="7139B3D7" w14:textId="77777777" w:rsidR="007C01A9" w:rsidRDefault="007C01A9" w:rsidP="007C01A9">
      <w:pPr>
        <w:ind w:firstLine="0"/>
        <w:rPr>
          <w:b/>
          <w:lang w:val="ro-RO" w:eastAsia="ko-KR"/>
        </w:rPr>
      </w:pPr>
      <w:r>
        <w:rPr>
          <w:i/>
          <w:lang w:val="ro-RO" w:eastAsia="ko-KR"/>
        </w:rPr>
        <w:tab/>
      </w:r>
      <w:r>
        <w:rPr>
          <w:b/>
          <w:lang w:val="ro-RO" w:eastAsia="ko-KR"/>
        </w:rPr>
        <w:t>end for</w:t>
      </w:r>
    </w:p>
    <w:p w14:paraId="7C5B4CA7" w14:textId="14E98587" w:rsidR="00CF6E6D" w:rsidRPr="00CD478A" w:rsidRDefault="00DE67C3" w:rsidP="007C01A9">
      <w:pPr>
        <w:ind w:firstLine="0"/>
        <w:rPr>
          <w:i/>
          <w:lang w:val="ro-RO" w:eastAsia="ko-KR"/>
        </w:rPr>
      </w:pPr>
      <w:r>
        <w:rPr>
          <w:b/>
          <w:lang w:val="ro-RO" w:eastAsia="ko-KR"/>
        </w:rPr>
        <w:tab/>
      </w:r>
      <w:r w:rsidR="00367109" w:rsidRPr="00C10FB0">
        <w:rPr>
          <w:lang w:val="ro-RO" w:eastAsia="ko-KR"/>
        </w:rPr>
        <w:t>Sol</w:t>
      </w:r>
      <w:r w:rsidR="00367109">
        <w:rPr>
          <w:vertAlign w:val="subscript"/>
          <w:lang w:val="ro-RO" w:eastAsia="ko-KR"/>
        </w:rPr>
        <w:t xml:space="preserve">best </w:t>
      </w:r>
      <w:r w:rsidR="00367109">
        <w:rPr>
          <w:lang w:val="ro-RO" w:eastAsia="ko-KR"/>
        </w:rPr>
        <w:t xml:space="preserve">= </w:t>
      </w:r>
      <w:r w:rsidR="00367109">
        <w:rPr>
          <w:b/>
          <w:lang w:val="ro-RO" w:eastAsia="ko-KR"/>
        </w:rPr>
        <w:t>Extract_Best_Solution(</w:t>
      </w:r>
      <w:r w:rsidR="00367109">
        <w:rPr>
          <w:i/>
          <w:lang w:val="ro-RO" w:eastAsia="ko-KR"/>
        </w:rPr>
        <w:t>nestPopulation)</w:t>
      </w:r>
      <w:r w:rsidR="00CF6E6D">
        <w:rPr>
          <w:i/>
          <w:lang w:val="ro-RO" w:eastAsia="ko-KR"/>
        </w:rPr>
        <w:t xml:space="preserve">   </w:t>
      </w:r>
    </w:p>
    <w:p w14:paraId="4B8D01DC" w14:textId="27C1D965" w:rsidR="00C10FB0" w:rsidRDefault="00C10FB0" w:rsidP="00D81BBE">
      <w:pPr>
        <w:ind w:firstLine="0"/>
        <w:rPr>
          <w:b/>
          <w:lang w:val="ro-RO" w:eastAsia="ko-KR"/>
        </w:rPr>
      </w:pPr>
      <w:r>
        <w:rPr>
          <w:b/>
          <w:i/>
          <w:lang w:val="ro-RO" w:eastAsia="ko-KR"/>
        </w:rPr>
        <w:t xml:space="preserve">   </w:t>
      </w:r>
      <w:r w:rsidR="00B01DBB">
        <w:rPr>
          <w:b/>
          <w:i/>
          <w:lang w:val="ro-RO" w:eastAsia="ko-KR"/>
        </w:rPr>
        <w:t xml:space="preserve"> </w:t>
      </w:r>
      <w:r w:rsidRPr="00C10FB0">
        <w:rPr>
          <w:b/>
          <w:lang w:val="ro-RO" w:eastAsia="ko-KR"/>
        </w:rPr>
        <w:t>end while</w:t>
      </w:r>
    </w:p>
    <w:p w14:paraId="72AC5BFC" w14:textId="49B3698B" w:rsidR="00C10FB0" w:rsidRDefault="00C10FB0" w:rsidP="00D81BBE">
      <w:pPr>
        <w:ind w:firstLine="0"/>
        <w:rPr>
          <w:vertAlign w:val="subscript"/>
          <w:lang w:val="ro-RO" w:eastAsia="ko-KR"/>
        </w:rPr>
      </w:pPr>
      <w:r>
        <w:rPr>
          <w:b/>
          <w:lang w:val="ro-RO" w:eastAsia="ko-KR"/>
        </w:rPr>
        <w:t xml:space="preserve">   </w:t>
      </w:r>
      <w:r w:rsidR="00B01DBB">
        <w:rPr>
          <w:b/>
          <w:lang w:val="ro-RO" w:eastAsia="ko-KR"/>
        </w:rPr>
        <w:t xml:space="preserve"> </w:t>
      </w:r>
      <w:r>
        <w:rPr>
          <w:b/>
          <w:lang w:val="ro-RO" w:eastAsia="ko-KR"/>
        </w:rPr>
        <w:t xml:space="preserve">return </w:t>
      </w:r>
      <w:r w:rsidR="001E21B2" w:rsidRPr="00C10FB0">
        <w:rPr>
          <w:lang w:val="ro-RO" w:eastAsia="ko-KR"/>
        </w:rPr>
        <w:t>Sol</w:t>
      </w:r>
      <w:r w:rsidR="001E21B2">
        <w:rPr>
          <w:vertAlign w:val="subscript"/>
          <w:lang w:val="ro-RO" w:eastAsia="ko-KR"/>
        </w:rPr>
        <w:t>best</w:t>
      </w:r>
    </w:p>
    <w:p w14:paraId="19D64C20" w14:textId="588E43A0" w:rsidR="001E21B2" w:rsidRPr="001E21B2" w:rsidRDefault="0008715B" w:rsidP="00D81BBE">
      <w:pPr>
        <w:pBdr>
          <w:bottom w:val="single" w:sz="6" w:space="1" w:color="auto"/>
        </w:pBdr>
        <w:ind w:firstLine="0"/>
        <w:rPr>
          <w:b/>
          <w:i/>
          <w:lang w:val="ro-RO" w:eastAsia="ko-KR"/>
        </w:rPr>
      </w:pPr>
      <w:r>
        <w:rPr>
          <w:b/>
          <w:lang w:val="ro-RO" w:eastAsia="ko-KR"/>
        </w:rPr>
        <w:t>End</w:t>
      </w:r>
    </w:p>
    <w:p w14:paraId="25762E8A" w14:textId="311E4772" w:rsidR="00221F37" w:rsidRDefault="0085605E" w:rsidP="00D81BBE">
      <w:pPr>
        <w:ind w:firstLine="0"/>
        <w:rPr>
          <w:b/>
          <w:lang w:val="ro-RO" w:eastAsia="ko-KR"/>
        </w:rPr>
      </w:pPr>
      <w:r>
        <w:rPr>
          <w:b/>
          <w:lang w:val="ro-RO" w:eastAsia="ko-KR"/>
        </w:rPr>
        <w:t xml:space="preserve">NOTE: </w:t>
      </w:r>
      <w:r>
        <w:rPr>
          <w:lang w:val="ro-RO" w:eastAsia="ko-KR"/>
        </w:rPr>
        <w:t>The shadowed lines are hybridization points for improvement of results</w:t>
      </w:r>
    </w:p>
    <w:p w14:paraId="2751DB4D" w14:textId="77777777" w:rsidR="00D81BBE" w:rsidRPr="00D81BBE" w:rsidRDefault="00D81BBE" w:rsidP="00D81BBE">
      <w:pPr>
        <w:ind w:firstLine="0"/>
        <w:rPr>
          <w:b/>
          <w:lang w:val="ro-RO" w:eastAsia="ko-KR"/>
        </w:rPr>
      </w:pPr>
    </w:p>
    <w:p w14:paraId="56BFBF97" w14:textId="77777777" w:rsidR="007134D0" w:rsidRDefault="00F644AE" w:rsidP="00D81BBE">
      <w:pPr>
        <w:ind w:firstLine="0"/>
        <w:rPr>
          <w:lang w:val="ro-RO" w:eastAsia="ko-KR"/>
        </w:rPr>
      </w:pPr>
      <w:r>
        <w:rPr>
          <w:lang w:val="ro-RO" w:eastAsia="ko-KR"/>
        </w:rPr>
        <w:tab/>
      </w:r>
    </w:p>
    <w:p w14:paraId="7AD419A0" w14:textId="1525E6B0" w:rsidR="00137CD1" w:rsidRDefault="00AD3E6B" w:rsidP="007134D0">
      <w:pPr>
        <w:rPr>
          <w:lang w:val="ro-RO" w:eastAsia="ko-KR"/>
        </w:rPr>
      </w:pPr>
      <w:r>
        <w:rPr>
          <w:lang w:val="ro-RO" w:eastAsia="ko-KR"/>
        </w:rPr>
        <w:t>In the Cuckoo Search algorithm two hybridization points have been inserted.</w:t>
      </w:r>
      <w:r w:rsidR="007E1AE9">
        <w:rPr>
          <w:lang w:val="ro-RO" w:eastAsia="ko-KR"/>
        </w:rPr>
        <w:t xml:space="preserve"> By applying different new solution generation heuristics the results are improved. As a result of combining the hybridization components with the core component presented 4 hybrid versions have been developed.</w:t>
      </w:r>
    </w:p>
    <w:p w14:paraId="6597A359" w14:textId="77777777" w:rsidR="002C1FDC" w:rsidRDefault="002C1FDC" w:rsidP="00D81BBE">
      <w:pPr>
        <w:ind w:firstLine="0"/>
        <w:rPr>
          <w:lang w:val="ro-RO" w:eastAsia="ko-KR"/>
        </w:rPr>
      </w:pPr>
    </w:p>
    <w:p w14:paraId="6C858B62" w14:textId="77777777" w:rsidR="002C1FDC" w:rsidRDefault="002C1FDC" w:rsidP="00D81BBE">
      <w:pPr>
        <w:ind w:firstLine="0"/>
        <w:rPr>
          <w:lang w:val="ro-RO" w:eastAsia="ko-KR"/>
        </w:rPr>
      </w:pPr>
    </w:p>
    <w:p w14:paraId="35E7F913" w14:textId="77777777" w:rsidR="00137CD1" w:rsidRDefault="00137CD1" w:rsidP="00D81BBE">
      <w:pPr>
        <w:ind w:firstLine="0"/>
        <w:rPr>
          <w:lang w:val="ro-RO" w:eastAsia="ko-K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2516"/>
        <w:gridCol w:w="2307"/>
      </w:tblGrid>
      <w:tr w:rsidR="00137CD1" w14:paraId="33A9FB33" w14:textId="77777777" w:rsidTr="00FF7B9B">
        <w:trPr>
          <w:trHeight w:val="805"/>
          <w:jc w:val="center"/>
        </w:trPr>
        <w:tc>
          <w:tcPr>
            <w:tcW w:w="1960" w:type="dxa"/>
            <w:shd w:val="clear" w:color="auto" w:fill="auto"/>
          </w:tcPr>
          <w:p w14:paraId="7BB36581" w14:textId="61AE3D98" w:rsidR="00137CD1" w:rsidRPr="00FF7B9B" w:rsidRDefault="00137CD1" w:rsidP="00137CD1">
            <w:pPr>
              <w:ind w:firstLine="0"/>
              <w:jc w:val="left"/>
              <w:rPr>
                <w:b/>
              </w:rPr>
            </w:pPr>
            <w:r w:rsidRPr="00FF7B9B">
              <w:rPr>
                <w:b/>
              </w:rPr>
              <w:lastRenderedPageBreak/>
              <w:t>Cuckoo Generation Strategy</w:t>
            </w:r>
          </w:p>
        </w:tc>
        <w:tc>
          <w:tcPr>
            <w:tcW w:w="2516" w:type="dxa"/>
            <w:shd w:val="clear" w:color="auto" w:fill="auto"/>
          </w:tcPr>
          <w:p w14:paraId="2C4A0B63" w14:textId="51BF71C0" w:rsidR="00137CD1" w:rsidRPr="00FF7B9B" w:rsidRDefault="001F25AA" w:rsidP="001F25AA">
            <w:pPr>
              <w:ind w:firstLine="0"/>
              <w:jc w:val="left"/>
              <w:rPr>
                <w:b/>
              </w:rPr>
            </w:pPr>
            <w:r w:rsidRPr="00FF7B9B">
              <w:rPr>
                <w:b/>
              </w:rPr>
              <w:t>New Nest Generation Strategy</w:t>
            </w:r>
          </w:p>
        </w:tc>
        <w:tc>
          <w:tcPr>
            <w:tcW w:w="2307" w:type="dxa"/>
            <w:shd w:val="clear" w:color="auto" w:fill="auto"/>
          </w:tcPr>
          <w:p w14:paraId="2FA3A2D1" w14:textId="77777777" w:rsidR="00137CD1" w:rsidRPr="00FF7B9B" w:rsidRDefault="00137CD1" w:rsidP="00CF7762">
            <w:pPr>
              <w:ind w:firstLine="0"/>
              <w:jc w:val="left"/>
              <w:rPr>
                <w:b/>
              </w:rPr>
            </w:pPr>
            <w:r w:rsidRPr="00FF7B9B">
              <w:rPr>
                <w:b/>
              </w:rPr>
              <w:t>Acronym</w:t>
            </w:r>
          </w:p>
        </w:tc>
      </w:tr>
      <w:tr w:rsidR="00137CD1" w14:paraId="0A5E40B0" w14:textId="77777777" w:rsidTr="00FF7B9B">
        <w:trPr>
          <w:trHeight w:val="522"/>
          <w:jc w:val="center"/>
        </w:trPr>
        <w:tc>
          <w:tcPr>
            <w:tcW w:w="1960" w:type="dxa"/>
            <w:shd w:val="clear" w:color="auto" w:fill="auto"/>
          </w:tcPr>
          <w:p w14:paraId="1B16B41D" w14:textId="280C8572" w:rsidR="00137CD1" w:rsidRPr="00FF7B9B" w:rsidRDefault="009D3309" w:rsidP="00596FBB">
            <w:pPr>
              <w:ind w:firstLine="0"/>
              <w:jc w:val="left"/>
            </w:pPr>
            <w:r w:rsidRPr="00FF7B9B">
              <w:t>Random Levy flight solution generation</w:t>
            </w:r>
          </w:p>
        </w:tc>
        <w:tc>
          <w:tcPr>
            <w:tcW w:w="2516" w:type="dxa"/>
            <w:shd w:val="clear" w:color="auto" w:fill="auto"/>
          </w:tcPr>
          <w:p w14:paraId="5108752E" w14:textId="0D92DAA6" w:rsidR="00137CD1" w:rsidRPr="00FF7B9B" w:rsidRDefault="0009464F" w:rsidP="0009464F">
            <w:pPr>
              <w:ind w:firstLine="0"/>
              <w:jc w:val="left"/>
            </w:pPr>
            <w:r w:rsidRPr="00FF7B9B">
              <w:t>Random Levy flight solution generation</w:t>
            </w:r>
          </w:p>
        </w:tc>
        <w:tc>
          <w:tcPr>
            <w:tcW w:w="2307" w:type="dxa"/>
            <w:shd w:val="clear" w:color="auto" w:fill="auto"/>
          </w:tcPr>
          <w:p w14:paraId="4C844BD6" w14:textId="2DC65C50" w:rsidR="00137CD1" w:rsidRPr="00FF7B9B" w:rsidRDefault="0042318B" w:rsidP="00CF7762">
            <w:pPr>
              <w:ind w:firstLine="0"/>
              <w:jc w:val="left"/>
            </w:pPr>
            <w:r w:rsidRPr="00FF7B9B">
              <w:t>VersionRLRL</w:t>
            </w:r>
          </w:p>
        </w:tc>
      </w:tr>
      <w:tr w:rsidR="00137CD1" w14:paraId="32CF3332" w14:textId="77777777" w:rsidTr="00FF7B9B">
        <w:trPr>
          <w:trHeight w:val="1065"/>
          <w:jc w:val="center"/>
        </w:trPr>
        <w:tc>
          <w:tcPr>
            <w:tcW w:w="1960" w:type="dxa"/>
            <w:shd w:val="clear" w:color="auto" w:fill="auto"/>
          </w:tcPr>
          <w:p w14:paraId="5CE461A6" w14:textId="14810F97" w:rsidR="00137CD1" w:rsidRPr="00FF7B9B" w:rsidRDefault="00137CD1" w:rsidP="009D3309">
            <w:pPr>
              <w:ind w:firstLine="0"/>
              <w:jc w:val="left"/>
            </w:pPr>
            <w:r w:rsidRPr="00FF7B9B">
              <w:t>Uniform Crossover</w:t>
            </w:r>
            <w:r w:rsidR="009D3309" w:rsidRPr="00FF7B9B">
              <w:t xml:space="preserve"> between current nest and best solution</w:t>
            </w:r>
          </w:p>
        </w:tc>
        <w:tc>
          <w:tcPr>
            <w:tcW w:w="2516" w:type="dxa"/>
            <w:shd w:val="clear" w:color="auto" w:fill="auto"/>
          </w:tcPr>
          <w:p w14:paraId="4083029C" w14:textId="1EAB173D" w:rsidR="00137CD1" w:rsidRPr="00FF7B9B" w:rsidRDefault="001147E1" w:rsidP="001147E1">
            <w:pPr>
              <w:ind w:firstLine="0"/>
              <w:jc w:val="left"/>
            </w:pPr>
            <w:r w:rsidRPr="00FF7B9B">
              <w:t>Uniform Crossover between current nest and best solution</w:t>
            </w:r>
          </w:p>
        </w:tc>
        <w:tc>
          <w:tcPr>
            <w:tcW w:w="2307" w:type="dxa"/>
            <w:shd w:val="clear" w:color="auto" w:fill="auto"/>
          </w:tcPr>
          <w:p w14:paraId="7D07E453" w14:textId="766C8E4B" w:rsidR="00792D91" w:rsidRDefault="0042318B" w:rsidP="00CF7762">
            <w:pPr>
              <w:ind w:firstLine="0"/>
              <w:jc w:val="left"/>
            </w:pPr>
            <w:r w:rsidRPr="00FF7B9B">
              <w:t>VersionUCUC</w:t>
            </w:r>
          </w:p>
          <w:p w14:paraId="3D9BC0CB" w14:textId="77777777" w:rsidR="00137CD1" w:rsidRPr="00792D91" w:rsidRDefault="00137CD1" w:rsidP="00792D91"/>
        </w:tc>
      </w:tr>
      <w:tr w:rsidR="00137CD1" w14:paraId="59A3B2E5" w14:textId="77777777" w:rsidTr="00FF7B9B">
        <w:trPr>
          <w:trHeight w:val="1065"/>
          <w:jc w:val="center"/>
        </w:trPr>
        <w:tc>
          <w:tcPr>
            <w:tcW w:w="1960" w:type="dxa"/>
            <w:shd w:val="clear" w:color="auto" w:fill="auto"/>
          </w:tcPr>
          <w:p w14:paraId="51EBE67F" w14:textId="4BE0B080" w:rsidR="00137CD1" w:rsidRPr="00FF7B9B" w:rsidRDefault="009D3309" w:rsidP="009D3309">
            <w:pPr>
              <w:ind w:firstLine="0"/>
              <w:jc w:val="left"/>
            </w:pPr>
            <w:r w:rsidRPr="00FF7B9B">
              <w:t>Uniform Crossover between current nest and best solution</w:t>
            </w:r>
          </w:p>
        </w:tc>
        <w:tc>
          <w:tcPr>
            <w:tcW w:w="2516" w:type="dxa"/>
            <w:shd w:val="clear" w:color="auto" w:fill="auto"/>
          </w:tcPr>
          <w:p w14:paraId="61F66E1A" w14:textId="5DB59ED8" w:rsidR="00137CD1" w:rsidRPr="00FF7B9B" w:rsidRDefault="001147E1" w:rsidP="001147E1">
            <w:pPr>
              <w:ind w:firstLine="0"/>
              <w:jc w:val="left"/>
            </w:pPr>
            <w:r w:rsidRPr="00FF7B9B">
              <w:t>Hill Climbing heuristic applied on old nest</w:t>
            </w:r>
          </w:p>
        </w:tc>
        <w:tc>
          <w:tcPr>
            <w:tcW w:w="2307" w:type="dxa"/>
            <w:shd w:val="clear" w:color="auto" w:fill="auto"/>
          </w:tcPr>
          <w:p w14:paraId="45EABEBA" w14:textId="3D10E982" w:rsidR="00137CD1" w:rsidRPr="00FF7B9B" w:rsidRDefault="0042318B" w:rsidP="00CF7762">
            <w:pPr>
              <w:ind w:firstLine="0"/>
              <w:jc w:val="left"/>
            </w:pPr>
            <w:r w:rsidRPr="00FF7B9B">
              <w:t>VersionUCHC</w:t>
            </w:r>
          </w:p>
        </w:tc>
      </w:tr>
      <w:tr w:rsidR="00137CD1" w14:paraId="57C0138A" w14:textId="77777777" w:rsidTr="00FF7B9B">
        <w:trPr>
          <w:trHeight w:val="783"/>
          <w:jc w:val="center"/>
        </w:trPr>
        <w:tc>
          <w:tcPr>
            <w:tcW w:w="1960" w:type="dxa"/>
            <w:shd w:val="clear" w:color="auto" w:fill="auto"/>
          </w:tcPr>
          <w:p w14:paraId="7812E669" w14:textId="53F38047" w:rsidR="00137CD1" w:rsidRPr="00FF7B9B" w:rsidRDefault="001147E1" w:rsidP="001147E1">
            <w:pPr>
              <w:ind w:firstLine="0"/>
              <w:jc w:val="left"/>
            </w:pPr>
            <w:r w:rsidRPr="00FF7B9B">
              <w:t>Tabu Search heuristic applied on current nest</w:t>
            </w:r>
          </w:p>
        </w:tc>
        <w:tc>
          <w:tcPr>
            <w:tcW w:w="2516" w:type="dxa"/>
            <w:shd w:val="clear" w:color="auto" w:fill="auto"/>
          </w:tcPr>
          <w:p w14:paraId="081E4794" w14:textId="70A83109" w:rsidR="00137CD1" w:rsidRPr="00FF7B9B" w:rsidRDefault="001147E1" w:rsidP="001147E1">
            <w:pPr>
              <w:ind w:firstLine="0"/>
              <w:jc w:val="left"/>
            </w:pPr>
            <w:r w:rsidRPr="00FF7B9B">
              <w:t>Hill Climbing heuristic applied on old nest</w:t>
            </w:r>
          </w:p>
        </w:tc>
        <w:tc>
          <w:tcPr>
            <w:tcW w:w="2307" w:type="dxa"/>
            <w:shd w:val="clear" w:color="auto" w:fill="auto"/>
          </w:tcPr>
          <w:p w14:paraId="0CACAEF1" w14:textId="5D38E461" w:rsidR="00137CD1" w:rsidRPr="00FF7B9B" w:rsidRDefault="0042318B" w:rsidP="00AB4D11">
            <w:pPr>
              <w:keepNext/>
              <w:ind w:firstLine="0"/>
              <w:jc w:val="left"/>
            </w:pPr>
            <w:r w:rsidRPr="00FF7B9B">
              <w:t>VersionTSHC</w:t>
            </w:r>
          </w:p>
        </w:tc>
      </w:tr>
    </w:tbl>
    <w:p w14:paraId="398DFE1E" w14:textId="40F7BD5A" w:rsidR="00137CD1" w:rsidRDefault="00AB4D11" w:rsidP="00AB4D11">
      <w:pPr>
        <w:pStyle w:val="Caption"/>
      </w:pPr>
      <w:r>
        <w:t>Table 5-1. Hybrid versions of Cuckoo Search</w:t>
      </w:r>
    </w:p>
    <w:p w14:paraId="686B1AC8" w14:textId="77777777" w:rsidR="00D81BBE" w:rsidRPr="00D81BBE" w:rsidRDefault="00D81BBE" w:rsidP="00D81BBE">
      <w:pPr>
        <w:ind w:firstLine="0"/>
        <w:rPr>
          <w:lang w:val="ro-RO" w:eastAsia="ko-KR"/>
        </w:rPr>
      </w:pPr>
    </w:p>
    <w:p w14:paraId="73C5218D" w14:textId="77777777" w:rsidR="00E57E6C" w:rsidRDefault="00E57E6C" w:rsidP="00E57E6C">
      <w:pPr>
        <w:rPr>
          <w:lang w:val="ro-RO" w:eastAsia="ko-KR"/>
        </w:rPr>
      </w:pPr>
    </w:p>
    <w:p w14:paraId="0EE63921" w14:textId="77777777" w:rsidR="00541404" w:rsidRDefault="00AB4D11" w:rsidP="002437DC">
      <w:pPr>
        <w:keepNext/>
        <w:ind w:firstLine="0"/>
        <w:jc w:val="center"/>
      </w:pPr>
      <w:r w:rsidRPr="00AB4D11">
        <w:rPr>
          <w:noProof/>
          <w:lang w:eastAsia="en-US"/>
        </w:rPr>
        <w:drawing>
          <wp:inline distT="0" distB="0" distL="0" distR="0" wp14:anchorId="7A3F3CF8" wp14:editId="3D26F5E1">
            <wp:extent cx="4642323" cy="3423684"/>
            <wp:effectExtent l="0" t="0" r="6350" b="5715"/>
            <wp:docPr id="29" name="Picture 29" descr="C:\Users\tiberiu\Downloads\a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beriu\Downloads\aa (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7490" cy="3434869"/>
                    </a:xfrm>
                    <a:prstGeom prst="rect">
                      <a:avLst/>
                    </a:prstGeom>
                    <a:noFill/>
                    <a:ln>
                      <a:noFill/>
                    </a:ln>
                  </pic:spPr>
                </pic:pic>
              </a:graphicData>
            </a:graphic>
          </wp:inline>
        </w:drawing>
      </w:r>
    </w:p>
    <w:p w14:paraId="49E1AD02" w14:textId="47DE7512" w:rsidR="008D0BBE" w:rsidRDefault="00541404" w:rsidP="00541404">
      <w:pPr>
        <w:pStyle w:val="Caption"/>
      </w:pPr>
      <w:r>
        <w:t>Figure 5-6. Hybrid</w:t>
      </w:r>
      <w:r w:rsidR="00083927">
        <w:t>ization</w:t>
      </w:r>
      <w:r>
        <w:t xml:space="preserve"> Points - Strategies </w:t>
      </w:r>
    </w:p>
    <w:p w14:paraId="5A428F82" w14:textId="77777777" w:rsidR="00541404" w:rsidRDefault="00541404" w:rsidP="00541404">
      <w:pPr>
        <w:rPr>
          <w:lang w:val="ro-RO" w:eastAsia="ko-KR"/>
        </w:rPr>
      </w:pPr>
    </w:p>
    <w:p w14:paraId="5250369B" w14:textId="77777777" w:rsidR="003316EA" w:rsidRDefault="003316EA" w:rsidP="00541404">
      <w:pPr>
        <w:rPr>
          <w:lang w:val="ro-RO" w:eastAsia="ko-KR"/>
        </w:rPr>
      </w:pPr>
    </w:p>
    <w:p w14:paraId="7774EC7F" w14:textId="32027036" w:rsidR="00541404" w:rsidRPr="00541404" w:rsidRDefault="00541404" w:rsidP="00541404">
      <w:pPr>
        <w:rPr>
          <w:lang w:val="ro-RO" w:eastAsia="ko-KR"/>
        </w:rPr>
      </w:pPr>
      <w:r>
        <w:rPr>
          <w:lang w:val="ro-RO" w:eastAsia="ko-KR"/>
        </w:rPr>
        <w:lastRenderedPageBreak/>
        <w:t>The Cuckoo Search flow diagram is presented in Figure 5-7.</w:t>
      </w:r>
    </w:p>
    <w:p w14:paraId="6DFB752E" w14:textId="77777777" w:rsidR="00541404" w:rsidRDefault="00AB4D11" w:rsidP="00541404">
      <w:pPr>
        <w:keepNext/>
        <w:ind w:firstLine="0"/>
        <w:jc w:val="center"/>
      </w:pPr>
      <w:r w:rsidRPr="00AB4D11">
        <w:rPr>
          <w:noProof/>
          <w:lang w:eastAsia="en-US"/>
        </w:rPr>
        <w:drawing>
          <wp:inline distT="0" distB="0" distL="0" distR="0" wp14:anchorId="6E934504" wp14:editId="35957890">
            <wp:extent cx="3383600" cy="6730409"/>
            <wp:effectExtent l="0" t="0" r="7620" b="0"/>
            <wp:docPr id="31" name="Picture 31" descr="C:\Users\tiberiu\Downloads\cuckoosearch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beriu\Downloads\cuckoosearchdiagram (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96717" cy="6756501"/>
                    </a:xfrm>
                    <a:prstGeom prst="rect">
                      <a:avLst/>
                    </a:prstGeom>
                    <a:noFill/>
                    <a:ln>
                      <a:noFill/>
                    </a:ln>
                  </pic:spPr>
                </pic:pic>
              </a:graphicData>
            </a:graphic>
          </wp:inline>
        </w:drawing>
      </w:r>
    </w:p>
    <w:p w14:paraId="6368270D" w14:textId="236D4525" w:rsidR="00AB4D11" w:rsidRPr="00E57E6C" w:rsidRDefault="00541404" w:rsidP="00541404">
      <w:pPr>
        <w:pStyle w:val="Caption"/>
      </w:pPr>
      <w:r>
        <w:t>Figure 5-7. Cuckoo Search algorithm flow diagram</w:t>
      </w:r>
    </w:p>
    <w:p w14:paraId="539E36CE" w14:textId="77777777" w:rsidR="00E57E6C" w:rsidRDefault="00E57E6C">
      <w:pPr>
        <w:suppressAutoHyphens w:val="0"/>
        <w:ind w:firstLine="0"/>
        <w:jc w:val="left"/>
        <w:rPr>
          <w:b/>
          <w:sz w:val="28"/>
          <w:lang w:val="ro-RO"/>
        </w:rPr>
      </w:pPr>
      <w:r>
        <w:br w:type="page"/>
      </w:r>
    </w:p>
    <w:p w14:paraId="58FC591F" w14:textId="1495D878" w:rsidR="0017750F" w:rsidRDefault="0017750F" w:rsidP="00BC14E9">
      <w:pPr>
        <w:pStyle w:val="Heading1"/>
      </w:pPr>
      <w:bookmarkStart w:id="29" w:name="_Toc422322393"/>
      <w:r w:rsidRPr="00642D70">
        <w:lastRenderedPageBreak/>
        <w:t>Detailed Design and Implementation</w:t>
      </w:r>
      <w:bookmarkEnd w:id="29"/>
    </w:p>
    <w:p w14:paraId="4F34114A" w14:textId="0BC97BF1" w:rsidR="00255A60" w:rsidRPr="00255A60" w:rsidRDefault="00255A60" w:rsidP="00255A60">
      <w:pPr>
        <w:rPr>
          <w:lang w:val="ro-RO"/>
        </w:rPr>
      </w:pPr>
      <w:r>
        <w:rPr>
          <w:lang w:val="ro-RO"/>
        </w:rPr>
        <w:t>This chapter described the application prototype that was developed for testing the hybrid technique. This permits the visualisation of the recommended food menus generated and also offers a module for exporting results into files for enableing bus</w:t>
      </w:r>
      <w:r w:rsidR="00C85B73">
        <w:rPr>
          <w:lang w:val="ro-RO"/>
        </w:rPr>
        <w:t>iness logic, to view charts and statistics about the results.</w:t>
      </w:r>
    </w:p>
    <w:p w14:paraId="6B9B0362" w14:textId="76484282" w:rsidR="00442343" w:rsidRDefault="00147485" w:rsidP="00147485">
      <w:pPr>
        <w:pStyle w:val="Heading2"/>
      </w:pPr>
      <w:bookmarkStart w:id="30" w:name="_Toc422322394"/>
      <w:r>
        <w:t>Design of Experimental Prototype</w:t>
      </w:r>
      <w:bookmarkEnd w:id="30"/>
    </w:p>
    <w:p w14:paraId="3334503B" w14:textId="3AE65ED1" w:rsidR="00DF139D" w:rsidRPr="00DF139D" w:rsidRDefault="00DF139D" w:rsidP="00DF139D">
      <w:pPr>
        <w:rPr>
          <w:lang w:eastAsia="ko-KR"/>
        </w:rPr>
      </w:pPr>
      <w:r>
        <w:rPr>
          <w:lang w:eastAsia="ko-KR"/>
        </w:rPr>
        <w:t>Analysis and design is made for this application and the output is several types of UML diagrams for the description of the system</w:t>
      </w:r>
    </w:p>
    <w:p w14:paraId="4863847C" w14:textId="6C505B71" w:rsidR="00757F2D" w:rsidRDefault="00757F2D" w:rsidP="00757F2D">
      <w:pPr>
        <w:pStyle w:val="Heading3"/>
      </w:pPr>
      <w:bookmarkStart w:id="31" w:name="_Toc422322395"/>
      <w:r>
        <w:t>Conceptual Architecture</w:t>
      </w:r>
      <w:bookmarkEnd w:id="31"/>
    </w:p>
    <w:p w14:paraId="131D0181" w14:textId="28E743B4" w:rsidR="001E5067" w:rsidRDefault="00CE63C4" w:rsidP="001E5067">
      <w:pPr>
        <w:rPr>
          <w:lang w:val="ro-RO" w:eastAsia="ko-KR"/>
        </w:rPr>
      </w:pPr>
      <w:r>
        <w:rPr>
          <w:lang w:val="ro-RO" w:eastAsia="ko-KR"/>
        </w:rPr>
        <w:t>To validate and harness the hybrid Cuckoo Search optimization technique an experimental prototype has been designed.</w:t>
      </w:r>
    </w:p>
    <w:p w14:paraId="52BC4070" w14:textId="77777777" w:rsidR="00CE63C4" w:rsidRPr="001E5067" w:rsidRDefault="00CE63C4" w:rsidP="001E5067">
      <w:pPr>
        <w:rPr>
          <w:lang w:val="ro-RO" w:eastAsia="ko-KR"/>
        </w:rPr>
      </w:pPr>
    </w:p>
    <w:p w14:paraId="00E1C27A" w14:textId="77777777" w:rsidR="007E31C6" w:rsidRDefault="001E5067" w:rsidP="007E31C6">
      <w:pPr>
        <w:keepNext/>
        <w:ind w:firstLine="0"/>
      </w:pPr>
      <w:r w:rsidRPr="001E5067">
        <w:rPr>
          <w:noProof/>
          <w:lang w:eastAsia="en-US"/>
        </w:rPr>
        <w:drawing>
          <wp:inline distT="0" distB="0" distL="0" distR="0" wp14:anchorId="35D890DC" wp14:editId="4B663AED">
            <wp:extent cx="5486400" cy="3936716"/>
            <wp:effectExtent l="0" t="0" r="0" b="6985"/>
            <wp:docPr id="43" name="Picture 43" descr="C:\Users\tiberiu\AppData\Roaming\Skype\tibi.boros92\media_messaging\media_cache\^E9C669157E48C3A15587C7FACEB960E051F64E8EC0EE0D264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iberiu\AppData\Roaming\Skype\tibi.boros92\media_messaging\media_cache\^E9C669157E48C3A15587C7FACEB960E051F64E8EC0EE0D2640^pimgpsh_fullsize_dist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936716"/>
                    </a:xfrm>
                    <a:prstGeom prst="rect">
                      <a:avLst/>
                    </a:prstGeom>
                    <a:noFill/>
                    <a:ln>
                      <a:noFill/>
                    </a:ln>
                  </pic:spPr>
                </pic:pic>
              </a:graphicData>
            </a:graphic>
          </wp:inline>
        </w:drawing>
      </w:r>
    </w:p>
    <w:p w14:paraId="486BA01C" w14:textId="303152A6" w:rsidR="001E5067" w:rsidRDefault="007E31C6" w:rsidP="007E31C6">
      <w:pPr>
        <w:pStyle w:val="Caption"/>
      </w:pPr>
      <w:r>
        <w:t>Figure 6-1. High level architecture of DIET4Elders system</w:t>
      </w:r>
    </w:p>
    <w:p w14:paraId="553713B1" w14:textId="77777777" w:rsidR="00205E2B" w:rsidRDefault="00205E2B" w:rsidP="00205E2B">
      <w:pPr>
        <w:rPr>
          <w:lang w:val="ro-RO" w:eastAsia="ko-KR"/>
        </w:rPr>
      </w:pPr>
    </w:p>
    <w:p w14:paraId="3CFB60EA" w14:textId="3804E2A0" w:rsidR="00205E2B" w:rsidRDefault="00205E2B" w:rsidP="00205E2B">
      <w:pPr>
        <w:rPr>
          <w:lang w:val="ro-RO" w:eastAsia="ko-KR"/>
        </w:rPr>
      </w:pPr>
      <w:r>
        <w:rPr>
          <w:lang w:val="ro-RO" w:eastAsia="ko-KR"/>
        </w:rPr>
        <w:t>As it can be seen in the system architecture, the entities involved with the system comprise of the older adult, the nutritionist, the food provider and the configuration admin. For this experimental prototype, the nutritionsts’ entity and the food providers’ entities have been stubbed. There is no interface in the system for the food provider and nutritionist because the food packages have been generated with random food provider data.</w:t>
      </w:r>
    </w:p>
    <w:p w14:paraId="4BEDC666" w14:textId="11CB0BAF" w:rsidR="00394106" w:rsidRDefault="00394106" w:rsidP="00205E2B">
      <w:pPr>
        <w:rPr>
          <w:lang w:val="ro-RO" w:eastAsia="ko-KR"/>
        </w:rPr>
      </w:pPr>
      <w:r>
        <w:rPr>
          <w:lang w:val="ro-RO" w:eastAsia="ko-KR"/>
        </w:rPr>
        <w:lastRenderedPageBreak/>
        <w:t>The hybrid algorithms developed by me and my collegue Cristian Prigoana, Cuckoo Search and Honey Bee Mating Optimization, are placed in the Food Ordering Module. This module is connected to the ontology database layer and the MySQL database</w:t>
      </w:r>
    </w:p>
    <w:p w14:paraId="7A48961C" w14:textId="35D4334A" w:rsidR="002A2483" w:rsidRDefault="006E7D21" w:rsidP="006E7D21">
      <w:pPr>
        <w:pStyle w:val="Heading3"/>
      </w:pPr>
      <w:bookmarkStart w:id="32" w:name="_Toc422322396"/>
      <w:r>
        <w:t>Database Model</w:t>
      </w:r>
      <w:bookmarkEnd w:id="32"/>
    </w:p>
    <w:p w14:paraId="00FB8793" w14:textId="4CC9A4C4" w:rsidR="005634AB" w:rsidRDefault="005634AB" w:rsidP="00205E2B">
      <w:pPr>
        <w:rPr>
          <w:lang w:val="ro-RO" w:eastAsia="ko-KR"/>
        </w:rPr>
      </w:pPr>
      <w:r>
        <w:rPr>
          <w:lang w:val="ro-RO" w:eastAsia="ko-KR"/>
        </w:rPr>
        <w:t xml:space="preserve">The MySQL database model has been developed in order to harness all the information supplied by the USDA National Nutrient Database. As described in Chapter 5, the database provides information about basic food ingredients and their nutritional information per measument. Many types of measurements are available and they lie in the </w:t>
      </w:r>
      <w:r>
        <w:rPr>
          <w:i/>
          <w:lang w:val="ro-RO" w:eastAsia="ko-KR"/>
        </w:rPr>
        <w:t xml:space="preserve">weight </w:t>
      </w:r>
      <w:r>
        <w:rPr>
          <w:lang w:val="ro-RO" w:eastAsia="ko-KR"/>
        </w:rPr>
        <w:t xml:space="preserve">table. Each recipe contains one or more basic food ingredients. This is modelled in the </w:t>
      </w:r>
      <w:r>
        <w:rPr>
          <w:i/>
          <w:lang w:val="ro-RO" w:eastAsia="ko-KR"/>
        </w:rPr>
        <w:t>recipe_food_relation</w:t>
      </w:r>
      <w:r>
        <w:rPr>
          <w:lang w:val="ro-RO" w:eastAsia="ko-KR"/>
        </w:rPr>
        <w:t xml:space="preserve"> table, which contains a foreign key to the recipeId and the nutrient identification number as well as the measurement type and quantity</w:t>
      </w:r>
      <w:r w:rsidR="002E59F4">
        <w:rPr>
          <w:lang w:val="ro-RO" w:eastAsia="ko-KR"/>
        </w:rPr>
        <w:t>.</w:t>
      </w:r>
    </w:p>
    <w:p w14:paraId="448EEBF3" w14:textId="77777777" w:rsidR="002A2483" w:rsidRDefault="002A2483" w:rsidP="004B4D77">
      <w:pPr>
        <w:rPr>
          <w:lang w:val="ro-RO" w:eastAsia="ko-KR"/>
        </w:rPr>
      </w:pPr>
    </w:p>
    <w:p w14:paraId="39FEAD3B" w14:textId="77777777" w:rsidR="002A2483" w:rsidRDefault="002A2483" w:rsidP="004B4D77">
      <w:pPr>
        <w:rPr>
          <w:lang w:val="ro-RO" w:eastAsia="ko-KR"/>
        </w:rPr>
      </w:pPr>
    </w:p>
    <w:p w14:paraId="2C19C4FB" w14:textId="77777777" w:rsidR="00BE30A3" w:rsidRDefault="00F11AD1" w:rsidP="00BE30A3">
      <w:pPr>
        <w:keepNext/>
        <w:ind w:firstLine="0"/>
      </w:pPr>
      <w:r w:rsidRPr="00F11AD1">
        <w:rPr>
          <w:noProof/>
          <w:lang w:eastAsia="en-US"/>
        </w:rPr>
        <w:drawing>
          <wp:inline distT="0" distB="0" distL="0" distR="0" wp14:anchorId="4BFF3257" wp14:editId="06038A2B">
            <wp:extent cx="5486400" cy="3288598"/>
            <wp:effectExtent l="0" t="0" r="0" b="7620"/>
            <wp:docPr id="48" name="Picture 48" descr="C:\Users\tiberiu\Desktop\ndb_nal_u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iberiu\Desktop\ndb_nal_usd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288598"/>
                    </a:xfrm>
                    <a:prstGeom prst="rect">
                      <a:avLst/>
                    </a:prstGeom>
                    <a:noFill/>
                    <a:ln>
                      <a:noFill/>
                    </a:ln>
                  </pic:spPr>
                </pic:pic>
              </a:graphicData>
            </a:graphic>
          </wp:inline>
        </w:drawing>
      </w:r>
    </w:p>
    <w:p w14:paraId="1AF9795A" w14:textId="6EA4EE30" w:rsidR="00D048D7" w:rsidRDefault="00BE30A3" w:rsidP="00BE30A3">
      <w:pPr>
        <w:pStyle w:val="Caption"/>
      </w:pPr>
      <w:r>
        <w:t>Figure 6-</w:t>
      </w:r>
      <w:r w:rsidR="00303B5F">
        <w:t>2</w:t>
      </w:r>
      <w:r>
        <w:t xml:space="preserve">. Database </w:t>
      </w:r>
      <w:r w:rsidR="002F0104">
        <w:t xml:space="preserve">model </w:t>
      </w:r>
      <w:r>
        <w:t>containing food ingredient nutrients with data gathered from USDA</w:t>
      </w:r>
    </w:p>
    <w:p w14:paraId="6F689FC8" w14:textId="77777777" w:rsidR="007646AC" w:rsidRDefault="007646AC" w:rsidP="00D048D7">
      <w:pPr>
        <w:ind w:firstLine="0"/>
        <w:rPr>
          <w:lang w:val="ro-RO" w:eastAsia="ko-KR"/>
        </w:rPr>
      </w:pPr>
    </w:p>
    <w:p w14:paraId="7788AC3A" w14:textId="62C4D8F9" w:rsidR="006B04A4" w:rsidRDefault="006B04A4" w:rsidP="006B04A4">
      <w:pPr>
        <w:ind w:firstLine="0"/>
        <w:rPr>
          <w:lang w:val="ro-RO" w:eastAsia="ko-KR"/>
        </w:rPr>
      </w:pPr>
      <w:r>
        <w:rPr>
          <w:lang w:val="ro-RO" w:eastAsia="ko-KR"/>
        </w:rPr>
        <w:tab/>
        <w:t>The second part of the database models the following entities:</w:t>
      </w:r>
    </w:p>
    <w:p w14:paraId="49C9EE39" w14:textId="430077F8" w:rsidR="006B04A4" w:rsidRDefault="006B04A4" w:rsidP="00E0570A">
      <w:pPr>
        <w:pStyle w:val="ListParagraph"/>
        <w:numPr>
          <w:ilvl w:val="0"/>
          <w:numId w:val="25"/>
        </w:numPr>
        <w:rPr>
          <w:lang w:val="ro-RO" w:eastAsia="ko-KR"/>
        </w:rPr>
      </w:pPr>
      <w:r>
        <w:rPr>
          <w:lang w:val="ro-RO" w:eastAsia="ko-KR"/>
        </w:rPr>
        <w:t>Dish</w:t>
      </w:r>
      <w:r w:rsidR="00C2015C">
        <w:rPr>
          <w:lang w:val="ro-RO" w:eastAsia="ko-KR"/>
        </w:rPr>
        <w:t xml:space="preserve"> – this entity, as its name already suggests, is a dish that has a certain recipe, a dish type (starter, main course or dessert) and a meal type the dish can belong to; a dish can belong to more than one meal type; the meal types are breakfast, lunch, dinner and snack</w:t>
      </w:r>
    </w:p>
    <w:p w14:paraId="36FA871D" w14:textId="7DD0A0D9" w:rsidR="006B04A4" w:rsidRDefault="006B04A4" w:rsidP="00E0570A">
      <w:pPr>
        <w:pStyle w:val="ListParagraph"/>
        <w:numPr>
          <w:ilvl w:val="0"/>
          <w:numId w:val="25"/>
        </w:numPr>
        <w:rPr>
          <w:lang w:val="ro-RO" w:eastAsia="ko-KR"/>
        </w:rPr>
      </w:pPr>
      <w:r>
        <w:rPr>
          <w:lang w:val="ro-RO" w:eastAsia="ko-KR"/>
        </w:rPr>
        <w:t>Meal Variant</w:t>
      </w:r>
      <w:r w:rsidR="00A71E74">
        <w:rPr>
          <w:lang w:val="ro-RO" w:eastAsia="ko-KR"/>
        </w:rPr>
        <w:t xml:space="preserve"> – a meal variant contains one, two or three dishes depending on the meal type;</w:t>
      </w:r>
      <w:r w:rsidR="005203B8">
        <w:rPr>
          <w:lang w:val="ro-RO" w:eastAsia="ko-KR"/>
        </w:rPr>
        <w:t xml:space="preserve"> </w:t>
      </w:r>
    </w:p>
    <w:p w14:paraId="33D7EDF5" w14:textId="20164E48" w:rsidR="005203B8" w:rsidRDefault="005203B8" w:rsidP="00E0570A">
      <w:pPr>
        <w:pStyle w:val="ListParagraph"/>
        <w:numPr>
          <w:ilvl w:val="1"/>
          <w:numId w:val="25"/>
        </w:numPr>
        <w:rPr>
          <w:lang w:val="ro-RO" w:eastAsia="ko-KR"/>
        </w:rPr>
      </w:pPr>
      <w:r>
        <w:rPr>
          <w:lang w:val="ro-RO" w:eastAsia="ko-KR"/>
        </w:rPr>
        <w:t>Snack – contains only one dish</w:t>
      </w:r>
    </w:p>
    <w:p w14:paraId="14E49434" w14:textId="4703E89F" w:rsidR="005203B8" w:rsidRDefault="005203B8" w:rsidP="00E0570A">
      <w:pPr>
        <w:pStyle w:val="ListParagraph"/>
        <w:numPr>
          <w:ilvl w:val="1"/>
          <w:numId w:val="25"/>
        </w:numPr>
        <w:rPr>
          <w:lang w:val="ro-RO" w:eastAsia="ko-KR"/>
        </w:rPr>
      </w:pPr>
      <w:r>
        <w:rPr>
          <w:lang w:val="ro-RO" w:eastAsia="ko-KR"/>
        </w:rPr>
        <w:t>Breakfast – contains two dishes: main course and dessert</w:t>
      </w:r>
    </w:p>
    <w:p w14:paraId="38A552FD" w14:textId="32720C8D" w:rsidR="005203B8" w:rsidRDefault="005203B8" w:rsidP="00E0570A">
      <w:pPr>
        <w:pStyle w:val="ListParagraph"/>
        <w:numPr>
          <w:ilvl w:val="1"/>
          <w:numId w:val="25"/>
        </w:numPr>
        <w:rPr>
          <w:lang w:val="ro-RO" w:eastAsia="ko-KR"/>
        </w:rPr>
      </w:pPr>
      <w:r>
        <w:rPr>
          <w:lang w:val="ro-RO" w:eastAsia="ko-KR"/>
        </w:rPr>
        <w:lastRenderedPageBreak/>
        <w:t>Lunch – contains three dishes: starter, main course and dessert</w:t>
      </w:r>
    </w:p>
    <w:p w14:paraId="6413E1B0" w14:textId="16A7FF07" w:rsidR="005203B8" w:rsidRDefault="005203B8" w:rsidP="00E0570A">
      <w:pPr>
        <w:pStyle w:val="ListParagraph"/>
        <w:numPr>
          <w:ilvl w:val="1"/>
          <w:numId w:val="25"/>
        </w:numPr>
        <w:rPr>
          <w:lang w:val="ro-RO" w:eastAsia="ko-KR"/>
        </w:rPr>
      </w:pPr>
      <w:r>
        <w:rPr>
          <w:lang w:val="ro-RO" w:eastAsia="ko-KR"/>
        </w:rPr>
        <w:t>Dinner – contains two dishes: main course and dessert</w:t>
      </w:r>
    </w:p>
    <w:p w14:paraId="7028E3CF" w14:textId="08B86900" w:rsidR="006B04A4" w:rsidRDefault="006B04A4" w:rsidP="00E0570A">
      <w:pPr>
        <w:pStyle w:val="ListParagraph"/>
        <w:numPr>
          <w:ilvl w:val="0"/>
          <w:numId w:val="25"/>
        </w:numPr>
        <w:rPr>
          <w:lang w:val="ro-RO" w:eastAsia="ko-KR"/>
        </w:rPr>
      </w:pPr>
      <w:r>
        <w:rPr>
          <w:lang w:val="ro-RO" w:eastAsia="ko-KR"/>
        </w:rPr>
        <w:t>Menu</w:t>
      </w:r>
      <w:r w:rsidR="00A42259">
        <w:rPr>
          <w:lang w:val="ro-RO" w:eastAsia="ko-KR"/>
        </w:rPr>
        <w:t xml:space="preserve"> – contains all the five meals of the day: breakfast, lunch, dinner and two snacks</w:t>
      </w:r>
    </w:p>
    <w:p w14:paraId="318719A9" w14:textId="0EBF2794" w:rsidR="006B04A4" w:rsidRDefault="006B04A4" w:rsidP="00E0570A">
      <w:pPr>
        <w:pStyle w:val="ListParagraph"/>
        <w:numPr>
          <w:ilvl w:val="0"/>
          <w:numId w:val="25"/>
        </w:numPr>
        <w:rPr>
          <w:lang w:val="ro-RO" w:eastAsia="ko-KR"/>
        </w:rPr>
      </w:pPr>
      <w:r>
        <w:rPr>
          <w:lang w:val="ro-RO" w:eastAsia="ko-KR"/>
        </w:rPr>
        <w:t>Food Provider</w:t>
      </w:r>
      <w:r w:rsidR="00D7365E">
        <w:rPr>
          <w:lang w:val="ro-RO" w:eastAsia="ko-KR"/>
        </w:rPr>
        <w:t xml:space="preserve"> – local food vendor that provide the food packages</w:t>
      </w:r>
    </w:p>
    <w:p w14:paraId="14F97F18" w14:textId="6249C629" w:rsidR="006B04A4" w:rsidRDefault="006B04A4" w:rsidP="00E0570A">
      <w:pPr>
        <w:pStyle w:val="ListParagraph"/>
        <w:numPr>
          <w:ilvl w:val="0"/>
          <w:numId w:val="25"/>
        </w:numPr>
        <w:rPr>
          <w:lang w:val="ro-RO" w:eastAsia="ko-KR"/>
        </w:rPr>
      </w:pPr>
      <w:r>
        <w:rPr>
          <w:lang w:val="ro-RO" w:eastAsia="ko-KR"/>
        </w:rPr>
        <w:t>Geographical Area</w:t>
      </w:r>
      <w:r w:rsidR="00D7365E">
        <w:rPr>
          <w:lang w:val="ro-RO" w:eastAsia="ko-KR"/>
        </w:rPr>
        <w:t xml:space="preserve"> – geographical area of the food provider</w:t>
      </w:r>
    </w:p>
    <w:p w14:paraId="3AA3D378" w14:textId="77777777" w:rsidR="008A05E1" w:rsidRPr="006B04A4" w:rsidRDefault="008A05E1" w:rsidP="00170C3C">
      <w:pPr>
        <w:pStyle w:val="ListParagraph"/>
        <w:ind w:firstLine="0"/>
        <w:rPr>
          <w:lang w:val="ro-RO" w:eastAsia="ko-KR"/>
        </w:rPr>
      </w:pPr>
    </w:p>
    <w:p w14:paraId="134F7D67" w14:textId="77777777" w:rsidR="002F0104" w:rsidRDefault="007646AC" w:rsidP="003316EA">
      <w:pPr>
        <w:keepNext/>
        <w:ind w:firstLine="0"/>
        <w:jc w:val="center"/>
      </w:pPr>
      <w:r w:rsidRPr="007646AC">
        <w:rPr>
          <w:noProof/>
          <w:lang w:eastAsia="en-US"/>
        </w:rPr>
        <w:drawing>
          <wp:inline distT="0" distB="0" distL="0" distR="0" wp14:anchorId="76B82671" wp14:editId="1C024A83">
            <wp:extent cx="5486400" cy="4360492"/>
            <wp:effectExtent l="0" t="0" r="0" b="2540"/>
            <wp:docPr id="49" name="Picture 49" descr="C:\Users\tiberiu\Desktop\DIET4Elders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iberiu\Desktop\DIET4Elders DB.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360492"/>
                    </a:xfrm>
                    <a:prstGeom prst="rect">
                      <a:avLst/>
                    </a:prstGeom>
                    <a:noFill/>
                    <a:ln>
                      <a:noFill/>
                    </a:ln>
                  </pic:spPr>
                </pic:pic>
              </a:graphicData>
            </a:graphic>
          </wp:inline>
        </w:drawing>
      </w:r>
    </w:p>
    <w:p w14:paraId="04030998" w14:textId="76E1B913" w:rsidR="007646AC" w:rsidRDefault="002F0104" w:rsidP="002F0104">
      <w:pPr>
        <w:pStyle w:val="Caption"/>
      </w:pPr>
      <w:r>
        <w:t>Figure 6-</w:t>
      </w:r>
      <w:r w:rsidR="00303B5F">
        <w:t>3</w:t>
      </w:r>
      <w:r>
        <w:t>. Database model continuation. This part models the food providers, menus, meals, dishes, recipes with nutrition data from the former figure 6-3</w:t>
      </w:r>
    </w:p>
    <w:p w14:paraId="1EF131E6" w14:textId="0A9EEBF5" w:rsidR="007646AC" w:rsidRDefault="00EA2202" w:rsidP="00EA2202">
      <w:pPr>
        <w:pStyle w:val="Heading3"/>
      </w:pPr>
      <w:bookmarkStart w:id="33" w:name="_Toc422322397"/>
      <w:r>
        <w:t>Ontology Classes</w:t>
      </w:r>
      <w:bookmarkEnd w:id="33"/>
    </w:p>
    <w:p w14:paraId="1CF176AF" w14:textId="1DB9B911" w:rsidR="00E33862" w:rsidRDefault="00E33862" w:rsidP="00E33862">
      <w:pPr>
        <w:ind w:left="720" w:firstLine="0"/>
      </w:pPr>
      <w:r>
        <w:rPr>
          <w:lang w:val="ro-RO" w:eastAsia="ko-KR"/>
        </w:rPr>
        <w:tab/>
      </w:r>
      <w:r>
        <w:t xml:space="preserve">Each ontology is written in a separate .owl file, by using Protégé. There will be six .owl files, and their names will be presented below: </w:t>
      </w:r>
    </w:p>
    <w:p w14:paraId="7662E8DE" w14:textId="77777777" w:rsidR="00E33862" w:rsidRDefault="00E33862" w:rsidP="00E33862">
      <w:pPr>
        <w:ind w:left="720"/>
      </w:pPr>
      <w:r>
        <w:sym w:font="Symbol" w:char="F0B7"/>
      </w:r>
      <w:r>
        <w:t xml:space="preserve"> food.owl </w:t>
      </w:r>
    </w:p>
    <w:p w14:paraId="6A7A3390" w14:textId="77777777" w:rsidR="00E33862" w:rsidRDefault="00E33862" w:rsidP="00E33862">
      <w:pPr>
        <w:ind w:left="720"/>
      </w:pPr>
      <w:r>
        <w:sym w:font="Symbol" w:char="F0B7"/>
      </w:r>
      <w:r>
        <w:t xml:space="preserve"> nutritionassessment.owl </w:t>
      </w:r>
    </w:p>
    <w:p w14:paraId="74DD242B" w14:textId="77777777" w:rsidR="00E33862" w:rsidRDefault="00E33862" w:rsidP="00E33862">
      <w:pPr>
        <w:ind w:left="1440" w:firstLine="0"/>
      </w:pPr>
      <w:r>
        <w:sym w:font="Symbol" w:char="F0B7"/>
      </w:r>
      <w:r>
        <w:t xml:space="preserve"> nutritioncareprocess.owl </w:t>
      </w:r>
    </w:p>
    <w:p w14:paraId="347A09F0" w14:textId="77777777" w:rsidR="00E33862" w:rsidRDefault="00E33862" w:rsidP="00E33862">
      <w:pPr>
        <w:ind w:left="1440" w:firstLine="0"/>
      </w:pPr>
      <w:r>
        <w:sym w:font="Symbol" w:char="F0B7"/>
      </w:r>
      <w:r>
        <w:t xml:space="preserve"> nutritiondiagnostic.owl </w:t>
      </w:r>
    </w:p>
    <w:p w14:paraId="0B2D9BDE" w14:textId="77777777" w:rsidR="00A8728E" w:rsidRDefault="00E33862" w:rsidP="00E33862">
      <w:pPr>
        <w:ind w:left="1440" w:firstLine="0"/>
      </w:pPr>
      <w:r>
        <w:sym w:font="Symbol" w:char="F0B7"/>
      </w:r>
      <w:r>
        <w:t xml:space="preserve"> nutritionintervention.owl </w:t>
      </w:r>
    </w:p>
    <w:p w14:paraId="3E5DE327" w14:textId="219EB801" w:rsidR="00E33862" w:rsidRPr="00A8728E" w:rsidRDefault="00E33862" w:rsidP="00A8728E">
      <w:pPr>
        <w:ind w:left="1440" w:firstLine="0"/>
      </w:pPr>
      <w:r>
        <w:sym w:font="Symbol" w:char="F0B7"/>
      </w:r>
      <w:r>
        <w:t xml:space="preserve"> nutritionmonitoring.owl</w:t>
      </w:r>
    </w:p>
    <w:p w14:paraId="196F8A1C" w14:textId="77777777" w:rsidR="00B07796" w:rsidRDefault="00EC6B2D" w:rsidP="003316EA">
      <w:pPr>
        <w:keepNext/>
        <w:ind w:firstLine="0"/>
        <w:jc w:val="center"/>
      </w:pPr>
      <w:r>
        <w:rPr>
          <w:noProof/>
          <w:lang w:eastAsia="en-US"/>
        </w:rPr>
        <w:lastRenderedPageBreak/>
        <w:drawing>
          <wp:inline distT="0" distB="0" distL="0" distR="0" wp14:anchorId="20FE73DB" wp14:editId="5CAF601D">
            <wp:extent cx="3543300" cy="4600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3300" cy="4600575"/>
                    </a:xfrm>
                    <a:prstGeom prst="rect">
                      <a:avLst/>
                    </a:prstGeom>
                  </pic:spPr>
                </pic:pic>
              </a:graphicData>
            </a:graphic>
          </wp:inline>
        </w:drawing>
      </w:r>
    </w:p>
    <w:p w14:paraId="5FC54272" w14:textId="121FB2B9" w:rsidR="00EC6B2D" w:rsidRDefault="00B07796" w:rsidP="00B07796">
      <w:pPr>
        <w:pStyle w:val="Caption"/>
      </w:pPr>
      <w:r>
        <w:t>Figure 6-</w:t>
      </w:r>
      <w:r w:rsidR="00303B5F">
        <w:t>4</w:t>
      </w:r>
      <w:r>
        <w:t>. Ontology model part1</w:t>
      </w:r>
    </w:p>
    <w:p w14:paraId="44D185D5" w14:textId="77777777" w:rsidR="00302A60" w:rsidRDefault="00302A60" w:rsidP="00302A60">
      <w:r>
        <w:t xml:space="preserve">The hierarchy of the ontologies is presented below: </w:t>
      </w:r>
    </w:p>
    <w:p w14:paraId="11DED8CE" w14:textId="6DF8FF73" w:rsidR="00302A60" w:rsidRDefault="00302A60" w:rsidP="00302A60">
      <w:r>
        <w:sym w:font="Symbol" w:char="F0B7"/>
      </w:r>
      <w:r>
        <w:t xml:space="preserve"> </w:t>
      </w:r>
      <w:r w:rsidRPr="00302A60">
        <w:rPr>
          <w:b/>
        </w:rPr>
        <w:t>Nutrition care process ontology</w:t>
      </w:r>
      <w:r>
        <w:rPr>
          <w:b/>
        </w:rPr>
        <w:t>.</w:t>
      </w:r>
      <w:r>
        <w:t xml:space="preserve"> </w:t>
      </w:r>
      <w:r w:rsidR="00E7178A">
        <w:t xml:space="preserve"> This ontology is composed of four ontologies: nutrition assessment, nutrition diagnostic, nutrition intervention and nutrition monitoring</w:t>
      </w:r>
    </w:p>
    <w:p w14:paraId="26D1D332" w14:textId="78554133" w:rsidR="00302A60" w:rsidRDefault="00302A60" w:rsidP="00302A60">
      <w:r>
        <w:sym w:font="Symbol" w:char="F0B7"/>
      </w:r>
      <w:r>
        <w:t xml:space="preserve"> </w:t>
      </w:r>
      <w:r w:rsidRPr="00302A60">
        <w:rPr>
          <w:b/>
        </w:rPr>
        <w:t>Nutrition assessment ontology</w:t>
      </w:r>
      <w:r>
        <w:rPr>
          <w:b/>
        </w:rPr>
        <w:t>.</w:t>
      </w:r>
      <w:r>
        <w:t xml:space="preserve"> </w:t>
      </w:r>
      <w:r w:rsidR="003C6CBE">
        <w:t>This ontology holds information about food recipes, dishes, dish types and basic food ingredients.</w:t>
      </w:r>
      <w:r>
        <w:t xml:space="preserve"> </w:t>
      </w:r>
    </w:p>
    <w:p w14:paraId="4F072448" w14:textId="28F67A16" w:rsidR="00EC6B2D" w:rsidRDefault="00302A60" w:rsidP="00302A60">
      <w:r>
        <w:sym w:font="Symbol" w:char="F0B7"/>
      </w:r>
      <w:r>
        <w:t xml:space="preserve"> </w:t>
      </w:r>
      <w:r w:rsidRPr="00302A60">
        <w:rPr>
          <w:b/>
        </w:rPr>
        <w:t>PIPS food ontology</w:t>
      </w:r>
      <w:r w:rsidR="008500A1">
        <w:rPr>
          <w:b/>
        </w:rPr>
        <w:t xml:space="preserve">. </w:t>
      </w:r>
      <w:r w:rsidR="008500A1">
        <w:t>This ontology contains a hierarchy of foods categorized by type (egg products, fruits, grain products, etc</w:t>
      </w:r>
      <w:r>
        <w:t xml:space="preserve"> </w:t>
      </w:r>
      <w:r w:rsidR="008500A1">
        <w:t>)</w:t>
      </w:r>
    </w:p>
    <w:p w14:paraId="2EB0BD25" w14:textId="39B858B5" w:rsidR="00302A60" w:rsidRDefault="00302A60" w:rsidP="00302A60">
      <w:r>
        <w:sym w:font="Symbol" w:char="F0B7"/>
      </w:r>
      <w:r>
        <w:t xml:space="preserve"> </w:t>
      </w:r>
      <w:r w:rsidRPr="00302A60">
        <w:rPr>
          <w:b/>
        </w:rPr>
        <w:t>Nutrition intervention ontology</w:t>
      </w:r>
      <w:r>
        <w:rPr>
          <w:b/>
        </w:rPr>
        <w:t>.</w:t>
      </w:r>
      <w:r>
        <w:t xml:space="preserve"> </w:t>
      </w:r>
      <w:r w:rsidR="00953C87">
        <w:t>This ontology contains data about the nutrition prescription, nutrition education and food ordering.</w:t>
      </w:r>
      <w:r>
        <w:t xml:space="preserve"> </w:t>
      </w:r>
    </w:p>
    <w:p w14:paraId="4CC2EE00" w14:textId="184EAFD7" w:rsidR="00302A60" w:rsidRDefault="00302A60" w:rsidP="00302A60">
      <w:r>
        <w:sym w:font="Symbol" w:char="F0B7"/>
      </w:r>
      <w:r>
        <w:t xml:space="preserve"> </w:t>
      </w:r>
      <w:r w:rsidRPr="00302A60">
        <w:rPr>
          <w:b/>
        </w:rPr>
        <w:t>Nutrition monitoring ontology</w:t>
      </w:r>
      <w:r>
        <w:rPr>
          <w:b/>
        </w:rPr>
        <w:t>.</w:t>
      </w:r>
      <w:r>
        <w:t xml:space="preserve"> </w:t>
      </w:r>
      <w:r w:rsidR="00FD5931">
        <w:t xml:space="preserve">This ontology represents the care process ontology and contains information specific for an elder such as: anthropometric measurements, biochemical data, food intake, health profile, </w:t>
      </w:r>
      <w:r w:rsidR="00D56EA7">
        <w:t xml:space="preserve">mediteranean </w:t>
      </w:r>
      <w:r w:rsidR="00FD5931">
        <w:t>diet adherence, p[ersonal data and physical activity</w:t>
      </w:r>
    </w:p>
    <w:p w14:paraId="53201CAF" w14:textId="77777777" w:rsidR="00302A60" w:rsidRDefault="00302A60" w:rsidP="00302A60">
      <w:pPr>
        <w:rPr>
          <w:lang w:val="ro-RO" w:eastAsia="ko-KR"/>
        </w:rPr>
      </w:pPr>
    </w:p>
    <w:p w14:paraId="4DB8EDE2" w14:textId="77777777" w:rsidR="00B07796" w:rsidRDefault="00EC6B2D" w:rsidP="003316EA">
      <w:pPr>
        <w:keepNext/>
        <w:ind w:firstLine="0"/>
        <w:jc w:val="center"/>
      </w:pPr>
      <w:r>
        <w:rPr>
          <w:noProof/>
          <w:lang w:eastAsia="en-US"/>
        </w:rPr>
        <w:lastRenderedPageBreak/>
        <w:drawing>
          <wp:inline distT="0" distB="0" distL="0" distR="0" wp14:anchorId="6710F574" wp14:editId="10A548BF">
            <wp:extent cx="3457575" cy="400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57575" cy="4000500"/>
                    </a:xfrm>
                    <a:prstGeom prst="rect">
                      <a:avLst/>
                    </a:prstGeom>
                  </pic:spPr>
                </pic:pic>
              </a:graphicData>
            </a:graphic>
          </wp:inline>
        </w:drawing>
      </w:r>
    </w:p>
    <w:p w14:paraId="29A80044" w14:textId="61E84A4F" w:rsidR="00EC6B2D" w:rsidRDefault="00B07796" w:rsidP="00B07796">
      <w:pPr>
        <w:pStyle w:val="Caption"/>
      </w:pPr>
      <w:r>
        <w:t>Figure 6-</w:t>
      </w:r>
      <w:r w:rsidR="00303B5F">
        <w:t>5</w:t>
      </w:r>
      <w:r>
        <w:t xml:space="preserve">. Ontology model part 2 </w:t>
      </w:r>
      <w:r>
        <w:fldChar w:fldCharType="begin"/>
      </w:r>
      <w:r>
        <w:instrText xml:space="preserve"> SEQ Figure_6-6._Ontology_model_part_2 \* ARABIC </w:instrText>
      </w:r>
      <w:r>
        <w:fldChar w:fldCharType="separate"/>
      </w:r>
      <w:r w:rsidR="00796389">
        <w:rPr>
          <w:noProof/>
        </w:rPr>
        <w:t>1</w:t>
      </w:r>
      <w:r>
        <w:fldChar w:fldCharType="end"/>
      </w:r>
    </w:p>
    <w:p w14:paraId="2D92FBD6" w14:textId="77777777" w:rsidR="00EC6B2D" w:rsidRPr="00D048D7" w:rsidRDefault="00EC6B2D" w:rsidP="00D048D7">
      <w:pPr>
        <w:ind w:firstLine="0"/>
        <w:rPr>
          <w:lang w:val="ro-RO" w:eastAsia="ko-KR"/>
        </w:rPr>
      </w:pPr>
    </w:p>
    <w:p w14:paraId="2CDE6EE0" w14:textId="2891A28E" w:rsidR="00757F2D" w:rsidRDefault="00757F2D" w:rsidP="00757F2D">
      <w:pPr>
        <w:pStyle w:val="Heading3"/>
      </w:pPr>
      <w:bookmarkStart w:id="34" w:name="_Toc422322398"/>
      <w:r>
        <w:t>Use Case Model</w:t>
      </w:r>
      <w:bookmarkEnd w:id="34"/>
    </w:p>
    <w:p w14:paraId="335730B5" w14:textId="77777777" w:rsidR="006F4848" w:rsidRDefault="006F4848" w:rsidP="00EC6B2D">
      <w:pPr>
        <w:rPr>
          <w:lang w:val="ro-RO" w:eastAsia="ko-KR"/>
        </w:rPr>
      </w:pPr>
      <w:r>
        <w:rPr>
          <w:lang w:val="ro-RO" w:eastAsia="ko-KR"/>
        </w:rPr>
        <w:t>Currently this prototype does not support many interactions because of the purpose of was to harness the hybrid algorithms by building a testing framework.</w:t>
      </w:r>
    </w:p>
    <w:p w14:paraId="2FE49204" w14:textId="32F452BE" w:rsidR="00EC6B2D" w:rsidRDefault="00EC6B2D" w:rsidP="00EC6B2D">
      <w:pPr>
        <w:rPr>
          <w:lang w:val="ro-RO" w:eastAsia="ko-KR"/>
        </w:rPr>
      </w:pPr>
      <w:r>
        <w:rPr>
          <w:lang w:val="ro-RO" w:eastAsia="ko-KR"/>
        </w:rPr>
        <w:t>The use case model of this system contains a single use case: generate</w:t>
      </w:r>
      <w:r w:rsidR="005E38D2">
        <w:rPr>
          <w:lang w:val="ro-RO" w:eastAsia="ko-KR"/>
        </w:rPr>
        <w:t xml:space="preserve"> recommended food menu. This prototype does not contain authentication, because the user profile has been stubbed, and can be configurable from a configuration panel. The actor of this use case is a regular user. There are no </w:t>
      </w:r>
      <w:r w:rsidR="005E38D2">
        <w:rPr>
          <w:b/>
          <w:lang w:val="ro-RO" w:eastAsia="ko-KR"/>
        </w:rPr>
        <w:t>preconditions</w:t>
      </w:r>
      <w:r w:rsidR="005E38D2">
        <w:rPr>
          <w:lang w:val="ro-RO" w:eastAsia="ko-KR"/>
        </w:rPr>
        <w:t xml:space="preserve"> for this use case. The following steps </w:t>
      </w:r>
      <w:r w:rsidR="000659FB">
        <w:rPr>
          <w:lang w:val="ro-RO" w:eastAsia="ko-KR"/>
        </w:rPr>
        <w:t>are identified.</w:t>
      </w:r>
    </w:p>
    <w:p w14:paraId="78DFFE6B" w14:textId="77777777" w:rsidR="00AA3124" w:rsidRDefault="00AA3124" w:rsidP="00EC6B2D">
      <w:pPr>
        <w:rPr>
          <w:lang w:val="ro-RO" w:eastAsia="ko-KR"/>
        </w:rPr>
      </w:pPr>
    </w:p>
    <w:p w14:paraId="04AC495D" w14:textId="7A28439D" w:rsidR="000659FB" w:rsidRPr="000659FB" w:rsidRDefault="000659FB" w:rsidP="00EC6B2D">
      <w:pPr>
        <w:rPr>
          <w:b/>
          <w:lang w:val="ro-RO" w:eastAsia="ko-KR"/>
        </w:rPr>
      </w:pPr>
      <w:r>
        <w:rPr>
          <w:b/>
          <w:lang w:val="ro-RO" w:eastAsia="ko-KR"/>
        </w:rPr>
        <w:t>Main Success Scenario (Basic Flow)</w:t>
      </w:r>
    </w:p>
    <w:p w14:paraId="6F2D0C3B" w14:textId="5D100F46" w:rsidR="005E38D2" w:rsidRDefault="005E38D2" w:rsidP="00E0570A">
      <w:pPr>
        <w:pStyle w:val="ListParagraph"/>
        <w:numPr>
          <w:ilvl w:val="0"/>
          <w:numId w:val="20"/>
        </w:numPr>
        <w:rPr>
          <w:lang w:val="ro-RO" w:eastAsia="ko-KR"/>
        </w:rPr>
      </w:pPr>
      <w:r>
        <w:rPr>
          <w:lang w:val="ro-RO" w:eastAsia="ko-KR"/>
        </w:rPr>
        <w:t xml:space="preserve">The user starts the system </w:t>
      </w:r>
    </w:p>
    <w:p w14:paraId="0C4F886B" w14:textId="1F193346" w:rsidR="006638CC" w:rsidRDefault="006638CC" w:rsidP="00E0570A">
      <w:pPr>
        <w:pStyle w:val="ListParagraph"/>
        <w:numPr>
          <w:ilvl w:val="0"/>
          <w:numId w:val="20"/>
        </w:numPr>
        <w:rPr>
          <w:lang w:val="ro-RO" w:eastAsia="ko-KR"/>
        </w:rPr>
      </w:pPr>
      <w:r>
        <w:rPr>
          <w:lang w:val="ro-RO" w:eastAsia="ko-KR"/>
        </w:rPr>
        <w:t>The user runs the seleced algorithm to generate recommended food menus</w:t>
      </w:r>
    </w:p>
    <w:p w14:paraId="4F573EC1" w14:textId="77777777" w:rsidR="00191CBE" w:rsidRDefault="00191CBE" w:rsidP="00AA3124">
      <w:pPr>
        <w:pStyle w:val="ListParagraph"/>
        <w:ind w:left="1440" w:firstLine="0"/>
        <w:rPr>
          <w:lang w:val="ro-RO" w:eastAsia="ko-KR"/>
        </w:rPr>
      </w:pPr>
    </w:p>
    <w:p w14:paraId="22E83242" w14:textId="6F8E8805" w:rsidR="006C22F4" w:rsidRDefault="006C22F4" w:rsidP="006C22F4">
      <w:pPr>
        <w:rPr>
          <w:b/>
          <w:lang w:val="ro-RO" w:eastAsia="ko-KR"/>
        </w:rPr>
      </w:pPr>
      <w:r>
        <w:rPr>
          <w:b/>
          <w:lang w:val="ro-RO" w:eastAsia="ko-KR"/>
        </w:rPr>
        <w:t>Extensions (Alternate Flows)</w:t>
      </w:r>
    </w:p>
    <w:p w14:paraId="3459AEAA" w14:textId="038A0360" w:rsidR="006C22F4" w:rsidRDefault="006C22F4" w:rsidP="006C22F4">
      <w:pPr>
        <w:rPr>
          <w:lang w:val="ro-RO" w:eastAsia="ko-KR"/>
        </w:rPr>
      </w:pPr>
      <w:r>
        <w:rPr>
          <w:lang w:val="ro-RO" w:eastAsia="ko-KR"/>
        </w:rPr>
        <w:t>*a At any time the user can modify configuration settings</w:t>
      </w:r>
      <w:r w:rsidR="00B53360">
        <w:rPr>
          <w:lang w:val="ro-RO" w:eastAsia="ko-KR"/>
        </w:rPr>
        <w:t xml:space="preserve"> (NOTE: at system startup an initial setup of the configuration settings already exists because of some stubs, but can be modified)</w:t>
      </w:r>
    </w:p>
    <w:p w14:paraId="47C3F2C0" w14:textId="6AB4C17A" w:rsidR="006C22F4" w:rsidRDefault="006C22F4" w:rsidP="006C22F4">
      <w:pPr>
        <w:rPr>
          <w:lang w:val="ro-RO" w:eastAsia="ko-KR"/>
        </w:rPr>
      </w:pPr>
      <w:r>
        <w:rPr>
          <w:lang w:val="ro-RO" w:eastAsia="ko-KR"/>
        </w:rPr>
        <w:tab/>
        <w:t>The configuration setting actions could be the following</w:t>
      </w:r>
    </w:p>
    <w:p w14:paraId="7FD8E9D3" w14:textId="5595C05D" w:rsidR="00AD2B16" w:rsidRDefault="00AD2B16" w:rsidP="00E0570A">
      <w:pPr>
        <w:pStyle w:val="ListParagraph"/>
        <w:numPr>
          <w:ilvl w:val="0"/>
          <w:numId w:val="21"/>
        </w:numPr>
        <w:rPr>
          <w:lang w:val="ro-RO" w:eastAsia="ko-KR"/>
        </w:rPr>
      </w:pPr>
      <w:r>
        <w:rPr>
          <w:lang w:val="ro-RO" w:eastAsia="ko-KR"/>
        </w:rPr>
        <w:lastRenderedPageBreak/>
        <w:t>The user</w:t>
      </w:r>
      <w:r w:rsidR="00437679">
        <w:rPr>
          <w:lang w:val="ro-RO" w:eastAsia="ko-KR"/>
        </w:rPr>
        <w:t xml:space="preserve"> adds/removes</w:t>
      </w:r>
      <w:r>
        <w:rPr>
          <w:lang w:val="ro-RO" w:eastAsia="ko-KR"/>
        </w:rPr>
        <w:t xml:space="preserve"> food ingredients that he/she would want in the food menu recommentation or leave empty</w:t>
      </w:r>
    </w:p>
    <w:p w14:paraId="3F8F4A13" w14:textId="15E63252" w:rsidR="00AD2B16" w:rsidRDefault="00AD2B16" w:rsidP="00E0570A">
      <w:pPr>
        <w:pStyle w:val="ListParagraph"/>
        <w:numPr>
          <w:ilvl w:val="0"/>
          <w:numId w:val="21"/>
        </w:numPr>
        <w:rPr>
          <w:lang w:val="ro-RO" w:eastAsia="ko-KR"/>
        </w:rPr>
      </w:pPr>
      <w:r>
        <w:rPr>
          <w:lang w:val="ro-RO" w:eastAsia="ko-KR"/>
        </w:rPr>
        <w:t xml:space="preserve">The user </w:t>
      </w:r>
      <w:r w:rsidR="001A435E">
        <w:rPr>
          <w:lang w:val="ro-RO" w:eastAsia="ko-KR"/>
        </w:rPr>
        <w:t>adds/removes</w:t>
      </w:r>
      <w:r>
        <w:rPr>
          <w:lang w:val="ro-RO" w:eastAsia="ko-KR"/>
        </w:rPr>
        <w:t xml:space="preserve"> food ingredients that he/she would not want in the food menu recommentation or leave empty</w:t>
      </w:r>
    </w:p>
    <w:p w14:paraId="77198FA5" w14:textId="77777777" w:rsidR="00AD2B16" w:rsidRDefault="00AD2B16" w:rsidP="00E0570A">
      <w:pPr>
        <w:pStyle w:val="ListParagraph"/>
        <w:numPr>
          <w:ilvl w:val="0"/>
          <w:numId w:val="21"/>
        </w:numPr>
        <w:rPr>
          <w:lang w:val="ro-RO" w:eastAsia="ko-KR"/>
        </w:rPr>
      </w:pPr>
      <w:r>
        <w:rPr>
          <w:lang w:val="ro-RO" w:eastAsia="ko-KR"/>
        </w:rPr>
        <w:t>The user can modify his/her profile (weight, height, age, gender, physical activity factor)</w:t>
      </w:r>
    </w:p>
    <w:p w14:paraId="14EA695E" w14:textId="2A211E1A" w:rsidR="00AD2B16" w:rsidRDefault="00703421" w:rsidP="00E0570A">
      <w:pPr>
        <w:pStyle w:val="ListParagraph"/>
        <w:numPr>
          <w:ilvl w:val="0"/>
          <w:numId w:val="21"/>
        </w:numPr>
        <w:rPr>
          <w:lang w:val="ro-RO" w:eastAsia="ko-KR"/>
        </w:rPr>
      </w:pPr>
      <w:r w:rsidRPr="00703421">
        <w:rPr>
          <w:lang w:val="ro-RO" w:eastAsia="ko-KR"/>
        </w:rPr>
        <w:t xml:space="preserve">The user can modify algorithm </w:t>
      </w:r>
      <w:r>
        <w:rPr>
          <w:lang w:val="ro-RO" w:eastAsia="ko-KR"/>
        </w:rPr>
        <w:t>choice (Cuckoo Search or Honey Bee Mating Optimization)</w:t>
      </w:r>
    </w:p>
    <w:p w14:paraId="1FE187BD" w14:textId="538C8703" w:rsidR="00703421" w:rsidRDefault="00703421" w:rsidP="00E0570A">
      <w:pPr>
        <w:pStyle w:val="ListParagraph"/>
        <w:numPr>
          <w:ilvl w:val="0"/>
          <w:numId w:val="21"/>
        </w:numPr>
        <w:rPr>
          <w:lang w:val="ro-RO" w:eastAsia="ko-KR"/>
        </w:rPr>
      </w:pPr>
      <w:r>
        <w:rPr>
          <w:lang w:val="ro-RO" w:eastAsia="ko-KR"/>
        </w:rPr>
        <w:t>The user can modifiy algorithm adjustable variables and heuristics adjustable variables</w:t>
      </w:r>
    </w:p>
    <w:p w14:paraId="1C589345" w14:textId="0D1691B1" w:rsidR="008D527C" w:rsidRPr="00703421" w:rsidRDefault="008D527C" w:rsidP="00E0570A">
      <w:pPr>
        <w:pStyle w:val="ListParagraph"/>
        <w:numPr>
          <w:ilvl w:val="0"/>
          <w:numId w:val="21"/>
        </w:numPr>
        <w:rPr>
          <w:lang w:val="ro-RO" w:eastAsia="ko-KR"/>
        </w:rPr>
      </w:pPr>
      <w:r>
        <w:rPr>
          <w:lang w:val="ro-RO" w:eastAsia="ko-KR"/>
        </w:rPr>
        <w:t>The user modifies the configuration file</w:t>
      </w:r>
    </w:p>
    <w:p w14:paraId="16B465C6" w14:textId="75D1339F" w:rsidR="0090474A" w:rsidRDefault="00757F2D" w:rsidP="003E03AD">
      <w:pPr>
        <w:pStyle w:val="Heading3"/>
      </w:pPr>
      <w:bookmarkStart w:id="35" w:name="_Toc422322399"/>
      <w:r>
        <w:t>Activity Diagram</w:t>
      </w:r>
      <w:bookmarkEnd w:id="35"/>
    </w:p>
    <w:p w14:paraId="210BFA0D" w14:textId="77777777" w:rsidR="002C4AB0" w:rsidRDefault="002C4AB0" w:rsidP="002C4AB0">
      <w:pPr>
        <w:rPr>
          <w:lang w:val="ro-RO" w:eastAsia="ko-KR"/>
        </w:rPr>
      </w:pPr>
      <w:r>
        <w:rPr>
          <w:lang w:val="ro-RO" w:eastAsia="ko-KR"/>
        </w:rPr>
        <w:t>The flow of this prototype is more clear with the aid of an activity diagram, from the start point to the end point.  The activity diagram is presented in Figure 6-7.</w:t>
      </w:r>
    </w:p>
    <w:p w14:paraId="63847A4B" w14:textId="77777777" w:rsidR="002C4AB0" w:rsidRDefault="002C4AB0" w:rsidP="002C4AB0">
      <w:pPr>
        <w:rPr>
          <w:lang w:val="ro-RO" w:eastAsia="ko-KR"/>
        </w:rPr>
      </w:pPr>
      <w:r>
        <w:rPr>
          <w:lang w:val="ro-RO" w:eastAsia="ko-KR"/>
        </w:rPr>
        <w:t>In the first part the after the system is started the food packages are loaded either by extracting them from the ontology database either by extracting them from the local cache files if they exist and are up-to-date.</w:t>
      </w:r>
    </w:p>
    <w:p w14:paraId="6C548A93" w14:textId="77777777" w:rsidR="002C4AB0" w:rsidRDefault="002C4AB0" w:rsidP="002C4AB0">
      <w:pPr>
        <w:rPr>
          <w:lang w:val="ro-RO" w:eastAsia="ko-KR"/>
        </w:rPr>
      </w:pPr>
      <w:r>
        <w:rPr>
          <w:lang w:val="ro-RO" w:eastAsia="ko-KR"/>
        </w:rPr>
        <w:t>Afterwards the GUI is displayed. The user can edit the configuration setup. The configuration settings for the user profile, the selected algorithm and the adjustable variables for each algorithm and also the adjustable variables for each heuristic is available and open for custom editing.</w:t>
      </w:r>
    </w:p>
    <w:p w14:paraId="025528DC" w14:textId="77777777" w:rsidR="002C4AB0" w:rsidRDefault="002C4AB0" w:rsidP="002C4AB0">
      <w:pPr>
        <w:rPr>
          <w:lang w:val="ro-RO" w:eastAsia="ko-KR"/>
        </w:rPr>
      </w:pPr>
      <w:r>
        <w:rPr>
          <w:lang w:val="ro-RO" w:eastAsia="ko-KR"/>
        </w:rPr>
        <w:t>The user has the possibility to:</w:t>
      </w:r>
    </w:p>
    <w:p w14:paraId="180D325A" w14:textId="77777777" w:rsidR="002C4AB0" w:rsidRDefault="002C4AB0" w:rsidP="00E0570A">
      <w:pPr>
        <w:pStyle w:val="ListParagraph"/>
        <w:numPr>
          <w:ilvl w:val="0"/>
          <w:numId w:val="22"/>
        </w:numPr>
        <w:rPr>
          <w:lang w:val="ro-RO" w:eastAsia="ko-KR"/>
        </w:rPr>
      </w:pPr>
      <w:r w:rsidRPr="00075BE9">
        <w:rPr>
          <w:lang w:val="ro-RO" w:eastAsia="ko-KR"/>
        </w:rPr>
        <w:t xml:space="preserve">run the algorithm with the current setup or </w:t>
      </w:r>
    </w:p>
    <w:p w14:paraId="4D51638A" w14:textId="77777777" w:rsidR="002C4AB0" w:rsidRDefault="002C4AB0" w:rsidP="00E0570A">
      <w:pPr>
        <w:pStyle w:val="ListParagraph"/>
        <w:numPr>
          <w:ilvl w:val="0"/>
          <w:numId w:val="22"/>
        </w:numPr>
        <w:rPr>
          <w:lang w:val="ro-RO" w:eastAsia="ko-KR"/>
        </w:rPr>
      </w:pPr>
      <w:r w:rsidRPr="00075BE9">
        <w:rPr>
          <w:lang w:val="ro-RO" w:eastAsia="ko-KR"/>
        </w:rPr>
        <w:t>run the algorithm with the configurations from the configuration file and exporting the results to CSV files</w:t>
      </w:r>
      <w:r>
        <w:rPr>
          <w:lang w:val="ro-RO" w:eastAsia="ko-KR"/>
        </w:rPr>
        <w:t xml:space="preserve"> for evaluating the results and chart visuals</w:t>
      </w:r>
    </w:p>
    <w:p w14:paraId="4664827E" w14:textId="77777777" w:rsidR="002C4AB0" w:rsidRDefault="002C4AB0" w:rsidP="002C4AB0">
      <w:pPr>
        <w:rPr>
          <w:lang w:val="ro-RO" w:eastAsia="ko-KR"/>
        </w:rPr>
      </w:pPr>
      <w:r>
        <w:rPr>
          <w:lang w:val="ro-RO" w:eastAsia="ko-KR"/>
        </w:rPr>
        <w:t>And at last, the system will output the results either on GUI if the first option was selected, either in CSV files.</w:t>
      </w:r>
    </w:p>
    <w:p w14:paraId="18EF020E" w14:textId="77777777" w:rsidR="002C4AB0" w:rsidRDefault="002C4AB0" w:rsidP="002C4AB0">
      <w:pPr>
        <w:rPr>
          <w:lang w:val="ro-RO" w:eastAsia="ko-KR"/>
        </w:rPr>
      </w:pPr>
      <w:r>
        <w:rPr>
          <w:lang w:val="ro-RO" w:eastAsia="ko-KR"/>
        </w:rPr>
        <w:t>The user can repeat these steps as many times as desired.</w:t>
      </w:r>
    </w:p>
    <w:p w14:paraId="4AFE839D" w14:textId="77777777" w:rsidR="002C4AB0" w:rsidRPr="002C4AB0" w:rsidRDefault="002C4AB0" w:rsidP="002C4AB0">
      <w:pPr>
        <w:rPr>
          <w:lang w:val="ro-RO" w:eastAsia="ko-KR"/>
        </w:rPr>
      </w:pPr>
    </w:p>
    <w:p w14:paraId="5DDE4C0D" w14:textId="43B41FAC" w:rsidR="002C4AB0" w:rsidRPr="002C4AB0" w:rsidRDefault="002C4AB0" w:rsidP="002C4AB0">
      <w:pPr>
        <w:pStyle w:val="Heading3"/>
      </w:pPr>
      <w:bookmarkStart w:id="36" w:name="_Toc422322400"/>
      <w:r>
        <w:t>Deployment Diagram</w:t>
      </w:r>
      <w:bookmarkEnd w:id="36"/>
    </w:p>
    <w:p w14:paraId="00646646" w14:textId="593CB231" w:rsidR="002C4AB0" w:rsidRDefault="001E660F" w:rsidP="00D818E6">
      <w:pPr>
        <w:rPr>
          <w:lang w:val="ro-RO" w:eastAsia="ko-KR"/>
        </w:rPr>
      </w:pPr>
      <w:r>
        <w:rPr>
          <w:lang w:val="ro-RO" w:eastAsia="ko-KR"/>
        </w:rPr>
        <w:t>The deployment diagram will describe the system from the physical perspective.</w:t>
      </w:r>
      <w:r w:rsidR="005957D5">
        <w:rPr>
          <w:lang w:val="ro-RO" w:eastAsia="ko-KR"/>
        </w:rPr>
        <w:t xml:space="preserve"> </w:t>
      </w:r>
    </w:p>
    <w:p w14:paraId="5A531025" w14:textId="77777777" w:rsidR="00D818E6" w:rsidRPr="00D818E6" w:rsidRDefault="00D818E6" w:rsidP="007D7228">
      <w:pPr>
        <w:ind w:left="720" w:firstLine="0"/>
        <w:rPr>
          <w:lang w:val="ro-RO" w:eastAsia="ko-KR"/>
        </w:rPr>
      </w:pPr>
    </w:p>
    <w:p w14:paraId="0289FF91" w14:textId="77777777" w:rsidR="005C1763" w:rsidRDefault="008540DA" w:rsidP="005C1763">
      <w:pPr>
        <w:keepNext/>
      </w:pPr>
      <w:r w:rsidRPr="008540DA">
        <w:rPr>
          <w:noProof/>
          <w:lang w:eastAsia="en-US"/>
        </w:rPr>
        <w:lastRenderedPageBreak/>
        <w:drawing>
          <wp:inline distT="0" distB="0" distL="0" distR="0" wp14:anchorId="7F0C79AF" wp14:editId="6ED58D3E">
            <wp:extent cx="4212584" cy="7754554"/>
            <wp:effectExtent l="0" t="0" r="0" b="0"/>
            <wp:docPr id="53" name="Picture 53" descr="C:\Users\tiberiu\Downloads\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iberiu\Downloads\activitydiagra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17323" cy="7763277"/>
                    </a:xfrm>
                    <a:prstGeom prst="rect">
                      <a:avLst/>
                    </a:prstGeom>
                    <a:noFill/>
                    <a:ln>
                      <a:noFill/>
                    </a:ln>
                  </pic:spPr>
                </pic:pic>
              </a:graphicData>
            </a:graphic>
          </wp:inline>
        </w:drawing>
      </w:r>
    </w:p>
    <w:p w14:paraId="1AC2C1F0" w14:textId="22380BE0" w:rsidR="008540DA" w:rsidRDefault="005C1763" w:rsidP="005C1763">
      <w:pPr>
        <w:pStyle w:val="Caption"/>
        <w:jc w:val="both"/>
      </w:pPr>
      <w:r>
        <w:t>Figure 6-</w:t>
      </w:r>
      <w:r w:rsidR="00303B5F">
        <w:t>6</w:t>
      </w:r>
      <w:r>
        <w:t>. Activity diagram of prototype</w:t>
      </w:r>
    </w:p>
    <w:p w14:paraId="0FDFBF7D" w14:textId="77777777" w:rsidR="000A0F65" w:rsidRDefault="000A0F65" w:rsidP="003513FB">
      <w:pPr>
        <w:keepNext/>
        <w:jc w:val="center"/>
      </w:pPr>
      <w:r w:rsidRPr="000A0F65">
        <w:rPr>
          <w:noProof/>
          <w:lang w:eastAsia="en-US"/>
        </w:rPr>
        <w:lastRenderedPageBreak/>
        <w:drawing>
          <wp:inline distT="0" distB="0" distL="0" distR="0" wp14:anchorId="5AFBC020" wp14:editId="3E1E7BDB">
            <wp:extent cx="4227615" cy="6567918"/>
            <wp:effectExtent l="0" t="0" r="1905" b="4445"/>
            <wp:docPr id="27" name="Picture 27" descr="C:\Users\tiberiu\Desktop\Diet4EldersDeployment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beriu\Desktop\Diet4EldersDeploymentDiagram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36272" cy="6581367"/>
                    </a:xfrm>
                    <a:prstGeom prst="rect">
                      <a:avLst/>
                    </a:prstGeom>
                    <a:noFill/>
                    <a:ln>
                      <a:noFill/>
                    </a:ln>
                  </pic:spPr>
                </pic:pic>
              </a:graphicData>
            </a:graphic>
          </wp:inline>
        </w:drawing>
      </w:r>
    </w:p>
    <w:p w14:paraId="1E245184" w14:textId="63882B6A" w:rsidR="000A0F65" w:rsidRDefault="000A0F65" w:rsidP="000A0F65">
      <w:pPr>
        <w:pStyle w:val="Caption"/>
      </w:pPr>
      <w:r>
        <w:t>Figure 6-</w:t>
      </w:r>
      <w:r w:rsidR="00303B5F">
        <w:t>7</w:t>
      </w:r>
      <w:r>
        <w:t>. Deployment Diagram</w:t>
      </w:r>
    </w:p>
    <w:p w14:paraId="1CBFCAC5" w14:textId="0B81DBF3" w:rsidR="000A0F65" w:rsidRPr="000A0F65" w:rsidRDefault="000A0F65" w:rsidP="000A0F65">
      <w:pPr>
        <w:rPr>
          <w:lang w:val="ro-RO" w:eastAsia="ko-KR"/>
        </w:rPr>
      </w:pPr>
    </w:p>
    <w:p w14:paraId="2F0AE6BA" w14:textId="77777777" w:rsidR="005C1763" w:rsidRPr="005C1763" w:rsidRDefault="005C1763" w:rsidP="005C1763">
      <w:pPr>
        <w:rPr>
          <w:lang w:val="ro-RO" w:eastAsia="ko-KR"/>
        </w:rPr>
      </w:pPr>
    </w:p>
    <w:p w14:paraId="17FDC9CA" w14:textId="7E3301AD" w:rsidR="00757F2D" w:rsidRDefault="00757F2D" w:rsidP="00757F2D">
      <w:pPr>
        <w:pStyle w:val="Heading3"/>
      </w:pPr>
      <w:bookmarkStart w:id="37" w:name="_Toc422322401"/>
      <w:r>
        <w:t>Modules Architecture</w:t>
      </w:r>
      <w:bookmarkEnd w:id="37"/>
    </w:p>
    <w:p w14:paraId="1F7E28C4" w14:textId="77777777" w:rsidR="00096CE4" w:rsidRPr="00096CE4" w:rsidRDefault="00096CE4" w:rsidP="00096CE4">
      <w:pPr>
        <w:pStyle w:val="ListParagraph"/>
        <w:ind w:left="0"/>
        <w:rPr>
          <w:lang w:val="ro-RO" w:eastAsia="ko-KR"/>
        </w:rPr>
      </w:pPr>
      <w:r w:rsidRPr="00096CE4">
        <w:rPr>
          <w:lang w:val="ro-RO" w:eastAsia="ko-KR"/>
        </w:rPr>
        <w:t>A more detailed architecture of the Testing Framework modules designed in this license thesis is presented as follows:</w:t>
      </w:r>
    </w:p>
    <w:p w14:paraId="3A385E15" w14:textId="77777777" w:rsidR="00096CE4" w:rsidRDefault="00096CE4" w:rsidP="00096CE4">
      <w:pPr>
        <w:rPr>
          <w:lang w:val="ro-RO" w:eastAsia="ko-KR"/>
        </w:rPr>
      </w:pPr>
    </w:p>
    <w:p w14:paraId="3453931E" w14:textId="77777777" w:rsidR="00573EAF" w:rsidRDefault="00573EAF" w:rsidP="00573EAF">
      <w:pPr>
        <w:keepNext/>
      </w:pPr>
      <w:r w:rsidRPr="00F35C4A">
        <w:rPr>
          <w:noProof/>
          <w:lang w:eastAsia="en-US"/>
        </w:rPr>
        <w:lastRenderedPageBreak/>
        <w:drawing>
          <wp:inline distT="0" distB="0" distL="0" distR="0" wp14:anchorId="317052FF" wp14:editId="1C757EFC">
            <wp:extent cx="4845132" cy="5765772"/>
            <wp:effectExtent l="0" t="0" r="0" b="6985"/>
            <wp:docPr id="45" name="Picture 45" descr="C:\Users\tiberiu\AppData\Roaming\Skype\tibi.boros92\media_messaging\media_cache\^1633176DC4CBF21CE9EE76AE6423DA84120739C2301E75149A^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iberiu\AppData\Roaming\Skype\tibi.boros92\media_messaging\media_cache\^1633176DC4CBF21CE9EE76AE6423DA84120739C2301E75149A^pimgpsh_fullsize_dist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6104" cy="5778829"/>
                    </a:xfrm>
                    <a:prstGeom prst="rect">
                      <a:avLst/>
                    </a:prstGeom>
                    <a:noFill/>
                    <a:ln>
                      <a:noFill/>
                    </a:ln>
                  </pic:spPr>
                </pic:pic>
              </a:graphicData>
            </a:graphic>
          </wp:inline>
        </w:drawing>
      </w:r>
    </w:p>
    <w:p w14:paraId="26ACCFC0" w14:textId="228DC6B6" w:rsidR="00573EAF" w:rsidRDefault="00573EAF" w:rsidP="004E68F3">
      <w:pPr>
        <w:pStyle w:val="Caption"/>
      </w:pPr>
      <w:r>
        <w:t>Figure 6-</w:t>
      </w:r>
      <w:r w:rsidR="00303B5F">
        <w:t>8</w:t>
      </w:r>
      <w:r>
        <w:t>. Testing Fr</w:t>
      </w:r>
      <w:r w:rsidR="004E68F3">
        <w:t>amework Conceptual Architecture</w:t>
      </w:r>
    </w:p>
    <w:p w14:paraId="79019B0E" w14:textId="6AB0125D" w:rsidR="000F17B7" w:rsidRDefault="000F17B7" w:rsidP="000F17B7">
      <w:pPr>
        <w:rPr>
          <w:lang w:val="ro-RO" w:eastAsia="ko-KR"/>
        </w:rPr>
      </w:pPr>
    </w:p>
    <w:p w14:paraId="34A64BA0" w14:textId="77777777" w:rsidR="000F17B7" w:rsidRPr="000F17B7" w:rsidRDefault="000F17B7" w:rsidP="000F17B7">
      <w:pPr>
        <w:rPr>
          <w:lang w:val="ro-RO" w:eastAsia="ko-KR"/>
        </w:rPr>
      </w:pPr>
    </w:p>
    <w:p w14:paraId="08A8D030" w14:textId="77777777" w:rsidR="00573EAF" w:rsidRDefault="00573EAF" w:rsidP="00573EAF">
      <w:pPr>
        <w:rPr>
          <w:lang w:val="ro-RO" w:eastAsia="ko-KR"/>
        </w:rPr>
      </w:pPr>
      <w:r w:rsidRPr="004B4D77">
        <w:rPr>
          <w:lang w:val="ro-RO" w:eastAsia="ko-KR"/>
        </w:rPr>
        <w:t xml:space="preserve">The Testing Framework is composed of the following modules and resources: </w:t>
      </w:r>
    </w:p>
    <w:p w14:paraId="092C7D47" w14:textId="66BAE6E6" w:rsidR="001E0ADF" w:rsidRPr="001E0ADF" w:rsidRDefault="001E0ADF" w:rsidP="00E0570A">
      <w:pPr>
        <w:pStyle w:val="ListParagraph"/>
        <w:numPr>
          <w:ilvl w:val="0"/>
          <w:numId w:val="23"/>
        </w:numPr>
        <w:rPr>
          <w:lang w:val="ro-RO" w:eastAsia="ko-KR"/>
        </w:rPr>
      </w:pPr>
      <w:r>
        <w:rPr>
          <w:b/>
          <w:lang w:val="ro-RO" w:eastAsia="ko-KR"/>
        </w:rPr>
        <w:t>Data Layer (DAL)</w:t>
      </w:r>
    </w:p>
    <w:p w14:paraId="4F47810D" w14:textId="77777777" w:rsidR="00573EAF" w:rsidRDefault="00573EAF" w:rsidP="00E0570A">
      <w:pPr>
        <w:pStyle w:val="ListParagraph"/>
        <w:numPr>
          <w:ilvl w:val="0"/>
          <w:numId w:val="19"/>
        </w:numPr>
        <w:rPr>
          <w:lang w:val="ro-RO" w:eastAsia="ko-KR"/>
        </w:rPr>
      </w:pPr>
      <w:r w:rsidRPr="009B34C2">
        <w:rPr>
          <w:b/>
          <w:lang w:val="ro-RO" w:eastAsia="ko-KR"/>
        </w:rPr>
        <w:t>Food Database</w:t>
      </w:r>
      <w:r>
        <w:rPr>
          <w:lang w:val="ro-RO" w:eastAsia="ko-KR"/>
        </w:rPr>
        <w:t xml:space="preserve"> - that is populated from by data gathered from the USDA National Nutrient Database</w:t>
      </w:r>
    </w:p>
    <w:p w14:paraId="052EB1BC" w14:textId="77777777" w:rsidR="00573EAF" w:rsidRDefault="00573EAF" w:rsidP="00E0570A">
      <w:pPr>
        <w:pStyle w:val="ListParagraph"/>
        <w:numPr>
          <w:ilvl w:val="0"/>
          <w:numId w:val="19"/>
        </w:numPr>
        <w:rPr>
          <w:lang w:val="ro-RO" w:eastAsia="ko-KR"/>
        </w:rPr>
      </w:pPr>
      <w:r w:rsidRPr="009B34C2">
        <w:rPr>
          <w:b/>
          <w:lang w:val="ro-RO" w:eastAsia="ko-KR"/>
        </w:rPr>
        <w:t>Food Ontology</w:t>
      </w:r>
      <w:r>
        <w:rPr>
          <w:lang w:val="ro-RO" w:eastAsia="ko-KR"/>
        </w:rPr>
        <w:t xml:space="preserve"> – the ontology model representing the the entire model of the system that is used; the ontology is partially populated by the Food Database</w:t>
      </w:r>
    </w:p>
    <w:p w14:paraId="6B651CE3" w14:textId="77777777" w:rsidR="00573EAF" w:rsidRDefault="00573EAF" w:rsidP="00E0570A">
      <w:pPr>
        <w:pStyle w:val="ListParagraph"/>
        <w:numPr>
          <w:ilvl w:val="0"/>
          <w:numId w:val="19"/>
        </w:numPr>
        <w:rPr>
          <w:lang w:val="ro-RO" w:eastAsia="ko-KR"/>
        </w:rPr>
      </w:pPr>
      <w:r>
        <w:rPr>
          <w:b/>
          <w:lang w:val="ro-RO" w:eastAsia="ko-KR"/>
        </w:rPr>
        <w:t xml:space="preserve">Data Access Layer (DAL) – </w:t>
      </w:r>
      <w:r>
        <w:rPr>
          <w:lang w:val="ro-RO" w:eastAsia="ko-KR"/>
        </w:rPr>
        <w:t>this module provides simplified access to data stored in the ontology (it actually gathers data from the Food Database through the ontology by D2RQ mapping)</w:t>
      </w:r>
    </w:p>
    <w:p w14:paraId="5C309F16" w14:textId="776A00D4" w:rsidR="001E0ADF" w:rsidRDefault="001E0ADF" w:rsidP="00E0570A">
      <w:pPr>
        <w:pStyle w:val="ListParagraph"/>
        <w:numPr>
          <w:ilvl w:val="0"/>
          <w:numId w:val="23"/>
        </w:numPr>
        <w:rPr>
          <w:lang w:val="ro-RO" w:eastAsia="ko-KR"/>
        </w:rPr>
      </w:pPr>
      <w:r>
        <w:rPr>
          <w:b/>
          <w:lang w:val="ro-RO" w:eastAsia="ko-KR"/>
        </w:rPr>
        <w:lastRenderedPageBreak/>
        <w:t>Business Layer</w:t>
      </w:r>
    </w:p>
    <w:p w14:paraId="21121505" w14:textId="77777777" w:rsidR="00573EAF" w:rsidRDefault="00573EAF" w:rsidP="00E0570A">
      <w:pPr>
        <w:pStyle w:val="ListParagraph"/>
        <w:numPr>
          <w:ilvl w:val="0"/>
          <w:numId w:val="19"/>
        </w:numPr>
        <w:rPr>
          <w:lang w:val="ro-RO" w:eastAsia="ko-KR"/>
        </w:rPr>
      </w:pPr>
      <w:r>
        <w:rPr>
          <w:b/>
          <w:lang w:val="ro-RO" w:eastAsia="ko-KR"/>
        </w:rPr>
        <w:t xml:space="preserve">Data Model – </w:t>
      </w:r>
      <w:r>
        <w:rPr>
          <w:lang w:val="ro-RO" w:eastAsia="ko-KR"/>
        </w:rPr>
        <w:t>this module contains the representation of the model implemented for the use and integration in the Cuckoo Search and Honey Bee Mating Optimization algorithm</w:t>
      </w:r>
    </w:p>
    <w:p w14:paraId="4DBD31AA" w14:textId="77777777" w:rsidR="00573EAF" w:rsidRDefault="00573EAF" w:rsidP="00E0570A">
      <w:pPr>
        <w:pStyle w:val="ListParagraph"/>
        <w:numPr>
          <w:ilvl w:val="0"/>
          <w:numId w:val="19"/>
        </w:numPr>
        <w:rPr>
          <w:lang w:val="ro-RO" w:eastAsia="ko-KR"/>
        </w:rPr>
      </w:pPr>
      <w:r>
        <w:rPr>
          <w:b/>
          <w:lang w:val="ro-RO" w:eastAsia="ko-KR"/>
        </w:rPr>
        <w:t xml:space="preserve">Food Ordering Module - </w:t>
      </w:r>
      <w:r>
        <w:rPr>
          <w:lang w:val="ro-RO" w:eastAsia="ko-KR"/>
        </w:rPr>
        <w:t xml:space="preserve"> this module contains both the Cuckoo Search algorithm and the Honey Bee Mating Algorithm as well as heuristics that are applied to hybridize the algorithms; the algorithm runner is a harness for running the algorithm and injecting a configuration setup with adjustable parameters</w:t>
      </w:r>
    </w:p>
    <w:p w14:paraId="38AEAF0A" w14:textId="3C20FCB4" w:rsidR="001E0ADF" w:rsidRDefault="000F17B7" w:rsidP="00E0570A">
      <w:pPr>
        <w:pStyle w:val="ListParagraph"/>
        <w:numPr>
          <w:ilvl w:val="0"/>
          <w:numId w:val="23"/>
        </w:numPr>
        <w:rPr>
          <w:lang w:val="ro-RO" w:eastAsia="ko-KR"/>
        </w:rPr>
      </w:pPr>
      <w:r>
        <w:rPr>
          <w:b/>
          <w:lang w:val="ro-RO" w:eastAsia="ko-KR"/>
        </w:rPr>
        <w:t>Presentation Layer</w:t>
      </w:r>
    </w:p>
    <w:p w14:paraId="6E272038" w14:textId="77777777" w:rsidR="00573EAF" w:rsidRDefault="00573EAF" w:rsidP="00E0570A">
      <w:pPr>
        <w:pStyle w:val="ListParagraph"/>
        <w:numPr>
          <w:ilvl w:val="0"/>
          <w:numId w:val="19"/>
        </w:numPr>
        <w:rPr>
          <w:lang w:val="ro-RO" w:eastAsia="ko-KR"/>
        </w:rPr>
      </w:pPr>
      <w:r>
        <w:rPr>
          <w:b/>
          <w:lang w:val="ro-RO" w:eastAsia="ko-KR"/>
        </w:rPr>
        <w:t xml:space="preserve">Results Data Exporter – </w:t>
      </w:r>
      <w:r>
        <w:rPr>
          <w:lang w:val="ro-RO" w:eastAsia="ko-KR"/>
        </w:rPr>
        <w:t>this module is for exporting results to files in order to offer presentation of statistics and charts for comparison and evaluation</w:t>
      </w:r>
    </w:p>
    <w:p w14:paraId="4EAAC733" w14:textId="5803BECB" w:rsidR="00573EAF" w:rsidRPr="006515C5" w:rsidRDefault="00573EAF" w:rsidP="00E0570A">
      <w:pPr>
        <w:pStyle w:val="ListParagraph"/>
        <w:numPr>
          <w:ilvl w:val="0"/>
          <w:numId w:val="19"/>
        </w:numPr>
        <w:rPr>
          <w:lang w:val="ro-RO" w:eastAsia="ko-KR"/>
        </w:rPr>
      </w:pPr>
      <w:r w:rsidRPr="00712675">
        <w:rPr>
          <w:b/>
          <w:lang w:val="ro-RO" w:eastAsia="ko-KR"/>
        </w:rPr>
        <w:t>Graphical User Interface</w:t>
      </w:r>
      <w:r w:rsidRPr="004B4D77">
        <w:rPr>
          <w:lang w:val="ro-RO" w:eastAsia="ko-KR"/>
        </w:rPr>
        <w:t xml:space="preserve"> </w:t>
      </w:r>
      <w:r w:rsidRPr="00322DD9">
        <w:rPr>
          <w:b/>
          <w:lang w:val="ro-RO" w:eastAsia="ko-KR"/>
        </w:rPr>
        <w:t>(GUI)</w:t>
      </w:r>
      <w:r>
        <w:rPr>
          <w:lang w:val="ro-RO" w:eastAsia="ko-KR"/>
        </w:rPr>
        <w:t xml:space="preserve"> -</w:t>
      </w:r>
      <w:r w:rsidRPr="004B4D77">
        <w:rPr>
          <w:lang w:val="ro-RO" w:eastAsia="ko-KR"/>
        </w:rPr>
        <w:t xml:space="preserve"> for th</w:t>
      </w:r>
      <w:r>
        <w:rPr>
          <w:lang w:val="ro-RO" w:eastAsia="ko-KR"/>
        </w:rPr>
        <w:t xml:space="preserve">e Cuckoo Search algorithm and </w:t>
      </w:r>
      <w:r w:rsidRPr="004B4D77">
        <w:rPr>
          <w:lang w:val="ro-RO" w:eastAsia="ko-KR"/>
        </w:rPr>
        <w:t>for the Honey Bee Mating Optimization designed by my collegue Cristian Prigoana</w:t>
      </w:r>
      <w:r>
        <w:rPr>
          <w:lang w:val="ro-RO" w:eastAsia="ko-KR"/>
        </w:rPr>
        <w:t>; the GUI defers by the different adjustable parameters that are in the configuration panels;</w:t>
      </w:r>
    </w:p>
    <w:p w14:paraId="05D44C01" w14:textId="3C74631C" w:rsidR="00757F2D" w:rsidRDefault="00757F2D" w:rsidP="00757F2D">
      <w:pPr>
        <w:pStyle w:val="Heading3"/>
      </w:pPr>
      <w:bookmarkStart w:id="38" w:name="_Toc422322402"/>
      <w:r>
        <w:t>Class Diagrams</w:t>
      </w:r>
      <w:bookmarkEnd w:id="38"/>
    </w:p>
    <w:p w14:paraId="0CBF022F" w14:textId="3AB02606" w:rsidR="004803A8" w:rsidRDefault="004803A8" w:rsidP="004803A8">
      <w:pPr>
        <w:rPr>
          <w:lang w:val="ro-RO" w:eastAsia="ko-KR"/>
        </w:rPr>
      </w:pPr>
      <w:r>
        <w:rPr>
          <w:lang w:val="ro-RO" w:eastAsia="ko-KR"/>
        </w:rPr>
        <w:t>In this section the main diagrams of most relevant classes will be presented. The following section will included:</w:t>
      </w:r>
    </w:p>
    <w:p w14:paraId="0B93A867" w14:textId="4BF91A27" w:rsidR="004803A8" w:rsidRDefault="004803A8" w:rsidP="00E0570A">
      <w:pPr>
        <w:pStyle w:val="ListParagraph"/>
        <w:numPr>
          <w:ilvl w:val="0"/>
          <w:numId w:val="26"/>
        </w:numPr>
        <w:rPr>
          <w:lang w:val="ro-RO" w:eastAsia="ko-KR"/>
        </w:rPr>
      </w:pPr>
      <w:r>
        <w:rPr>
          <w:lang w:val="ro-RO" w:eastAsia="ko-KR"/>
        </w:rPr>
        <w:t>Class diagram of the Brood Improver Package</w:t>
      </w:r>
    </w:p>
    <w:p w14:paraId="459A4FED" w14:textId="650AD107" w:rsidR="004803A8" w:rsidRDefault="004803A8" w:rsidP="00E0570A">
      <w:pPr>
        <w:pStyle w:val="ListParagraph"/>
        <w:numPr>
          <w:ilvl w:val="0"/>
          <w:numId w:val="26"/>
        </w:numPr>
        <w:rPr>
          <w:lang w:val="ro-RO" w:eastAsia="ko-KR"/>
        </w:rPr>
      </w:pPr>
      <w:r>
        <w:rPr>
          <w:lang w:val="ro-RO" w:eastAsia="ko-KR"/>
        </w:rPr>
        <w:t>Class diagram of the Model Package</w:t>
      </w:r>
    </w:p>
    <w:p w14:paraId="4D441B5D" w14:textId="77777777" w:rsidR="000F17B7" w:rsidRPr="000F17B7" w:rsidRDefault="004803A8" w:rsidP="00E0570A">
      <w:pPr>
        <w:pStyle w:val="ListParagraph"/>
        <w:numPr>
          <w:ilvl w:val="0"/>
          <w:numId w:val="26"/>
        </w:numPr>
      </w:pPr>
      <w:r>
        <w:rPr>
          <w:lang w:val="ro-RO" w:eastAsia="ko-KR"/>
        </w:rPr>
        <w:t>Class diagram of the Algorithm package</w:t>
      </w:r>
    </w:p>
    <w:p w14:paraId="73C682F7" w14:textId="48DA9314" w:rsidR="00ED44B1" w:rsidRDefault="009C28FC" w:rsidP="00C7305E">
      <w:pPr>
        <w:pStyle w:val="Heading4"/>
      </w:pPr>
      <w:r>
        <w:t>Brood Improver Package</w:t>
      </w:r>
    </w:p>
    <w:p w14:paraId="4B555AEA" w14:textId="549BD93E" w:rsidR="00C7305E" w:rsidRDefault="00E076D6" w:rsidP="00C7305E">
      <w:pPr>
        <w:rPr>
          <w:lang w:val="ro-RO" w:eastAsia="ko-KR"/>
        </w:rPr>
      </w:pPr>
      <w:r>
        <w:rPr>
          <w:lang w:val="ro-RO" w:eastAsia="ko-KR"/>
        </w:rPr>
        <w:t xml:space="preserve">The Brood Improver package class diagram is presented in Figure 6-9. As seen in the diagram there are three main solution improver heuristics: </w:t>
      </w:r>
      <w:r>
        <w:rPr>
          <w:i/>
          <w:lang w:val="ro-RO" w:eastAsia="ko-KR"/>
        </w:rPr>
        <w:t xml:space="preserve">SimulatedAnnealingBroodImprover, TabuSearchBroodImprover </w:t>
      </w:r>
      <w:r>
        <w:rPr>
          <w:lang w:val="ro-RO" w:eastAsia="ko-KR"/>
        </w:rPr>
        <w:t xml:space="preserve">and </w:t>
      </w:r>
      <w:r>
        <w:rPr>
          <w:i/>
          <w:lang w:val="ro-RO" w:eastAsia="ko-KR"/>
        </w:rPr>
        <w:t xml:space="preserve"> HillClimbingBroodImprover. </w:t>
      </w:r>
      <w:r>
        <w:rPr>
          <w:lang w:val="ro-RO" w:eastAsia="ko-KR"/>
        </w:rPr>
        <w:t xml:space="preserve">These heuristics implement the </w:t>
      </w:r>
      <w:r>
        <w:rPr>
          <w:i/>
          <w:lang w:val="ro-RO" w:eastAsia="ko-KR"/>
        </w:rPr>
        <w:t>BroodImproverAlgorithm</w:t>
      </w:r>
      <w:r>
        <w:rPr>
          <w:lang w:val="ro-RO" w:eastAsia="ko-KR"/>
        </w:rPr>
        <w:t xml:space="preserve"> class which has only one functionality and that is to apply „improve” to a solution, and this will </w:t>
      </w:r>
      <w:r w:rsidR="00021756">
        <w:rPr>
          <w:lang w:val="ro-RO" w:eastAsia="ko-KR"/>
        </w:rPr>
        <w:t>basically take the solution from the parameter and apply the certain heuristic process implemented in the heuristics and obtain a better overall result.</w:t>
      </w:r>
    </w:p>
    <w:p w14:paraId="59AD46A5" w14:textId="1D5D54BE" w:rsidR="00796389" w:rsidRPr="00C7305E" w:rsidRDefault="00796389" w:rsidP="00C7305E">
      <w:pPr>
        <w:rPr>
          <w:lang w:val="ro-RO" w:eastAsia="ko-KR"/>
        </w:rPr>
      </w:pPr>
      <w:r>
        <w:rPr>
          <w:lang w:val="ro-RO" w:eastAsia="ko-KR"/>
        </w:rPr>
        <w:t xml:space="preserve">Configurations are available for each heuristic in order to adjust the parameter for the purpose of calibrating and improving the heuristic. These heuristics can run in parallel with the help of the </w:t>
      </w:r>
      <w:r>
        <w:rPr>
          <w:i/>
          <w:lang w:val="ro-RO" w:eastAsia="ko-KR"/>
        </w:rPr>
        <w:t>Partition</w:t>
      </w:r>
      <w:r>
        <w:rPr>
          <w:lang w:val="ro-RO" w:eastAsia="ko-KR"/>
        </w:rPr>
        <w:t xml:space="preserve"> class</w:t>
      </w:r>
      <w:r w:rsidR="00631D18">
        <w:rPr>
          <w:lang w:val="ro-RO" w:eastAsia="ko-KR"/>
        </w:rPr>
        <w:t xml:space="preserve"> and the number of threads can also be adjusted. The class already has an implicit value howeever this must be adjusted according to the system’s specifications. At the end of the parallel run, the solutions are joined and certain solutions are selected.</w:t>
      </w:r>
    </w:p>
    <w:p w14:paraId="37DD7800" w14:textId="77777777" w:rsidR="006515C5" w:rsidRDefault="006515C5" w:rsidP="006515C5">
      <w:pPr>
        <w:keepNext/>
      </w:pPr>
      <w:r>
        <w:rPr>
          <w:noProof/>
          <w:lang w:eastAsia="en-US"/>
        </w:rPr>
        <w:lastRenderedPageBreak/>
        <w:drawing>
          <wp:inline distT="0" distB="0" distL="0" distR="0" wp14:anchorId="4D64497F" wp14:editId="1B64646E">
            <wp:extent cx="4210050" cy="409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10050" cy="4095750"/>
                    </a:xfrm>
                    <a:prstGeom prst="rect">
                      <a:avLst/>
                    </a:prstGeom>
                  </pic:spPr>
                </pic:pic>
              </a:graphicData>
            </a:graphic>
          </wp:inline>
        </w:drawing>
      </w:r>
    </w:p>
    <w:p w14:paraId="1228B271" w14:textId="5F1EEB5B" w:rsidR="006515C5" w:rsidRDefault="006515C5" w:rsidP="006515C5">
      <w:pPr>
        <w:pStyle w:val="Caption"/>
      </w:pPr>
      <w:r>
        <w:t>Figure 6-9. Class diagram of Brood Improver Package</w:t>
      </w:r>
    </w:p>
    <w:p w14:paraId="4911E164" w14:textId="24E54FE4" w:rsidR="00051C56" w:rsidRPr="00051C56" w:rsidRDefault="00051C56" w:rsidP="00051C56">
      <w:pPr>
        <w:rPr>
          <w:lang w:val="ro-RO" w:eastAsia="ko-KR"/>
        </w:rPr>
      </w:pPr>
    </w:p>
    <w:p w14:paraId="5D4CE6BE" w14:textId="44120DAA" w:rsidR="009047B3" w:rsidRDefault="00051C56" w:rsidP="00051C56">
      <w:pPr>
        <w:pStyle w:val="Heading4"/>
      </w:pPr>
      <w:r>
        <w:t xml:space="preserve">Model Package </w:t>
      </w:r>
    </w:p>
    <w:p w14:paraId="34FC09D5" w14:textId="29144D43" w:rsidR="00051C56" w:rsidRDefault="00051C56" w:rsidP="00051C56">
      <w:pPr>
        <w:rPr>
          <w:lang w:val="ro-RO" w:eastAsia="ko-KR"/>
        </w:rPr>
      </w:pPr>
      <w:r>
        <w:rPr>
          <w:lang w:val="ro-RO" w:eastAsia="ko-KR"/>
        </w:rPr>
        <w:t>The model package is inspired from the model that has been designed for the MySQL database and the ontology.</w:t>
      </w:r>
    </w:p>
    <w:p w14:paraId="7AD3C407" w14:textId="407DD077" w:rsidR="00051C56" w:rsidRDefault="00051C56" w:rsidP="00051C56">
      <w:pPr>
        <w:rPr>
          <w:lang w:val="ro-RO" w:eastAsia="ko-KR"/>
        </w:rPr>
      </w:pPr>
      <w:r>
        <w:rPr>
          <w:lang w:val="ro-RO" w:eastAsia="ko-KR"/>
        </w:rPr>
        <w:t xml:space="preserve">The </w:t>
      </w:r>
      <w:r>
        <w:rPr>
          <w:i/>
          <w:lang w:val="ro-RO" w:eastAsia="ko-KR"/>
        </w:rPr>
        <w:t>FoodNutrients</w:t>
      </w:r>
      <w:r>
        <w:rPr>
          <w:lang w:val="ro-RO" w:eastAsia="ko-KR"/>
        </w:rPr>
        <w:t xml:space="preserve"> class contains all the nutrient information that is used in this context, and each class of the model inherit this class because the nutritional values are computed from the construction of each model bottom up.</w:t>
      </w:r>
    </w:p>
    <w:p w14:paraId="1FB6BD03" w14:textId="74B4338C" w:rsidR="00051C56" w:rsidRDefault="00051C56" w:rsidP="00051C56">
      <w:pPr>
        <w:rPr>
          <w:lang w:val="ro-RO" w:eastAsia="ko-KR"/>
        </w:rPr>
      </w:pPr>
      <w:r>
        <w:rPr>
          <w:lang w:val="ro-RO" w:eastAsia="ko-KR"/>
        </w:rPr>
        <w:t>The entities are hierarchically constructed, as already explained in previous subchapters.</w:t>
      </w:r>
    </w:p>
    <w:p w14:paraId="045CBC65" w14:textId="1DD93D65" w:rsidR="00051C56" w:rsidRDefault="00051C56" w:rsidP="00051C56">
      <w:pPr>
        <w:rPr>
          <w:lang w:val="ro-RO" w:eastAsia="ko-KR"/>
        </w:rPr>
      </w:pPr>
      <w:r>
        <w:rPr>
          <w:lang w:val="ro-RO" w:eastAsia="ko-KR"/>
        </w:rPr>
        <w:t xml:space="preserve">The </w:t>
      </w:r>
      <w:r>
        <w:rPr>
          <w:i/>
          <w:lang w:val="ro-RO" w:eastAsia="ko-KR"/>
        </w:rPr>
        <w:t xml:space="preserve">Recipe </w:t>
      </w:r>
      <w:r>
        <w:rPr>
          <w:lang w:val="ro-RO" w:eastAsia="ko-KR"/>
        </w:rPr>
        <w:t xml:space="preserve">class is contained by the </w:t>
      </w:r>
      <w:r>
        <w:rPr>
          <w:i/>
          <w:lang w:val="ro-RO" w:eastAsia="ko-KR"/>
        </w:rPr>
        <w:t xml:space="preserve">Dish </w:t>
      </w:r>
      <w:r>
        <w:rPr>
          <w:lang w:val="ro-RO" w:eastAsia="ko-KR"/>
        </w:rPr>
        <w:t xml:space="preserve">class. This mapping is one to one, thus each dish will have one recipe. The </w:t>
      </w:r>
      <w:r>
        <w:rPr>
          <w:i/>
          <w:lang w:val="ro-RO" w:eastAsia="ko-KR"/>
        </w:rPr>
        <w:t xml:space="preserve">Dish </w:t>
      </w:r>
      <w:r>
        <w:rPr>
          <w:lang w:val="ro-RO" w:eastAsia="ko-KR"/>
        </w:rPr>
        <w:t xml:space="preserve">class used by the </w:t>
      </w:r>
      <w:r>
        <w:rPr>
          <w:i/>
          <w:lang w:val="ro-RO" w:eastAsia="ko-KR"/>
        </w:rPr>
        <w:t>MealVariant</w:t>
      </w:r>
      <w:r>
        <w:rPr>
          <w:lang w:val="ro-RO" w:eastAsia="ko-KR"/>
        </w:rPr>
        <w:t xml:space="preserve"> class. This class represents a meal of the day and has one, two or three dishes depending on the meal type.</w:t>
      </w:r>
    </w:p>
    <w:p w14:paraId="5AFC586D" w14:textId="35D59E1B" w:rsidR="00051C56" w:rsidRDefault="00051C56" w:rsidP="00051C56">
      <w:pPr>
        <w:ind w:firstLine="0"/>
        <w:rPr>
          <w:lang w:val="ro-RO" w:eastAsia="ko-KR"/>
        </w:rPr>
      </w:pPr>
      <w:r>
        <w:rPr>
          <w:i/>
          <w:lang w:val="ro-RO" w:eastAsia="ko-KR"/>
        </w:rPr>
        <w:t xml:space="preserve">Menu </w:t>
      </w:r>
      <w:r>
        <w:rPr>
          <w:lang w:val="ro-RO" w:eastAsia="ko-KR"/>
        </w:rPr>
        <w:t xml:space="preserve">class contains 5 </w:t>
      </w:r>
      <w:r>
        <w:rPr>
          <w:i/>
          <w:lang w:val="ro-RO" w:eastAsia="ko-KR"/>
        </w:rPr>
        <w:t>MealVariant</w:t>
      </w:r>
      <w:r>
        <w:rPr>
          <w:lang w:val="ro-RO" w:eastAsia="ko-KR"/>
        </w:rPr>
        <w:t xml:space="preserve"> classes and it stands for the day’s meals which are breakfast, lunch, dinner and two snacks.</w:t>
      </w:r>
    </w:p>
    <w:p w14:paraId="267CDAE3" w14:textId="758C8807" w:rsidR="00C57CC3" w:rsidRDefault="00C57CC3" w:rsidP="00C57CC3">
      <w:pPr>
        <w:pStyle w:val="Heading4"/>
      </w:pPr>
      <w:r>
        <w:t>Algorithm Package</w:t>
      </w:r>
    </w:p>
    <w:p w14:paraId="17C82DAA" w14:textId="4349A7C2" w:rsidR="00C57CC3" w:rsidRDefault="00E37344" w:rsidP="00C57CC3">
      <w:pPr>
        <w:rPr>
          <w:lang w:val="ro-RO" w:eastAsia="ko-KR"/>
        </w:rPr>
      </w:pPr>
      <w:r>
        <w:rPr>
          <w:lang w:val="ro-RO" w:eastAsia="ko-KR"/>
        </w:rPr>
        <w:t xml:space="preserve">The Algorithm Package can be seen in Figure 6-11. </w:t>
      </w:r>
      <w:r w:rsidR="00C57CC3">
        <w:rPr>
          <w:lang w:val="ro-RO" w:eastAsia="ko-KR"/>
        </w:rPr>
        <w:t xml:space="preserve">This package hold the two algorithm developed in this project. It can be seen that there is a </w:t>
      </w:r>
      <w:r w:rsidR="00C57CC3">
        <w:rPr>
          <w:i/>
          <w:lang w:val="ro-RO" w:eastAsia="ko-KR"/>
        </w:rPr>
        <w:t>MainAlgorithm</w:t>
      </w:r>
      <w:r w:rsidR="00C57CC3">
        <w:rPr>
          <w:lang w:val="ro-RO" w:eastAsia="ko-KR"/>
        </w:rPr>
        <w:t xml:space="preserve"> class for enforcing OOP principles and each algorithm uses </w:t>
      </w:r>
      <w:r w:rsidR="00C57CC3">
        <w:rPr>
          <w:i/>
          <w:lang w:val="ro-RO" w:eastAsia="ko-KR"/>
        </w:rPr>
        <w:t>BroodImprover</w:t>
      </w:r>
      <w:r w:rsidR="00C57CC3">
        <w:rPr>
          <w:lang w:val="ro-RO" w:eastAsia="ko-KR"/>
        </w:rPr>
        <w:t xml:space="preserve"> as well as extensive use of the model for performing a run.</w:t>
      </w:r>
    </w:p>
    <w:p w14:paraId="3D7FAE0A" w14:textId="77777777" w:rsidR="00E37344" w:rsidRPr="00C57CC3" w:rsidRDefault="00E37344" w:rsidP="00C57CC3">
      <w:pPr>
        <w:rPr>
          <w:lang w:val="ro-RO" w:eastAsia="ko-KR"/>
        </w:rPr>
      </w:pPr>
    </w:p>
    <w:p w14:paraId="411828A9" w14:textId="77777777" w:rsidR="009047B3" w:rsidRDefault="009047B3" w:rsidP="009047B3">
      <w:pPr>
        <w:keepNext/>
      </w:pPr>
      <w:r w:rsidRPr="009047B3">
        <w:rPr>
          <w:noProof/>
          <w:lang w:eastAsia="en-US"/>
        </w:rPr>
        <w:drawing>
          <wp:inline distT="0" distB="0" distL="0" distR="0" wp14:anchorId="006E1040" wp14:editId="2D20E198">
            <wp:extent cx="5486400" cy="7258231"/>
            <wp:effectExtent l="0" t="0" r="0" b="0"/>
            <wp:docPr id="26" name="Picture 26" descr="C:\Users\tiberiu\Desktop\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beriu\Desktop\ClassDiagram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7258231"/>
                    </a:xfrm>
                    <a:prstGeom prst="rect">
                      <a:avLst/>
                    </a:prstGeom>
                    <a:noFill/>
                    <a:ln>
                      <a:noFill/>
                    </a:ln>
                  </pic:spPr>
                </pic:pic>
              </a:graphicData>
            </a:graphic>
          </wp:inline>
        </w:drawing>
      </w:r>
    </w:p>
    <w:p w14:paraId="56DC9F94" w14:textId="44F346A1" w:rsidR="009047B3" w:rsidRDefault="009047B3" w:rsidP="009047B3">
      <w:pPr>
        <w:pStyle w:val="Caption"/>
      </w:pPr>
      <w:r>
        <w:t>Figure 6-</w:t>
      </w:r>
      <w:r w:rsidR="005C1808">
        <w:t>10</w:t>
      </w:r>
      <w:r>
        <w:t>. Diagram of the model of the system</w:t>
      </w:r>
    </w:p>
    <w:p w14:paraId="6C33E3F1" w14:textId="77777777" w:rsidR="00A747C6" w:rsidRDefault="00A747C6" w:rsidP="00A747C6">
      <w:pPr>
        <w:keepNext/>
        <w:jc w:val="center"/>
      </w:pPr>
      <w:r>
        <w:rPr>
          <w:noProof/>
          <w:lang w:eastAsia="en-US"/>
        </w:rPr>
        <w:lastRenderedPageBreak/>
        <w:drawing>
          <wp:inline distT="0" distB="0" distL="0" distR="0" wp14:anchorId="7EF38642" wp14:editId="5F72A0F0">
            <wp:extent cx="3552825" cy="3638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52825" cy="3638550"/>
                    </a:xfrm>
                    <a:prstGeom prst="rect">
                      <a:avLst/>
                    </a:prstGeom>
                  </pic:spPr>
                </pic:pic>
              </a:graphicData>
            </a:graphic>
          </wp:inline>
        </w:drawing>
      </w:r>
    </w:p>
    <w:p w14:paraId="3230C36B" w14:textId="43D62807" w:rsidR="00A747C6" w:rsidRDefault="00A747C6" w:rsidP="00A747C6">
      <w:pPr>
        <w:pStyle w:val="Caption"/>
      </w:pPr>
      <w:r>
        <w:t>Figure 6-11. Class diagram of Algorithm package</w:t>
      </w:r>
    </w:p>
    <w:p w14:paraId="494BE40A" w14:textId="6341BE71" w:rsidR="00A747C6" w:rsidRPr="00A747C6" w:rsidRDefault="00A747C6" w:rsidP="00A747C6">
      <w:pPr>
        <w:jc w:val="center"/>
        <w:rPr>
          <w:lang w:val="ro-RO" w:eastAsia="ko-KR"/>
        </w:rPr>
      </w:pPr>
    </w:p>
    <w:p w14:paraId="0FF72894" w14:textId="4EF250F2" w:rsidR="009047B3" w:rsidRPr="009047B3" w:rsidRDefault="009047B3" w:rsidP="009047B3">
      <w:pPr>
        <w:rPr>
          <w:lang w:val="ro-RO" w:eastAsia="ko-KR"/>
        </w:rPr>
      </w:pPr>
    </w:p>
    <w:p w14:paraId="4DB18FCC" w14:textId="739F0DB3" w:rsidR="006515C5" w:rsidRPr="006515C5" w:rsidRDefault="006515C5" w:rsidP="006515C5">
      <w:pPr>
        <w:rPr>
          <w:lang w:val="ro-RO" w:eastAsia="ko-KR"/>
        </w:rPr>
      </w:pPr>
    </w:p>
    <w:p w14:paraId="6290A768" w14:textId="7812B1ED" w:rsidR="003A3768" w:rsidRDefault="003A3768" w:rsidP="003A3768">
      <w:pPr>
        <w:pStyle w:val="Heading2"/>
        <w:rPr>
          <w:lang w:val="ro-RO"/>
        </w:rPr>
      </w:pPr>
      <w:bookmarkStart w:id="39" w:name="_Toc422322403"/>
      <w:r>
        <w:rPr>
          <w:lang w:val="ro-RO"/>
        </w:rPr>
        <w:t>Implementation Details</w:t>
      </w:r>
      <w:bookmarkEnd w:id="39"/>
    </w:p>
    <w:p w14:paraId="47F5CF44" w14:textId="3C1D51A0" w:rsidR="00926B61" w:rsidRDefault="00926B61" w:rsidP="00926B61">
      <w:pPr>
        <w:pStyle w:val="Heading3"/>
      </w:pPr>
      <w:bookmarkStart w:id="40" w:name="_Toc422322404"/>
      <w:r>
        <w:t>Tools and Technologies</w:t>
      </w:r>
      <w:bookmarkEnd w:id="40"/>
    </w:p>
    <w:p w14:paraId="3866DEE0" w14:textId="3C7E1125" w:rsidR="00A357D8" w:rsidRDefault="00A357D8" w:rsidP="00A357D8">
      <w:pPr>
        <w:rPr>
          <w:lang w:val="ro-RO" w:eastAsia="ko-KR"/>
        </w:rPr>
      </w:pPr>
      <w:r>
        <w:rPr>
          <w:lang w:val="ro-RO" w:eastAsia="ko-KR"/>
        </w:rPr>
        <w:t>For the implementation of this application the following tools and technologies have been used:</w:t>
      </w:r>
    </w:p>
    <w:p w14:paraId="5D8117E2" w14:textId="58BAF179" w:rsidR="00A357D8" w:rsidRPr="00A357D8" w:rsidRDefault="001A46A8" w:rsidP="00E0570A">
      <w:pPr>
        <w:pStyle w:val="ListParagraph"/>
        <w:numPr>
          <w:ilvl w:val="0"/>
          <w:numId w:val="24"/>
        </w:numPr>
        <w:rPr>
          <w:lang w:val="ro-RO" w:eastAsia="ko-KR"/>
        </w:rPr>
      </w:pPr>
      <w:r>
        <w:t>Protégé – is a tool</w:t>
      </w:r>
      <w:r w:rsidR="00A357D8">
        <w:t xml:space="preserve"> that contains a large set of modelling structures that help the development, visualization and processing of ontologies. It is a free, open source ontology editor and knowledge acquisition system.</w:t>
      </w:r>
    </w:p>
    <w:p w14:paraId="6A8EEDD2" w14:textId="610121DB" w:rsidR="00A357D8" w:rsidRPr="00A357D8" w:rsidRDefault="00A357D8" w:rsidP="00E0570A">
      <w:pPr>
        <w:pStyle w:val="ListParagraph"/>
        <w:numPr>
          <w:ilvl w:val="0"/>
          <w:numId w:val="24"/>
        </w:numPr>
        <w:rPr>
          <w:lang w:val="ro-RO" w:eastAsia="ko-KR"/>
        </w:rPr>
      </w:pPr>
      <w:r>
        <w:t>MySQL</w:t>
      </w:r>
      <w:r w:rsidR="001A46A8">
        <w:t xml:space="preserve"> – is a relational database management system (RDBMS) and I have used this together with the MySQL Workbench which is the graphic tool that MySQL community offers</w:t>
      </w:r>
    </w:p>
    <w:p w14:paraId="08468C8D" w14:textId="64027FD9" w:rsidR="00A357D8" w:rsidRPr="00A357D8" w:rsidRDefault="00A357D8" w:rsidP="00E0570A">
      <w:pPr>
        <w:pStyle w:val="ListParagraph"/>
        <w:numPr>
          <w:ilvl w:val="0"/>
          <w:numId w:val="24"/>
        </w:numPr>
        <w:rPr>
          <w:lang w:val="ro-RO" w:eastAsia="ko-KR"/>
        </w:rPr>
      </w:pPr>
      <w:r>
        <w:t>Eclipse</w:t>
      </w:r>
      <w:r w:rsidR="0083268F">
        <w:t xml:space="preserve"> – is an integrated development environment (IDE) that contains a base workspace and an extensible plug-in system for customizing the environment</w:t>
      </w:r>
    </w:p>
    <w:p w14:paraId="03818206" w14:textId="66E8DB13" w:rsidR="00A357D8" w:rsidRPr="00A357D8" w:rsidRDefault="00A357D8" w:rsidP="00E0570A">
      <w:pPr>
        <w:pStyle w:val="ListParagraph"/>
        <w:numPr>
          <w:ilvl w:val="0"/>
          <w:numId w:val="24"/>
        </w:numPr>
        <w:rPr>
          <w:lang w:val="ro-RO" w:eastAsia="ko-KR"/>
        </w:rPr>
      </w:pPr>
      <w:r>
        <w:t>D2RQ</w:t>
      </w:r>
      <w:r w:rsidR="0083268F">
        <w:t xml:space="preserve"> – the D2RQ platform is a system for accessing relational databases as virtual, read-only RDF graphs. I have used this to map the MySQL database with the ontology</w:t>
      </w:r>
    </w:p>
    <w:p w14:paraId="140A135C" w14:textId="085EE0FB" w:rsidR="00A357D8" w:rsidRPr="00783278" w:rsidRDefault="00A357D8" w:rsidP="00E0570A">
      <w:pPr>
        <w:pStyle w:val="ListParagraph"/>
        <w:numPr>
          <w:ilvl w:val="0"/>
          <w:numId w:val="24"/>
        </w:numPr>
        <w:rPr>
          <w:lang w:val="ro-RO" w:eastAsia="ko-KR"/>
        </w:rPr>
      </w:pPr>
      <w:r>
        <w:t>StarUML</w:t>
      </w:r>
      <w:r w:rsidR="001F4C56">
        <w:t xml:space="preserve"> –is a tool used for creating UML diagrams; by the help of this different types of diagrams can be accomplished</w:t>
      </w:r>
    </w:p>
    <w:p w14:paraId="5667752B" w14:textId="23AD6571" w:rsidR="00783278" w:rsidRPr="00783278" w:rsidRDefault="00783278" w:rsidP="00E0570A">
      <w:pPr>
        <w:pStyle w:val="ListParagraph"/>
        <w:numPr>
          <w:ilvl w:val="0"/>
          <w:numId w:val="24"/>
        </w:numPr>
        <w:rPr>
          <w:lang w:val="ro-RO" w:eastAsia="ko-KR"/>
        </w:rPr>
      </w:pPr>
      <w:r>
        <w:lastRenderedPageBreak/>
        <w:t>Gliffy – is an online tool for creating UML diagrams; by the help of this different types of diagrams can be accomplished</w:t>
      </w:r>
    </w:p>
    <w:p w14:paraId="3C095603" w14:textId="734AD3DC" w:rsidR="00A357D8" w:rsidRPr="00A357D8" w:rsidRDefault="00A357D8" w:rsidP="00E0570A">
      <w:pPr>
        <w:pStyle w:val="ListParagraph"/>
        <w:numPr>
          <w:ilvl w:val="0"/>
          <w:numId w:val="24"/>
        </w:numPr>
        <w:rPr>
          <w:lang w:val="ro-RO" w:eastAsia="ko-KR"/>
        </w:rPr>
      </w:pPr>
      <w:r>
        <w:t>GitHub</w:t>
      </w:r>
      <w:r w:rsidR="00783278">
        <w:t xml:space="preserve"> – is a web-based Git repository hosting service, which offers distributed revision control and source code management</w:t>
      </w:r>
    </w:p>
    <w:p w14:paraId="53BEBFB2" w14:textId="61E87F91" w:rsidR="007B19E6" w:rsidRPr="007B19E6" w:rsidRDefault="007B19E6" w:rsidP="007B19E6">
      <w:pPr>
        <w:pStyle w:val="Heading3"/>
      </w:pPr>
      <w:bookmarkStart w:id="41" w:name="_Toc422322405"/>
      <w:r>
        <w:t>Code Sequences</w:t>
      </w:r>
      <w:bookmarkEnd w:id="41"/>
    </w:p>
    <w:p w14:paraId="34DDC335" w14:textId="63B63F48" w:rsidR="00442343" w:rsidRDefault="007603B6" w:rsidP="007603B6">
      <w:pPr>
        <w:pStyle w:val="Heading4"/>
      </w:pPr>
      <w:r>
        <w:t>D2RQ Ontology mapping</w:t>
      </w:r>
    </w:p>
    <w:p w14:paraId="58241FC2" w14:textId="31A6BF84" w:rsidR="00303898" w:rsidRDefault="00303898" w:rsidP="00303898">
      <w:pPr>
        <w:rPr>
          <w:lang w:val="ro-RO" w:eastAsia="ko-KR"/>
        </w:rPr>
      </w:pPr>
      <w:r>
        <w:rPr>
          <w:lang w:val="ro-RO" w:eastAsia="ko-KR"/>
        </w:rPr>
        <w:t>The file foodprovider2.ttl from the local path:</w:t>
      </w:r>
      <w:r w:rsidRPr="00303898">
        <w:t xml:space="preserve"> </w:t>
      </w:r>
      <w:r>
        <w:t xml:space="preserve"> ‘</w:t>
      </w:r>
      <w:r w:rsidRPr="00303898">
        <w:rPr>
          <w:lang w:val="ro-RO" w:eastAsia="ko-KR"/>
        </w:rPr>
        <w:t>src/m</w:t>
      </w:r>
      <w:r>
        <w:rPr>
          <w:lang w:val="ro-RO" w:eastAsia="ko-KR"/>
        </w:rPr>
        <w:t>ain/resources/ontology’ contains the mapping of all the database entities to ontology entities.</w:t>
      </w:r>
      <w:r w:rsidR="008964EE">
        <w:rPr>
          <w:lang w:val="ro-RO" w:eastAsia="ko-KR"/>
        </w:rPr>
        <w:t xml:space="preserve"> Example of script snippets are presented bellow.</w:t>
      </w:r>
    </w:p>
    <w:p w14:paraId="27639062" w14:textId="696B3BEC" w:rsidR="008964EE" w:rsidRDefault="008964EE" w:rsidP="00C01FD7">
      <w:pPr>
        <w:ind w:firstLine="0"/>
        <w:rPr>
          <w:lang w:val="ro-RO" w:eastAsia="ko-KR"/>
        </w:rPr>
      </w:pPr>
    </w:p>
    <w:p w14:paraId="65D92BA3" w14:textId="77777777" w:rsidR="00C01FD7" w:rsidRDefault="00C01FD7" w:rsidP="00C01FD7">
      <w:pPr>
        <w:keepNext/>
        <w:ind w:firstLine="0"/>
      </w:pPr>
      <w:r>
        <w:rPr>
          <w:noProof/>
          <w:lang w:eastAsia="en-US"/>
        </w:rPr>
        <w:drawing>
          <wp:inline distT="0" distB="0" distL="0" distR="0" wp14:anchorId="4DA157BD" wp14:editId="60F82119">
            <wp:extent cx="5486400" cy="4149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4149725"/>
                    </a:xfrm>
                    <a:prstGeom prst="rect">
                      <a:avLst/>
                    </a:prstGeom>
                  </pic:spPr>
                </pic:pic>
              </a:graphicData>
            </a:graphic>
          </wp:inline>
        </w:drawing>
      </w:r>
    </w:p>
    <w:p w14:paraId="20B926D7" w14:textId="1649F508" w:rsidR="00C01FD7" w:rsidRPr="00303898" w:rsidRDefault="00C01FD7" w:rsidP="00C01FD7">
      <w:pPr>
        <w:pStyle w:val="Caption"/>
        <w:jc w:val="both"/>
      </w:pPr>
      <w:r>
        <w:t>Figre 6-</w:t>
      </w:r>
      <w:r w:rsidR="005C1808">
        <w:t>12</w:t>
      </w:r>
      <w:r>
        <w:t>. D2RQ mapping snippet of recipe entity</w:t>
      </w:r>
    </w:p>
    <w:p w14:paraId="3A96A4CA" w14:textId="77777777" w:rsidR="00442343" w:rsidRPr="00642D70" w:rsidRDefault="00442343"/>
    <w:p w14:paraId="403CBFBC" w14:textId="77777777" w:rsidR="00442343" w:rsidRDefault="00442343"/>
    <w:p w14:paraId="51E6BE2D" w14:textId="77777777" w:rsidR="00C01FD7" w:rsidRDefault="00C01FD7"/>
    <w:p w14:paraId="4C5DBD15" w14:textId="77777777" w:rsidR="00C01FD7" w:rsidRDefault="00C01FD7" w:rsidP="00C01FD7">
      <w:pPr>
        <w:keepNext/>
        <w:ind w:firstLine="0"/>
      </w:pPr>
      <w:r>
        <w:rPr>
          <w:noProof/>
          <w:lang w:eastAsia="en-US"/>
        </w:rPr>
        <w:lastRenderedPageBreak/>
        <w:drawing>
          <wp:inline distT="0" distB="0" distL="0" distR="0" wp14:anchorId="1CD76ACF" wp14:editId="20D17DAA">
            <wp:extent cx="5486400" cy="2548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548890"/>
                    </a:xfrm>
                    <a:prstGeom prst="rect">
                      <a:avLst/>
                    </a:prstGeom>
                  </pic:spPr>
                </pic:pic>
              </a:graphicData>
            </a:graphic>
          </wp:inline>
        </w:drawing>
      </w:r>
    </w:p>
    <w:p w14:paraId="32F672A0" w14:textId="63C2D1D5" w:rsidR="00C01FD7" w:rsidRDefault="00E4740E" w:rsidP="00C01FD7">
      <w:pPr>
        <w:pStyle w:val="Caption"/>
      </w:pPr>
      <w:r>
        <w:t>Figure 6-1</w:t>
      </w:r>
      <w:r w:rsidR="005C1808">
        <w:t>3</w:t>
      </w:r>
      <w:r w:rsidR="00C01FD7">
        <w:t>. D2RQ mapping snippet of Meal _Type entity</w:t>
      </w:r>
    </w:p>
    <w:p w14:paraId="328A4234" w14:textId="77777777" w:rsidR="00B13AC3" w:rsidRPr="00B13AC3" w:rsidRDefault="00B13AC3" w:rsidP="00B13AC3">
      <w:pPr>
        <w:rPr>
          <w:lang w:val="ro-RO" w:eastAsia="ko-KR"/>
        </w:rPr>
      </w:pPr>
    </w:p>
    <w:p w14:paraId="7CD5A654" w14:textId="4A65B643" w:rsidR="002533B6" w:rsidRDefault="0033248F" w:rsidP="0033248F">
      <w:pPr>
        <w:pStyle w:val="Heading4"/>
      </w:pPr>
      <w:r>
        <w:t>Solution Crossover Method</w:t>
      </w:r>
    </w:p>
    <w:p w14:paraId="53143C9A" w14:textId="20E3C939" w:rsidR="0033248F" w:rsidRDefault="00111F4F" w:rsidP="00111F4F">
      <w:pPr>
        <w:ind w:left="720" w:firstLine="0"/>
        <w:rPr>
          <w:lang w:val="ro-RO" w:eastAsia="ko-KR"/>
        </w:rPr>
      </w:pPr>
      <w:r>
        <w:rPr>
          <w:lang w:val="ro-RO" w:eastAsia="ko-KR"/>
        </w:rPr>
        <w:t>As described in the Analysis and Theoretical Foundation Chapter, the crossover between two solutions is done at random points, and the results solution may have genomes from bots „parents” in a random manner.</w:t>
      </w:r>
    </w:p>
    <w:p w14:paraId="18F9889D" w14:textId="77777777" w:rsidR="0033248F" w:rsidRDefault="0033248F" w:rsidP="0033248F">
      <w:pPr>
        <w:keepNext/>
        <w:ind w:firstLine="0"/>
      </w:pPr>
      <w:r>
        <w:rPr>
          <w:noProof/>
          <w:lang w:eastAsia="en-US"/>
        </w:rPr>
        <w:drawing>
          <wp:inline distT="0" distB="0" distL="0" distR="0" wp14:anchorId="47C24E4B" wp14:editId="4BC855CB">
            <wp:extent cx="5557652" cy="318198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99441" cy="3205911"/>
                    </a:xfrm>
                    <a:prstGeom prst="rect">
                      <a:avLst/>
                    </a:prstGeom>
                  </pic:spPr>
                </pic:pic>
              </a:graphicData>
            </a:graphic>
          </wp:inline>
        </w:drawing>
      </w:r>
    </w:p>
    <w:p w14:paraId="37FA9E8B" w14:textId="7B21E5C0" w:rsidR="0033248F" w:rsidRDefault="00E4740E" w:rsidP="00104888">
      <w:pPr>
        <w:pStyle w:val="Caption"/>
      </w:pPr>
      <w:r>
        <w:t>Figure 6-1</w:t>
      </w:r>
      <w:r w:rsidR="005C1808">
        <w:t>4</w:t>
      </w:r>
      <w:r w:rsidR="0033248F">
        <w:t>. Crossover Method of a solution with another</w:t>
      </w:r>
    </w:p>
    <w:p w14:paraId="10E862CD" w14:textId="77777777" w:rsidR="00725FD8" w:rsidRDefault="00725FD8" w:rsidP="00725FD8">
      <w:pPr>
        <w:rPr>
          <w:lang w:val="ro-RO" w:eastAsia="ko-KR"/>
        </w:rPr>
      </w:pPr>
    </w:p>
    <w:p w14:paraId="60DBCA9F" w14:textId="2AB27616" w:rsidR="00725FD8" w:rsidRDefault="003F0913" w:rsidP="00725FD8">
      <w:pPr>
        <w:pStyle w:val="Heading4"/>
      </w:pPr>
      <w:r>
        <w:lastRenderedPageBreak/>
        <w:t xml:space="preserve"> </w:t>
      </w:r>
      <w:r w:rsidR="00725FD8">
        <w:t>Improving the newly generated solutions when a nest is discovered</w:t>
      </w:r>
    </w:p>
    <w:p w14:paraId="73583CB4" w14:textId="1396BD27" w:rsidR="00725FD8" w:rsidRDefault="00725FD8" w:rsidP="00725FD8">
      <w:pPr>
        <w:rPr>
          <w:lang w:val="ro-RO" w:eastAsia="ko-KR"/>
        </w:rPr>
      </w:pPr>
      <w:r>
        <w:rPr>
          <w:lang w:val="ro-RO" w:eastAsia="ko-KR"/>
        </w:rPr>
        <w:t>If a nest is discovered, then generate a new nest by using a hill climbing heuristic. The newly generated solution will supposedly always be better than the previous solution so that the results keep improving.</w:t>
      </w:r>
    </w:p>
    <w:p w14:paraId="1B1DA97F" w14:textId="77777777" w:rsidR="00725FD8" w:rsidRDefault="00725FD8" w:rsidP="00725FD8">
      <w:pPr>
        <w:rPr>
          <w:lang w:val="ro-RO" w:eastAsia="ko-KR"/>
        </w:rPr>
      </w:pPr>
    </w:p>
    <w:p w14:paraId="5791F644" w14:textId="77777777" w:rsidR="00725FD8" w:rsidRDefault="00725FD8" w:rsidP="00725FD8">
      <w:pPr>
        <w:rPr>
          <w:lang w:val="ro-RO" w:eastAsia="ko-KR"/>
        </w:rPr>
      </w:pPr>
    </w:p>
    <w:p w14:paraId="22C48B9C" w14:textId="77777777" w:rsidR="00104888" w:rsidRDefault="00725FD8" w:rsidP="00104888">
      <w:pPr>
        <w:keepNext/>
        <w:ind w:firstLine="0"/>
      </w:pPr>
      <w:r>
        <w:rPr>
          <w:noProof/>
          <w:lang w:eastAsia="en-US"/>
        </w:rPr>
        <w:drawing>
          <wp:inline distT="0" distB="0" distL="0" distR="0" wp14:anchorId="00D0BB09" wp14:editId="6A08EC25">
            <wp:extent cx="5486400" cy="1553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1553845"/>
                    </a:xfrm>
                    <a:prstGeom prst="rect">
                      <a:avLst/>
                    </a:prstGeom>
                  </pic:spPr>
                </pic:pic>
              </a:graphicData>
            </a:graphic>
          </wp:inline>
        </w:drawing>
      </w:r>
    </w:p>
    <w:p w14:paraId="7518BA8F" w14:textId="4CEDFADE" w:rsidR="00725FD8" w:rsidRDefault="00104888" w:rsidP="00104888">
      <w:pPr>
        <w:pStyle w:val="Caption"/>
      </w:pPr>
      <w:r>
        <w:t>Figure 6-1</w:t>
      </w:r>
      <w:r w:rsidR="005C1808">
        <w:t>5</w:t>
      </w:r>
      <w:r>
        <w:t>. Improving newly generated nests by using hill climbing</w:t>
      </w:r>
    </w:p>
    <w:p w14:paraId="3B8B06B7" w14:textId="77777777" w:rsidR="00BB2941" w:rsidRPr="00BB2941" w:rsidRDefault="00BB2941" w:rsidP="00BB2941">
      <w:pPr>
        <w:rPr>
          <w:lang w:val="ro-RO" w:eastAsia="ko-KR"/>
        </w:rPr>
      </w:pPr>
    </w:p>
    <w:p w14:paraId="226DA5F9" w14:textId="01B507D1" w:rsidR="0033248F" w:rsidRPr="0033248F" w:rsidRDefault="0033248F" w:rsidP="0033248F">
      <w:pPr>
        <w:ind w:firstLine="0"/>
        <w:rPr>
          <w:lang w:val="ro-RO" w:eastAsia="ko-KR"/>
        </w:rPr>
      </w:pPr>
    </w:p>
    <w:p w14:paraId="417257C7" w14:textId="77777777" w:rsidR="0033248F" w:rsidRPr="0033248F" w:rsidRDefault="0033248F" w:rsidP="0033248F">
      <w:pPr>
        <w:rPr>
          <w:lang w:val="ro-RO" w:eastAsia="ko-KR"/>
        </w:rPr>
      </w:pPr>
    </w:p>
    <w:p w14:paraId="2B5AD9EE" w14:textId="77777777" w:rsidR="002533B6" w:rsidRDefault="002533B6" w:rsidP="002533B6">
      <w:pPr>
        <w:rPr>
          <w:lang w:val="ro-RO" w:eastAsia="ko-KR"/>
        </w:rPr>
      </w:pPr>
    </w:p>
    <w:p w14:paraId="65ED3C3A" w14:textId="4331DC80" w:rsidR="00725FD8" w:rsidRDefault="003F0913" w:rsidP="003F0913">
      <w:pPr>
        <w:pStyle w:val="Heading4"/>
      </w:pPr>
      <w:r>
        <w:t>SPARQL query for gathering data</w:t>
      </w:r>
    </w:p>
    <w:p w14:paraId="17D78C66" w14:textId="6E45D6BD" w:rsidR="003F0913" w:rsidRDefault="003F0913" w:rsidP="003F0913">
      <w:pPr>
        <w:rPr>
          <w:lang w:val="ro-RO" w:eastAsia="ko-KR"/>
        </w:rPr>
      </w:pPr>
      <w:r>
        <w:rPr>
          <w:lang w:val="ro-RO" w:eastAsia="ko-KR"/>
        </w:rPr>
        <w:t>For querying the ontology SPARQL queries have been used. In the Figure 6-13 a SPARQL query can be seen, used for retrieving all the recipes from the ontology.</w:t>
      </w:r>
    </w:p>
    <w:p w14:paraId="59C3AA9E" w14:textId="77777777" w:rsidR="00262A29" w:rsidRDefault="00262A29" w:rsidP="00262A29">
      <w:pPr>
        <w:keepNext/>
        <w:ind w:firstLine="0"/>
      </w:pPr>
      <w:r>
        <w:rPr>
          <w:noProof/>
          <w:lang w:eastAsia="en-US"/>
        </w:rPr>
        <w:drawing>
          <wp:inline distT="0" distB="0" distL="0" distR="0" wp14:anchorId="7E6F341D" wp14:editId="465159C3">
            <wp:extent cx="5486400" cy="316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3162300"/>
                    </a:xfrm>
                    <a:prstGeom prst="rect">
                      <a:avLst/>
                    </a:prstGeom>
                  </pic:spPr>
                </pic:pic>
              </a:graphicData>
            </a:graphic>
          </wp:inline>
        </w:drawing>
      </w:r>
    </w:p>
    <w:p w14:paraId="1964B3CE" w14:textId="6C115D88" w:rsidR="00262A29" w:rsidRDefault="00262A29" w:rsidP="00262A29">
      <w:pPr>
        <w:pStyle w:val="Caption"/>
      </w:pPr>
      <w:r>
        <w:t>Figure 6-1</w:t>
      </w:r>
      <w:r w:rsidR="005C1808">
        <w:t>6s</w:t>
      </w:r>
      <w:r>
        <w:t>. SPARQL query for retrieving recipes from the ontology</w:t>
      </w:r>
    </w:p>
    <w:p w14:paraId="009EF487" w14:textId="59A63ECA" w:rsidR="003F0913" w:rsidRDefault="003F0913" w:rsidP="00262A29">
      <w:pPr>
        <w:ind w:firstLine="0"/>
        <w:rPr>
          <w:lang w:val="ro-RO" w:eastAsia="ko-KR"/>
        </w:rPr>
      </w:pPr>
    </w:p>
    <w:p w14:paraId="4DC952D3" w14:textId="5E7168C7" w:rsidR="003F0913" w:rsidRPr="003F0913" w:rsidRDefault="003F0913" w:rsidP="003F0913">
      <w:pPr>
        <w:rPr>
          <w:lang w:val="ro-RO" w:eastAsia="ko-KR"/>
        </w:rPr>
      </w:pPr>
    </w:p>
    <w:p w14:paraId="6792863B" w14:textId="77777777" w:rsidR="003F0913" w:rsidRPr="003F0913" w:rsidRDefault="003F0913" w:rsidP="003F0913">
      <w:pPr>
        <w:rPr>
          <w:lang w:val="ro-RO" w:eastAsia="ko-KR"/>
        </w:rPr>
        <w:sectPr w:rsidR="003F0913" w:rsidRPr="003F0913">
          <w:headerReference w:type="even" r:id="rId91"/>
          <w:headerReference w:type="default" r:id="rId92"/>
          <w:footerReference w:type="even" r:id="rId93"/>
          <w:footerReference w:type="default" r:id="rId94"/>
          <w:headerReference w:type="first" r:id="rId95"/>
          <w:footerReference w:type="first" r:id="rId96"/>
          <w:pgSz w:w="12240" w:h="15840"/>
          <w:pgMar w:top="1440" w:right="1800" w:bottom="1440" w:left="1800" w:header="709" w:footer="720" w:gutter="0"/>
          <w:cols w:space="720"/>
          <w:docGrid w:linePitch="360"/>
        </w:sectPr>
      </w:pPr>
    </w:p>
    <w:p w14:paraId="75946DC7" w14:textId="77777777" w:rsidR="00442343" w:rsidRPr="00642D70" w:rsidRDefault="00442343">
      <w:pPr>
        <w:pStyle w:val="Heading1"/>
      </w:pPr>
      <w:bookmarkStart w:id="42" w:name="_Toc422322406"/>
      <w:r w:rsidRPr="00642D70">
        <w:rPr>
          <w:lang w:val="en-US"/>
        </w:rPr>
        <w:lastRenderedPageBreak/>
        <w:t>Testing and Validation</w:t>
      </w:r>
      <w:bookmarkEnd w:id="42"/>
    </w:p>
    <w:p w14:paraId="0E249594" w14:textId="78A074F5" w:rsidR="00442343" w:rsidRDefault="005E7C92">
      <w:r>
        <w:t>The technique that have been developed throughout the whole process have been tested on different scenarios that are presented in this section. Thus, an analysis can be made for comparison of the proposed techniques. Also, an analysis between Cuckoo Search hybrid technique and Honey Bee Mating Optimization hybrid technique developed by my colleague Cristian Prigoana will be made.</w:t>
      </w:r>
    </w:p>
    <w:p w14:paraId="0E03215D" w14:textId="1EFF2143" w:rsidR="00EB1AEB" w:rsidRDefault="00EB1AEB">
      <w:r>
        <w:t>The porpose of this chapter is to verify:</w:t>
      </w:r>
    </w:p>
    <w:p w14:paraId="60081E64" w14:textId="28075D9A" w:rsidR="00EB1AEB" w:rsidRDefault="00EB1AEB" w:rsidP="00E0570A">
      <w:pPr>
        <w:pStyle w:val="ListParagraph"/>
        <w:numPr>
          <w:ilvl w:val="0"/>
          <w:numId w:val="27"/>
        </w:numPr>
      </w:pPr>
      <w:r>
        <w:t>Result Validation</w:t>
      </w:r>
    </w:p>
    <w:p w14:paraId="3CABDB43" w14:textId="29B07B41" w:rsidR="00EB1AEB" w:rsidRDefault="00EB1AEB" w:rsidP="00E0570A">
      <w:pPr>
        <w:pStyle w:val="ListParagraph"/>
        <w:numPr>
          <w:ilvl w:val="0"/>
          <w:numId w:val="27"/>
        </w:numPr>
      </w:pPr>
      <w:r>
        <w:t>Best setup of adjustable parameters – tuning the algorithm</w:t>
      </w:r>
    </w:p>
    <w:p w14:paraId="2C0F0A98" w14:textId="77777777" w:rsidR="00EB1AEB" w:rsidRDefault="00EB1AEB"/>
    <w:p w14:paraId="6B7BDBB3" w14:textId="09A84277" w:rsidR="00AB5479" w:rsidRDefault="00AB5479" w:rsidP="00AB5479">
      <w:pPr>
        <w:pStyle w:val="Heading2"/>
      </w:pPr>
      <w:bookmarkStart w:id="43" w:name="_Toc422322407"/>
      <w:r>
        <w:t>Test Scenarios</w:t>
      </w:r>
      <w:bookmarkEnd w:id="43"/>
    </w:p>
    <w:p w14:paraId="30B94020" w14:textId="19D715D6" w:rsidR="00E65FCB" w:rsidRDefault="00E65FCB" w:rsidP="00E65FCB">
      <w:pPr>
        <w:rPr>
          <w:lang w:eastAsia="ko-KR"/>
        </w:rPr>
      </w:pPr>
      <w:r>
        <w:rPr>
          <w:lang w:eastAsia="ko-KR"/>
        </w:rPr>
        <w:t>The system</w:t>
      </w:r>
      <w:r w:rsidR="00937359">
        <w:rPr>
          <w:lang w:eastAsia="ko-KR"/>
        </w:rPr>
        <w:t xml:space="preserve"> on which these</w:t>
      </w:r>
      <w:r>
        <w:rPr>
          <w:lang w:eastAsia="ko-KR"/>
        </w:rPr>
        <w:t xml:space="preserve"> tests </w:t>
      </w:r>
      <w:r w:rsidR="00937359">
        <w:rPr>
          <w:lang w:eastAsia="ko-KR"/>
        </w:rPr>
        <w:t xml:space="preserve">have been made </w:t>
      </w:r>
      <w:r>
        <w:rPr>
          <w:lang w:eastAsia="ko-KR"/>
        </w:rPr>
        <w:t>has the following specification:</w:t>
      </w:r>
    </w:p>
    <w:p w14:paraId="20610EDC" w14:textId="2A69C784" w:rsidR="00E65FCB" w:rsidRDefault="00937359" w:rsidP="00E0570A">
      <w:pPr>
        <w:pStyle w:val="ListParagraph"/>
        <w:numPr>
          <w:ilvl w:val="0"/>
          <w:numId w:val="28"/>
        </w:numPr>
        <w:rPr>
          <w:lang w:eastAsia="ko-KR"/>
        </w:rPr>
      </w:pPr>
      <w:r>
        <w:rPr>
          <w:lang w:eastAsia="ko-KR"/>
        </w:rPr>
        <w:t xml:space="preserve">Processor: </w:t>
      </w:r>
      <w:r w:rsidRPr="00937359">
        <w:rPr>
          <w:shd w:val="clear" w:color="auto" w:fill="EFEFEF"/>
        </w:rPr>
        <w:t>Intel® Core™ i7 2670QM/2630QM Processor</w:t>
      </w:r>
    </w:p>
    <w:p w14:paraId="6766D7BD" w14:textId="51513EB4" w:rsidR="00937359" w:rsidRDefault="00937359" w:rsidP="00E0570A">
      <w:pPr>
        <w:pStyle w:val="ListParagraph"/>
        <w:numPr>
          <w:ilvl w:val="0"/>
          <w:numId w:val="28"/>
        </w:numPr>
        <w:rPr>
          <w:lang w:eastAsia="ko-KR"/>
        </w:rPr>
      </w:pPr>
      <w:r>
        <w:rPr>
          <w:lang w:eastAsia="ko-KR"/>
        </w:rPr>
        <w:t>Memory: 8096MB DDR3</w:t>
      </w:r>
    </w:p>
    <w:p w14:paraId="7D280421" w14:textId="0D37CA3C" w:rsidR="00937359" w:rsidRDefault="00937359" w:rsidP="00E0570A">
      <w:pPr>
        <w:pStyle w:val="ListParagraph"/>
        <w:numPr>
          <w:ilvl w:val="0"/>
          <w:numId w:val="28"/>
        </w:numPr>
        <w:rPr>
          <w:lang w:eastAsia="ko-KR"/>
        </w:rPr>
      </w:pPr>
      <w:r>
        <w:rPr>
          <w:lang w:eastAsia="ko-KR"/>
        </w:rPr>
        <w:t>OS: Microsoft Windows 8 64bit</w:t>
      </w:r>
    </w:p>
    <w:p w14:paraId="1C445A5C" w14:textId="04B12014" w:rsidR="001F6633" w:rsidRDefault="001F6633" w:rsidP="001F6633">
      <w:pPr>
        <w:ind w:firstLine="0"/>
        <w:rPr>
          <w:lang w:eastAsia="ko-KR"/>
        </w:rPr>
      </w:pPr>
    </w:p>
    <w:p w14:paraId="25C96120" w14:textId="77057104" w:rsidR="00BB337A" w:rsidRPr="001F5F75" w:rsidRDefault="0069436C" w:rsidP="001F5F75">
      <w:pPr>
        <w:ind w:left="720" w:firstLine="0"/>
        <w:rPr>
          <w:lang w:eastAsia="ko-KR"/>
        </w:rPr>
      </w:pPr>
      <w:r>
        <w:rPr>
          <w:lang w:eastAsia="ko-KR"/>
        </w:rPr>
        <w:t>The user profile is presented in the table 7-</w:t>
      </w:r>
      <w:r w:rsidR="001F5F75">
        <w:rPr>
          <w:lang w:eastAsia="ko-KR"/>
        </w:rPr>
        <w:t>2</w:t>
      </w:r>
      <w:r>
        <w:rPr>
          <w:lang w:eastAsia="ko-KR"/>
        </w:rPr>
        <w:t xml:space="preserve"> along with the ideal quantities for nutrients (table 7-</w:t>
      </w:r>
      <w:r w:rsidR="001F5F75">
        <w:rPr>
          <w:lang w:eastAsia="ko-KR"/>
        </w:rPr>
        <w:t>1</w:t>
      </w:r>
      <w:r>
        <w:rPr>
          <w:lang w:eastAsia="ko-KR"/>
        </w:rPr>
        <w:t>)</w:t>
      </w:r>
      <w:r w:rsidR="00214721">
        <w:rPr>
          <w:lang w:eastAsia="ko-KR"/>
        </w:rPr>
        <w:t>.</w:t>
      </w:r>
    </w:p>
    <w:p w14:paraId="673FC196" w14:textId="77777777" w:rsidR="0069436C" w:rsidRPr="0069436C" w:rsidRDefault="0069436C" w:rsidP="0069436C">
      <w:pPr>
        <w:framePr w:hSpace="180" w:wrap="around" w:vAnchor="text" w:hAnchor="page" w:xAlign="center" w:y="-1"/>
        <w:rPr>
          <w:lang w:val="ro-RO" w:eastAsia="ko-KR"/>
        </w:rPr>
      </w:pPr>
    </w:p>
    <w:p w14:paraId="2494652C" w14:textId="77777777" w:rsidR="006922A7" w:rsidRDefault="006922A7" w:rsidP="001F6633">
      <w:pPr>
        <w:ind w:firstLine="0"/>
      </w:pPr>
    </w:p>
    <w:tbl>
      <w:tblPr>
        <w:tblStyle w:val="GridTable4"/>
        <w:tblpPr w:leftFromText="180" w:rightFromText="180" w:vertAnchor="text" w:horzAnchor="margin" w:tblpXSpec="center" w:tblpY="46"/>
        <w:tblW w:w="0" w:type="auto"/>
        <w:tblLook w:val="04A0" w:firstRow="1" w:lastRow="0" w:firstColumn="1" w:lastColumn="0" w:noHBand="0" w:noVBand="1"/>
      </w:tblPr>
      <w:tblGrid>
        <w:gridCol w:w="2335"/>
        <w:gridCol w:w="1080"/>
        <w:gridCol w:w="1120"/>
      </w:tblGrid>
      <w:tr w:rsidR="00BB337A" w14:paraId="092CCC37" w14:textId="77777777" w:rsidTr="00545907">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335" w:type="dxa"/>
          </w:tcPr>
          <w:p w14:paraId="1D488E6E" w14:textId="77777777" w:rsidR="00BB337A" w:rsidRPr="00B37F82" w:rsidRDefault="00BB337A" w:rsidP="00BB337A">
            <w:pPr>
              <w:ind w:firstLine="0"/>
            </w:pPr>
            <w:r>
              <w:t>Nutrient</w:t>
            </w:r>
          </w:p>
        </w:tc>
        <w:tc>
          <w:tcPr>
            <w:tcW w:w="1080" w:type="dxa"/>
          </w:tcPr>
          <w:p w14:paraId="038CDB18" w14:textId="77777777" w:rsidR="00BB337A" w:rsidRDefault="00BB337A" w:rsidP="00BB337A">
            <w:pPr>
              <w:ind w:firstLine="0"/>
              <w:cnfStyle w:val="100000000000" w:firstRow="1" w:lastRow="0" w:firstColumn="0" w:lastColumn="0" w:oddVBand="0" w:evenVBand="0" w:oddHBand="0" w:evenHBand="0" w:firstRowFirstColumn="0" w:firstRowLastColumn="0" w:lastRowFirstColumn="0" w:lastRowLastColumn="0"/>
            </w:pPr>
            <w:r>
              <w:t>Value</w:t>
            </w:r>
          </w:p>
        </w:tc>
        <w:tc>
          <w:tcPr>
            <w:tcW w:w="1120" w:type="dxa"/>
          </w:tcPr>
          <w:p w14:paraId="4DBDE5FC" w14:textId="77777777" w:rsidR="00BB337A" w:rsidRDefault="00BB337A" w:rsidP="00BB337A">
            <w:pPr>
              <w:ind w:firstLine="0"/>
              <w:cnfStyle w:val="100000000000" w:firstRow="1" w:lastRow="0" w:firstColumn="0" w:lastColumn="0" w:oddVBand="0" w:evenVBand="0" w:oddHBand="0" w:evenHBand="0" w:firstRowFirstColumn="0" w:firstRowLastColumn="0" w:lastRowFirstColumn="0" w:lastRowLastColumn="0"/>
            </w:pPr>
            <w:r>
              <w:t>UM</w:t>
            </w:r>
          </w:p>
        </w:tc>
      </w:tr>
      <w:tr w:rsidR="00BB337A" w14:paraId="2A9A3CD3" w14:textId="77777777" w:rsidTr="0054590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335" w:type="dxa"/>
          </w:tcPr>
          <w:p w14:paraId="16A32164" w14:textId="77777777" w:rsidR="00BB337A" w:rsidRPr="00B37F82" w:rsidRDefault="00BB337A" w:rsidP="00BB337A">
            <w:pPr>
              <w:ind w:firstLine="0"/>
              <w:rPr>
                <w:b w:val="0"/>
              </w:rPr>
            </w:pPr>
            <w:r>
              <w:t>Energy</w:t>
            </w:r>
          </w:p>
        </w:tc>
        <w:tc>
          <w:tcPr>
            <w:tcW w:w="1080" w:type="dxa"/>
          </w:tcPr>
          <w:p w14:paraId="0B44B0C7"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2287</w:t>
            </w:r>
          </w:p>
        </w:tc>
        <w:tc>
          <w:tcPr>
            <w:tcW w:w="1120" w:type="dxa"/>
          </w:tcPr>
          <w:p w14:paraId="653E85A7"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KCal</w:t>
            </w:r>
          </w:p>
        </w:tc>
      </w:tr>
      <w:tr w:rsidR="00BB337A" w14:paraId="7C41108C" w14:textId="77777777" w:rsidTr="00545907">
        <w:trPr>
          <w:trHeight w:val="385"/>
        </w:trPr>
        <w:tc>
          <w:tcPr>
            <w:cnfStyle w:val="001000000000" w:firstRow="0" w:lastRow="0" w:firstColumn="1" w:lastColumn="0" w:oddVBand="0" w:evenVBand="0" w:oddHBand="0" w:evenHBand="0" w:firstRowFirstColumn="0" w:firstRowLastColumn="0" w:lastRowFirstColumn="0" w:lastRowLastColumn="0"/>
            <w:tcW w:w="2335" w:type="dxa"/>
          </w:tcPr>
          <w:p w14:paraId="7A1C265E" w14:textId="77777777" w:rsidR="00BB337A" w:rsidRDefault="00BB337A" w:rsidP="00BB337A">
            <w:pPr>
              <w:ind w:firstLine="0"/>
            </w:pPr>
            <w:r>
              <w:t>Carbohydrates</w:t>
            </w:r>
          </w:p>
        </w:tc>
        <w:tc>
          <w:tcPr>
            <w:tcW w:w="1080" w:type="dxa"/>
          </w:tcPr>
          <w:p w14:paraId="24F8DB70"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314</w:t>
            </w:r>
          </w:p>
        </w:tc>
        <w:tc>
          <w:tcPr>
            <w:tcW w:w="1120" w:type="dxa"/>
          </w:tcPr>
          <w:p w14:paraId="7A0711C1"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G</w:t>
            </w:r>
          </w:p>
        </w:tc>
      </w:tr>
      <w:tr w:rsidR="00BB337A" w14:paraId="1AA62CF4" w14:textId="77777777" w:rsidTr="0054590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335" w:type="dxa"/>
          </w:tcPr>
          <w:p w14:paraId="6724B960" w14:textId="77777777" w:rsidR="00BB337A" w:rsidRDefault="00BB337A" w:rsidP="00BB337A">
            <w:pPr>
              <w:ind w:firstLine="0"/>
            </w:pPr>
            <w:r>
              <w:t>Proteins</w:t>
            </w:r>
          </w:p>
        </w:tc>
        <w:tc>
          <w:tcPr>
            <w:tcW w:w="1080" w:type="dxa"/>
          </w:tcPr>
          <w:p w14:paraId="06E89515"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128</w:t>
            </w:r>
          </w:p>
        </w:tc>
        <w:tc>
          <w:tcPr>
            <w:tcW w:w="1120" w:type="dxa"/>
          </w:tcPr>
          <w:p w14:paraId="23AC0E1D"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G</w:t>
            </w:r>
          </w:p>
        </w:tc>
      </w:tr>
      <w:tr w:rsidR="00BB337A" w14:paraId="0B42FBE5" w14:textId="77777777" w:rsidTr="00545907">
        <w:trPr>
          <w:trHeight w:val="385"/>
        </w:trPr>
        <w:tc>
          <w:tcPr>
            <w:cnfStyle w:val="001000000000" w:firstRow="0" w:lastRow="0" w:firstColumn="1" w:lastColumn="0" w:oddVBand="0" w:evenVBand="0" w:oddHBand="0" w:evenHBand="0" w:firstRowFirstColumn="0" w:firstRowLastColumn="0" w:lastRowFirstColumn="0" w:lastRowLastColumn="0"/>
            <w:tcW w:w="2335" w:type="dxa"/>
          </w:tcPr>
          <w:p w14:paraId="74174BE1" w14:textId="77777777" w:rsidR="00BB337A" w:rsidRDefault="00BB337A" w:rsidP="00BB337A">
            <w:pPr>
              <w:ind w:firstLine="0"/>
            </w:pPr>
            <w:r>
              <w:t>Lipids</w:t>
            </w:r>
          </w:p>
        </w:tc>
        <w:tc>
          <w:tcPr>
            <w:tcW w:w="1080" w:type="dxa"/>
          </w:tcPr>
          <w:p w14:paraId="3CC6DC44"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[114, 200]</w:t>
            </w:r>
          </w:p>
        </w:tc>
        <w:tc>
          <w:tcPr>
            <w:tcW w:w="1120" w:type="dxa"/>
          </w:tcPr>
          <w:p w14:paraId="33FCFB57"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G</w:t>
            </w:r>
          </w:p>
        </w:tc>
      </w:tr>
      <w:tr w:rsidR="00BB337A" w14:paraId="3AA501B3" w14:textId="77777777" w:rsidTr="0054590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335" w:type="dxa"/>
          </w:tcPr>
          <w:p w14:paraId="23C63804" w14:textId="77777777" w:rsidR="00BB337A" w:rsidRDefault="00BB337A" w:rsidP="00BB337A">
            <w:pPr>
              <w:ind w:firstLine="0"/>
            </w:pPr>
            <w:r>
              <w:t>Calcium</w:t>
            </w:r>
          </w:p>
        </w:tc>
        <w:tc>
          <w:tcPr>
            <w:tcW w:w="1080" w:type="dxa"/>
          </w:tcPr>
          <w:p w14:paraId="065FB14C"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1200</w:t>
            </w:r>
          </w:p>
        </w:tc>
        <w:tc>
          <w:tcPr>
            <w:tcW w:w="1120" w:type="dxa"/>
          </w:tcPr>
          <w:p w14:paraId="20215ACC"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Mg</w:t>
            </w:r>
          </w:p>
        </w:tc>
      </w:tr>
      <w:tr w:rsidR="00BB337A" w14:paraId="2D315D0D" w14:textId="77777777" w:rsidTr="00545907">
        <w:trPr>
          <w:trHeight w:val="385"/>
        </w:trPr>
        <w:tc>
          <w:tcPr>
            <w:cnfStyle w:val="001000000000" w:firstRow="0" w:lastRow="0" w:firstColumn="1" w:lastColumn="0" w:oddVBand="0" w:evenVBand="0" w:oddHBand="0" w:evenHBand="0" w:firstRowFirstColumn="0" w:firstRowLastColumn="0" w:lastRowFirstColumn="0" w:lastRowLastColumn="0"/>
            <w:tcW w:w="2335" w:type="dxa"/>
          </w:tcPr>
          <w:p w14:paraId="673F15B4" w14:textId="77777777" w:rsidR="00BB337A" w:rsidRDefault="00BB337A" w:rsidP="00BB337A">
            <w:pPr>
              <w:ind w:firstLine="0"/>
            </w:pPr>
            <w:r>
              <w:t>Sodium</w:t>
            </w:r>
          </w:p>
        </w:tc>
        <w:tc>
          <w:tcPr>
            <w:tcW w:w="1080" w:type="dxa"/>
          </w:tcPr>
          <w:p w14:paraId="7A3086E2"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1500</w:t>
            </w:r>
          </w:p>
        </w:tc>
        <w:tc>
          <w:tcPr>
            <w:tcW w:w="1120" w:type="dxa"/>
          </w:tcPr>
          <w:p w14:paraId="32B38CE8"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Mg</w:t>
            </w:r>
          </w:p>
        </w:tc>
      </w:tr>
      <w:tr w:rsidR="00BB337A" w14:paraId="1D750FD7" w14:textId="77777777" w:rsidTr="0054590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335" w:type="dxa"/>
          </w:tcPr>
          <w:p w14:paraId="59CB7B1C" w14:textId="77777777" w:rsidR="00BB337A" w:rsidRDefault="00BB337A" w:rsidP="00BB337A">
            <w:pPr>
              <w:ind w:firstLine="0"/>
            </w:pPr>
            <w:r>
              <w:t>Iron</w:t>
            </w:r>
          </w:p>
        </w:tc>
        <w:tc>
          <w:tcPr>
            <w:tcW w:w="1080" w:type="dxa"/>
          </w:tcPr>
          <w:p w14:paraId="6E3ED4A2"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8</w:t>
            </w:r>
          </w:p>
        </w:tc>
        <w:tc>
          <w:tcPr>
            <w:tcW w:w="1120" w:type="dxa"/>
          </w:tcPr>
          <w:p w14:paraId="7B704787"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Mg</w:t>
            </w:r>
          </w:p>
        </w:tc>
      </w:tr>
      <w:tr w:rsidR="00BB337A" w14:paraId="6579C090" w14:textId="77777777" w:rsidTr="00545907">
        <w:trPr>
          <w:trHeight w:val="441"/>
        </w:trPr>
        <w:tc>
          <w:tcPr>
            <w:cnfStyle w:val="001000000000" w:firstRow="0" w:lastRow="0" w:firstColumn="1" w:lastColumn="0" w:oddVBand="0" w:evenVBand="0" w:oddHBand="0" w:evenHBand="0" w:firstRowFirstColumn="0" w:firstRowLastColumn="0" w:lastRowFirstColumn="0" w:lastRowLastColumn="0"/>
            <w:tcW w:w="2335" w:type="dxa"/>
          </w:tcPr>
          <w:p w14:paraId="2EED6015" w14:textId="77777777" w:rsidR="00BB337A" w:rsidRDefault="00BB337A" w:rsidP="00BB337A">
            <w:pPr>
              <w:ind w:firstLine="0"/>
            </w:pPr>
            <w:r>
              <w:t>Vitamin A</w:t>
            </w:r>
          </w:p>
        </w:tc>
        <w:tc>
          <w:tcPr>
            <w:tcW w:w="1080" w:type="dxa"/>
          </w:tcPr>
          <w:p w14:paraId="638BC936"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900</w:t>
            </w:r>
          </w:p>
        </w:tc>
        <w:tc>
          <w:tcPr>
            <w:tcW w:w="1120" w:type="dxa"/>
          </w:tcPr>
          <w:p w14:paraId="04B316AE"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rPr>
                <w:color w:val="000000"/>
                <w:sz w:val="27"/>
                <w:szCs w:val="27"/>
              </w:rPr>
              <w:t>µg</w:t>
            </w:r>
          </w:p>
        </w:tc>
      </w:tr>
      <w:tr w:rsidR="00BB337A" w14:paraId="78526D16" w14:textId="77777777" w:rsidTr="0054590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335" w:type="dxa"/>
          </w:tcPr>
          <w:p w14:paraId="0ADD4CBA" w14:textId="77777777" w:rsidR="00BB337A" w:rsidRDefault="00BB337A" w:rsidP="00BB337A">
            <w:pPr>
              <w:ind w:firstLine="0"/>
            </w:pPr>
            <w:r>
              <w:t>Vitamin B</w:t>
            </w:r>
          </w:p>
        </w:tc>
        <w:tc>
          <w:tcPr>
            <w:tcW w:w="1080" w:type="dxa"/>
          </w:tcPr>
          <w:p w14:paraId="66D52B13"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1.3</w:t>
            </w:r>
          </w:p>
        </w:tc>
        <w:tc>
          <w:tcPr>
            <w:tcW w:w="1120" w:type="dxa"/>
          </w:tcPr>
          <w:p w14:paraId="1AE257E3"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Mg</w:t>
            </w:r>
          </w:p>
        </w:tc>
      </w:tr>
      <w:tr w:rsidR="00BB337A" w14:paraId="6115021F" w14:textId="77777777" w:rsidTr="00545907">
        <w:trPr>
          <w:trHeight w:val="413"/>
        </w:trPr>
        <w:tc>
          <w:tcPr>
            <w:cnfStyle w:val="001000000000" w:firstRow="0" w:lastRow="0" w:firstColumn="1" w:lastColumn="0" w:oddVBand="0" w:evenVBand="0" w:oddHBand="0" w:evenHBand="0" w:firstRowFirstColumn="0" w:firstRowLastColumn="0" w:lastRowFirstColumn="0" w:lastRowLastColumn="0"/>
            <w:tcW w:w="2335" w:type="dxa"/>
          </w:tcPr>
          <w:p w14:paraId="0D2FEC17" w14:textId="77777777" w:rsidR="00BB337A" w:rsidRDefault="00BB337A" w:rsidP="00BB337A">
            <w:pPr>
              <w:ind w:firstLine="0"/>
            </w:pPr>
            <w:r>
              <w:t>Vitamin C</w:t>
            </w:r>
          </w:p>
        </w:tc>
        <w:tc>
          <w:tcPr>
            <w:tcW w:w="1080" w:type="dxa"/>
          </w:tcPr>
          <w:p w14:paraId="0280F504"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90</w:t>
            </w:r>
          </w:p>
        </w:tc>
        <w:tc>
          <w:tcPr>
            <w:tcW w:w="1120" w:type="dxa"/>
          </w:tcPr>
          <w:p w14:paraId="284458F2" w14:textId="77777777" w:rsidR="00BB337A" w:rsidRDefault="00BB337A" w:rsidP="00BB337A">
            <w:pPr>
              <w:ind w:firstLine="0"/>
              <w:cnfStyle w:val="000000000000" w:firstRow="0" w:lastRow="0" w:firstColumn="0" w:lastColumn="0" w:oddVBand="0" w:evenVBand="0" w:oddHBand="0" w:evenHBand="0" w:firstRowFirstColumn="0" w:firstRowLastColumn="0" w:lastRowFirstColumn="0" w:lastRowLastColumn="0"/>
            </w:pPr>
            <w:r>
              <w:t>Mg</w:t>
            </w:r>
          </w:p>
        </w:tc>
      </w:tr>
      <w:tr w:rsidR="00BB337A" w14:paraId="3AD93B94" w14:textId="77777777" w:rsidTr="0054590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335" w:type="dxa"/>
          </w:tcPr>
          <w:p w14:paraId="7DFF57AB" w14:textId="77777777" w:rsidR="00BB337A" w:rsidRDefault="00BB337A" w:rsidP="00BB337A">
            <w:pPr>
              <w:ind w:firstLine="0"/>
            </w:pPr>
            <w:r>
              <w:t>Vitamin D</w:t>
            </w:r>
          </w:p>
        </w:tc>
        <w:tc>
          <w:tcPr>
            <w:tcW w:w="1080" w:type="dxa"/>
          </w:tcPr>
          <w:p w14:paraId="47D3375A" w14:textId="77777777" w:rsidR="00BB337A" w:rsidRDefault="00BB337A" w:rsidP="00BB337A">
            <w:pPr>
              <w:ind w:firstLine="0"/>
              <w:cnfStyle w:val="000000100000" w:firstRow="0" w:lastRow="0" w:firstColumn="0" w:lastColumn="0" w:oddVBand="0" w:evenVBand="0" w:oddHBand="1" w:evenHBand="0" w:firstRowFirstColumn="0" w:firstRowLastColumn="0" w:lastRowFirstColumn="0" w:lastRowLastColumn="0"/>
            </w:pPr>
            <w:r>
              <w:t>20</w:t>
            </w:r>
          </w:p>
        </w:tc>
        <w:tc>
          <w:tcPr>
            <w:tcW w:w="1120" w:type="dxa"/>
          </w:tcPr>
          <w:p w14:paraId="0CFF57D5" w14:textId="77777777" w:rsidR="00BB337A" w:rsidRDefault="00BB337A" w:rsidP="00BB337A">
            <w:pPr>
              <w:keepNext/>
              <w:ind w:firstLine="0"/>
              <w:cnfStyle w:val="000000100000" w:firstRow="0" w:lastRow="0" w:firstColumn="0" w:lastColumn="0" w:oddVBand="0" w:evenVBand="0" w:oddHBand="1" w:evenHBand="0" w:firstRowFirstColumn="0" w:firstRowLastColumn="0" w:lastRowFirstColumn="0" w:lastRowLastColumn="0"/>
            </w:pPr>
            <w:r>
              <w:rPr>
                <w:color w:val="000000"/>
                <w:sz w:val="27"/>
                <w:szCs w:val="27"/>
              </w:rPr>
              <w:t>µg</w:t>
            </w:r>
          </w:p>
        </w:tc>
      </w:tr>
    </w:tbl>
    <w:p w14:paraId="6EC4D055" w14:textId="77777777" w:rsidR="001F6633" w:rsidRPr="00642D70" w:rsidRDefault="001F6633" w:rsidP="001F6633"/>
    <w:p w14:paraId="0F7933FC" w14:textId="77777777" w:rsidR="001F6633" w:rsidRPr="00642D70" w:rsidRDefault="001F6633" w:rsidP="001F6633"/>
    <w:p w14:paraId="37CBFBA0" w14:textId="77777777" w:rsidR="001F6633" w:rsidRDefault="001F6633" w:rsidP="001F6633"/>
    <w:p w14:paraId="7B242E83" w14:textId="338D4902" w:rsidR="00BB337A" w:rsidRDefault="00BB337A" w:rsidP="001F6633"/>
    <w:p w14:paraId="059B580B" w14:textId="77777777" w:rsidR="00BB337A" w:rsidRDefault="00BB337A" w:rsidP="001F6633"/>
    <w:p w14:paraId="031FB59A" w14:textId="77777777" w:rsidR="00BB337A" w:rsidRDefault="00BB337A" w:rsidP="001F6633"/>
    <w:p w14:paraId="6DB50E4F" w14:textId="77777777" w:rsidR="00BB337A" w:rsidRDefault="00BB337A" w:rsidP="001F6633"/>
    <w:p w14:paraId="464FCE17" w14:textId="77777777" w:rsidR="00BB337A" w:rsidRDefault="00BB337A" w:rsidP="001F6633"/>
    <w:p w14:paraId="38C7C04C" w14:textId="77777777" w:rsidR="00BB337A" w:rsidRDefault="00BB337A" w:rsidP="001F6633"/>
    <w:p w14:paraId="70E86DF3" w14:textId="77777777" w:rsidR="00BB337A" w:rsidRDefault="00BB337A" w:rsidP="001F6633"/>
    <w:p w14:paraId="490E13B9" w14:textId="77777777" w:rsidR="00BB337A" w:rsidRDefault="00BB337A" w:rsidP="001F6633"/>
    <w:p w14:paraId="12FA5594" w14:textId="77777777" w:rsidR="00BB337A" w:rsidRDefault="00BB337A" w:rsidP="001F6633"/>
    <w:p w14:paraId="065BD674" w14:textId="77777777" w:rsidR="00BB337A" w:rsidRDefault="00BB337A" w:rsidP="001F6633"/>
    <w:p w14:paraId="071FCF08" w14:textId="77777777" w:rsidR="00BB337A" w:rsidRDefault="00BB337A" w:rsidP="001F6633"/>
    <w:p w14:paraId="356C30F2" w14:textId="77777777" w:rsidR="00BB337A" w:rsidRDefault="00BB337A" w:rsidP="001F6633"/>
    <w:p w14:paraId="226AE3C8" w14:textId="77777777" w:rsidR="00BB337A" w:rsidRDefault="00BB337A" w:rsidP="001F6633"/>
    <w:p w14:paraId="051FC705" w14:textId="77777777" w:rsidR="00BB337A" w:rsidRDefault="00BB337A" w:rsidP="001F6633"/>
    <w:p w14:paraId="2AE910DD" w14:textId="77777777" w:rsidR="00BB337A" w:rsidRDefault="00BB337A" w:rsidP="001F6633"/>
    <w:p w14:paraId="7BA73753" w14:textId="77777777" w:rsidR="00BB337A" w:rsidRDefault="00BB337A" w:rsidP="001F6633"/>
    <w:p w14:paraId="2B837E59" w14:textId="75B72447" w:rsidR="00BB337A" w:rsidRDefault="00BB337A" w:rsidP="00BB337A">
      <w:pPr>
        <w:pStyle w:val="Caption"/>
      </w:pPr>
      <w:r>
        <w:t>Table 7-</w:t>
      </w:r>
      <w:r w:rsidR="001F5F75">
        <w:t>1</w:t>
      </w:r>
      <w:r>
        <w:t>. User profile ideal nutrition values</w:t>
      </w:r>
    </w:p>
    <w:p w14:paraId="6E92E53C" w14:textId="77777777" w:rsidR="00BB337A" w:rsidRPr="00BB337A" w:rsidRDefault="00BB337A" w:rsidP="00BB337A">
      <w:pPr>
        <w:rPr>
          <w:lang w:val="ro-RO" w:eastAsia="ko-KR"/>
        </w:rPr>
      </w:pPr>
    </w:p>
    <w:p w14:paraId="5FE031BB" w14:textId="77777777" w:rsidR="00BB337A" w:rsidRPr="00642D70" w:rsidRDefault="00BB337A" w:rsidP="001F6633">
      <w:pPr>
        <w:sectPr w:rsidR="00BB337A" w:rsidRPr="00642D70">
          <w:headerReference w:type="even" r:id="rId97"/>
          <w:headerReference w:type="default" r:id="rId98"/>
          <w:footerReference w:type="even" r:id="rId99"/>
          <w:footerReference w:type="default" r:id="rId100"/>
          <w:headerReference w:type="first" r:id="rId101"/>
          <w:footerReference w:type="first" r:id="rId102"/>
          <w:pgSz w:w="12240" w:h="15840"/>
          <w:pgMar w:top="1440" w:right="1800" w:bottom="1440" w:left="1800" w:header="709" w:footer="720" w:gutter="0"/>
          <w:cols w:space="720"/>
          <w:docGrid w:linePitch="360"/>
        </w:sectPr>
      </w:pPr>
    </w:p>
    <w:p w14:paraId="09EC13E1" w14:textId="77777777" w:rsidR="001F6633" w:rsidRDefault="001F6633" w:rsidP="001F6633">
      <w:pPr>
        <w:ind w:firstLine="0"/>
        <w:rPr>
          <w:lang w:eastAsia="ko-KR"/>
        </w:rPr>
      </w:pPr>
    </w:p>
    <w:tbl>
      <w:tblPr>
        <w:tblStyle w:val="GridTable4"/>
        <w:tblW w:w="0" w:type="auto"/>
        <w:jc w:val="center"/>
        <w:tblLook w:val="04A0" w:firstRow="1" w:lastRow="0" w:firstColumn="1" w:lastColumn="0" w:noHBand="0" w:noVBand="1"/>
      </w:tblPr>
      <w:tblGrid>
        <w:gridCol w:w="1755"/>
        <w:gridCol w:w="1755"/>
      </w:tblGrid>
      <w:tr w:rsidR="001F5F75" w14:paraId="470FFE47" w14:textId="77777777" w:rsidTr="00FE11A5">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4AA703EB" w14:textId="77777777" w:rsidR="001F5F75" w:rsidRPr="00733DB6" w:rsidRDefault="001F5F75" w:rsidP="00FE11A5">
            <w:pPr>
              <w:ind w:firstLine="0"/>
            </w:pPr>
            <w:r w:rsidRPr="00733DB6">
              <w:t>User Parameter</w:t>
            </w:r>
          </w:p>
        </w:tc>
        <w:tc>
          <w:tcPr>
            <w:tcW w:w="1755" w:type="dxa"/>
          </w:tcPr>
          <w:p w14:paraId="044E333B" w14:textId="77777777" w:rsidR="001F5F75" w:rsidRPr="00733DB6" w:rsidRDefault="001F5F75" w:rsidP="00FE11A5">
            <w:pPr>
              <w:ind w:firstLine="0"/>
              <w:cnfStyle w:val="100000000000" w:firstRow="1" w:lastRow="0" w:firstColumn="0" w:lastColumn="0" w:oddVBand="0" w:evenVBand="0" w:oddHBand="0" w:evenHBand="0" w:firstRowFirstColumn="0" w:firstRowLastColumn="0" w:lastRowFirstColumn="0" w:lastRowLastColumn="0"/>
            </w:pPr>
            <w:r w:rsidRPr="00733DB6">
              <w:t>Value</w:t>
            </w:r>
          </w:p>
        </w:tc>
      </w:tr>
      <w:tr w:rsidR="001F5F75" w14:paraId="166C8807" w14:textId="77777777" w:rsidTr="00FE11A5">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1755" w:type="dxa"/>
          </w:tcPr>
          <w:p w14:paraId="4B9ACB33" w14:textId="77777777" w:rsidR="001F5F75" w:rsidRPr="00733DB6" w:rsidRDefault="001F5F75" w:rsidP="00FE11A5">
            <w:pPr>
              <w:ind w:firstLine="0"/>
              <w:rPr>
                <w:b w:val="0"/>
              </w:rPr>
            </w:pPr>
            <w:r w:rsidRPr="00733DB6">
              <w:rPr>
                <w:b w:val="0"/>
              </w:rPr>
              <w:t>Age</w:t>
            </w:r>
          </w:p>
        </w:tc>
        <w:tc>
          <w:tcPr>
            <w:tcW w:w="1755" w:type="dxa"/>
          </w:tcPr>
          <w:p w14:paraId="0C724277" w14:textId="77777777" w:rsidR="001F5F75" w:rsidRPr="00733DB6" w:rsidRDefault="001F5F75" w:rsidP="00FE11A5">
            <w:pPr>
              <w:ind w:firstLine="0"/>
              <w:cnfStyle w:val="000000100000" w:firstRow="0" w:lastRow="0" w:firstColumn="0" w:lastColumn="0" w:oddVBand="0" w:evenVBand="0" w:oddHBand="1" w:evenHBand="0" w:firstRowFirstColumn="0" w:firstRowLastColumn="0" w:lastRowFirstColumn="0" w:lastRowLastColumn="0"/>
            </w:pPr>
            <w:r w:rsidRPr="00733DB6">
              <w:t>70 years</w:t>
            </w:r>
          </w:p>
        </w:tc>
      </w:tr>
      <w:tr w:rsidR="001F5F75" w14:paraId="2DC26F88" w14:textId="77777777" w:rsidTr="00FE11A5">
        <w:trPr>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5CAB423E" w14:textId="77777777" w:rsidR="001F5F75" w:rsidRPr="00733DB6" w:rsidRDefault="001F5F75" w:rsidP="00FE11A5">
            <w:pPr>
              <w:ind w:firstLine="0"/>
              <w:rPr>
                <w:b w:val="0"/>
              </w:rPr>
            </w:pPr>
            <w:r w:rsidRPr="00733DB6">
              <w:rPr>
                <w:b w:val="0"/>
              </w:rPr>
              <w:t>Gender</w:t>
            </w:r>
          </w:p>
        </w:tc>
        <w:tc>
          <w:tcPr>
            <w:tcW w:w="1755" w:type="dxa"/>
          </w:tcPr>
          <w:p w14:paraId="31192C3A" w14:textId="77777777" w:rsidR="001F5F75" w:rsidRPr="00733DB6" w:rsidRDefault="001F5F75" w:rsidP="00FE11A5">
            <w:pPr>
              <w:ind w:firstLine="0"/>
              <w:cnfStyle w:val="000000000000" w:firstRow="0" w:lastRow="0" w:firstColumn="0" w:lastColumn="0" w:oddVBand="0" w:evenVBand="0" w:oddHBand="0" w:evenHBand="0" w:firstRowFirstColumn="0" w:firstRowLastColumn="0" w:lastRowFirstColumn="0" w:lastRowLastColumn="0"/>
            </w:pPr>
            <w:r w:rsidRPr="00733DB6">
              <w:t>Male</w:t>
            </w:r>
          </w:p>
        </w:tc>
      </w:tr>
      <w:tr w:rsidR="001F5F75" w14:paraId="4D6926E3" w14:textId="77777777" w:rsidTr="00FE11A5">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173D92AB" w14:textId="77777777" w:rsidR="001F5F75" w:rsidRPr="00733DB6" w:rsidRDefault="001F5F75" w:rsidP="00FE11A5">
            <w:pPr>
              <w:ind w:firstLine="0"/>
              <w:rPr>
                <w:b w:val="0"/>
              </w:rPr>
            </w:pPr>
            <w:r w:rsidRPr="00733DB6">
              <w:rPr>
                <w:b w:val="0"/>
              </w:rPr>
              <w:t>Height</w:t>
            </w:r>
          </w:p>
        </w:tc>
        <w:tc>
          <w:tcPr>
            <w:tcW w:w="1755" w:type="dxa"/>
          </w:tcPr>
          <w:p w14:paraId="303070EE" w14:textId="77777777" w:rsidR="001F5F75" w:rsidRPr="00733DB6" w:rsidRDefault="001F5F75" w:rsidP="00FE11A5">
            <w:pPr>
              <w:ind w:firstLine="0"/>
              <w:cnfStyle w:val="000000100000" w:firstRow="0" w:lastRow="0" w:firstColumn="0" w:lastColumn="0" w:oddVBand="0" w:evenVBand="0" w:oddHBand="1" w:evenHBand="0" w:firstRowFirstColumn="0" w:firstRowLastColumn="0" w:lastRowFirstColumn="0" w:lastRowLastColumn="0"/>
            </w:pPr>
            <w:r w:rsidRPr="00733DB6">
              <w:t>78 kg</w:t>
            </w:r>
          </w:p>
        </w:tc>
      </w:tr>
      <w:tr w:rsidR="001F5F75" w14:paraId="733254CE" w14:textId="77777777" w:rsidTr="00FE11A5">
        <w:trPr>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5605B6CB" w14:textId="77777777" w:rsidR="001F5F75" w:rsidRPr="00733DB6" w:rsidRDefault="001F5F75" w:rsidP="00FE11A5">
            <w:pPr>
              <w:ind w:firstLine="0"/>
              <w:rPr>
                <w:b w:val="0"/>
              </w:rPr>
            </w:pPr>
            <w:r w:rsidRPr="00733DB6">
              <w:rPr>
                <w:b w:val="0"/>
              </w:rPr>
              <w:t>Weight</w:t>
            </w:r>
          </w:p>
        </w:tc>
        <w:tc>
          <w:tcPr>
            <w:tcW w:w="1755" w:type="dxa"/>
          </w:tcPr>
          <w:p w14:paraId="34426BE7" w14:textId="77777777" w:rsidR="001F5F75" w:rsidRPr="00733DB6" w:rsidRDefault="001F5F75" w:rsidP="00FE11A5">
            <w:pPr>
              <w:ind w:firstLine="0"/>
              <w:cnfStyle w:val="000000000000" w:firstRow="0" w:lastRow="0" w:firstColumn="0" w:lastColumn="0" w:oddVBand="0" w:evenVBand="0" w:oddHBand="0" w:evenHBand="0" w:firstRowFirstColumn="0" w:firstRowLastColumn="0" w:lastRowFirstColumn="0" w:lastRowLastColumn="0"/>
            </w:pPr>
            <w:r w:rsidRPr="00733DB6">
              <w:t>172 cm</w:t>
            </w:r>
          </w:p>
        </w:tc>
      </w:tr>
      <w:tr w:rsidR="001F5F75" w14:paraId="2E165832" w14:textId="77777777" w:rsidTr="00FE11A5">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1755" w:type="dxa"/>
          </w:tcPr>
          <w:p w14:paraId="6CEC6582" w14:textId="77777777" w:rsidR="001F5F75" w:rsidRPr="00733DB6" w:rsidRDefault="001F5F75" w:rsidP="00FE11A5">
            <w:pPr>
              <w:ind w:firstLine="0"/>
              <w:rPr>
                <w:b w:val="0"/>
              </w:rPr>
            </w:pPr>
            <w:r w:rsidRPr="00733DB6">
              <w:rPr>
                <w:b w:val="0"/>
              </w:rPr>
              <w:t>PAF</w:t>
            </w:r>
          </w:p>
        </w:tc>
        <w:tc>
          <w:tcPr>
            <w:tcW w:w="1755" w:type="dxa"/>
          </w:tcPr>
          <w:p w14:paraId="43FF2409" w14:textId="77777777" w:rsidR="001F5F75" w:rsidRPr="00733DB6" w:rsidRDefault="001F5F75" w:rsidP="00FE11A5">
            <w:pPr>
              <w:ind w:firstLine="0"/>
              <w:cnfStyle w:val="000000100000" w:firstRow="0" w:lastRow="0" w:firstColumn="0" w:lastColumn="0" w:oddVBand="0" w:evenVBand="0" w:oddHBand="1" w:evenHBand="0" w:firstRowFirstColumn="0" w:firstRowLastColumn="0" w:lastRowFirstColumn="0" w:lastRowLastColumn="0"/>
            </w:pPr>
            <w:r w:rsidRPr="00733DB6">
              <w:t>1.5</w:t>
            </w:r>
          </w:p>
        </w:tc>
      </w:tr>
      <w:tr w:rsidR="001F5F75" w14:paraId="0035ED62" w14:textId="77777777" w:rsidTr="00FE11A5">
        <w:trPr>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2A42315C" w14:textId="77777777" w:rsidR="001F5F75" w:rsidRPr="00733DB6" w:rsidRDefault="001F5F75" w:rsidP="00FE11A5">
            <w:pPr>
              <w:ind w:firstLine="0"/>
              <w:rPr>
                <w:b w:val="0"/>
              </w:rPr>
            </w:pPr>
            <w:r w:rsidRPr="00733DB6">
              <w:rPr>
                <w:b w:val="0"/>
              </w:rPr>
              <w:t>Likes</w:t>
            </w:r>
          </w:p>
        </w:tc>
        <w:tc>
          <w:tcPr>
            <w:tcW w:w="1755" w:type="dxa"/>
          </w:tcPr>
          <w:p w14:paraId="486C5CEE" w14:textId="77777777" w:rsidR="001F5F75" w:rsidRPr="00733DB6" w:rsidRDefault="001F5F75" w:rsidP="00FE11A5">
            <w:pPr>
              <w:ind w:firstLine="0"/>
              <w:cnfStyle w:val="000000000000" w:firstRow="0" w:lastRow="0" w:firstColumn="0" w:lastColumn="0" w:oddVBand="0" w:evenVBand="0" w:oddHBand="0" w:evenHBand="0" w:firstRowFirstColumn="0" w:firstRowLastColumn="0" w:lastRowFirstColumn="0" w:lastRowLastColumn="0"/>
            </w:pPr>
            <w:r w:rsidRPr="00733DB6">
              <w:t>Lettuce, apricot</w:t>
            </w:r>
          </w:p>
        </w:tc>
      </w:tr>
      <w:tr w:rsidR="001F5F75" w14:paraId="25CDEB96" w14:textId="77777777" w:rsidTr="00FE11A5">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755" w:type="dxa"/>
          </w:tcPr>
          <w:p w14:paraId="2FE070B1" w14:textId="77777777" w:rsidR="001F5F75" w:rsidRPr="00733DB6" w:rsidRDefault="001F5F75" w:rsidP="00FE11A5">
            <w:pPr>
              <w:ind w:firstLine="0"/>
              <w:rPr>
                <w:b w:val="0"/>
              </w:rPr>
            </w:pPr>
            <w:r w:rsidRPr="00733DB6">
              <w:rPr>
                <w:b w:val="0"/>
              </w:rPr>
              <w:t>Dislikes</w:t>
            </w:r>
          </w:p>
        </w:tc>
        <w:tc>
          <w:tcPr>
            <w:tcW w:w="1755" w:type="dxa"/>
          </w:tcPr>
          <w:p w14:paraId="504FF099" w14:textId="77777777" w:rsidR="001F5F75" w:rsidRPr="00733DB6" w:rsidRDefault="001F5F75" w:rsidP="00FE11A5">
            <w:pPr>
              <w:ind w:firstLine="0"/>
              <w:cnfStyle w:val="000000100000" w:firstRow="0" w:lastRow="0" w:firstColumn="0" w:lastColumn="0" w:oddVBand="0" w:evenVBand="0" w:oddHBand="1" w:evenHBand="0" w:firstRowFirstColumn="0" w:firstRowLastColumn="0" w:lastRowFirstColumn="0" w:lastRowLastColumn="0"/>
            </w:pPr>
            <w:r w:rsidRPr="00733DB6">
              <w:t>Pepper</w:t>
            </w:r>
          </w:p>
        </w:tc>
      </w:tr>
      <w:tr w:rsidR="001F5F75" w14:paraId="7169F0AB" w14:textId="77777777" w:rsidTr="00FE11A5">
        <w:trPr>
          <w:trHeight w:val="341"/>
          <w:jc w:val="center"/>
        </w:trPr>
        <w:tc>
          <w:tcPr>
            <w:cnfStyle w:val="001000000000" w:firstRow="0" w:lastRow="0" w:firstColumn="1" w:lastColumn="0" w:oddVBand="0" w:evenVBand="0" w:oddHBand="0" w:evenHBand="0" w:firstRowFirstColumn="0" w:firstRowLastColumn="0" w:lastRowFirstColumn="0" w:lastRowLastColumn="0"/>
            <w:tcW w:w="1755" w:type="dxa"/>
          </w:tcPr>
          <w:p w14:paraId="67D39056" w14:textId="77777777" w:rsidR="001F5F75" w:rsidRPr="00733DB6" w:rsidRDefault="001F5F75" w:rsidP="00FE11A5">
            <w:pPr>
              <w:ind w:firstLine="0"/>
              <w:rPr>
                <w:b w:val="0"/>
              </w:rPr>
            </w:pPr>
            <w:r w:rsidRPr="00733DB6">
              <w:rPr>
                <w:b w:val="0"/>
              </w:rPr>
              <w:t>Preferred delivery time</w:t>
            </w:r>
          </w:p>
        </w:tc>
        <w:tc>
          <w:tcPr>
            <w:tcW w:w="1755" w:type="dxa"/>
          </w:tcPr>
          <w:p w14:paraId="3A5531F2" w14:textId="77777777" w:rsidR="001F5F75" w:rsidRPr="00733DB6" w:rsidRDefault="001F5F75" w:rsidP="00FE11A5">
            <w:pPr>
              <w:ind w:firstLine="0"/>
              <w:cnfStyle w:val="000000000000" w:firstRow="0" w:lastRow="0" w:firstColumn="0" w:lastColumn="0" w:oddVBand="0" w:evenVBand="0" w:oddHBand="0" w:evenHBand="0" w:firstRowFirstColumn="0" w:firstRowLastColumn="0" w:lastRowFirstColumn="0" w:lastRowLastColumn="0"/>
            </w:pPr>
            <w:r w:rsidRPr="00733DB6">
              <w:t>40 minutes</w:t>
            </w:r>
          </w:p>
        </w:tc>
      </w:tr>
      <w:tr w:rsidR="001F5F75" w14:paraId="5A483942" w14:textId="77777777" w:rsidTr="00FE11A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1755" w:type="dxa"/>
          </w:tcPr>
          <w:p w14:paraId="0842D592" w14:textId="77777777" w:rsidR="001F5F75" w:rsidRPr="00733DB6" w:rsidRDefault="001F5F75" w:rsidP="00FE11A5">
            <w:pPr>
              <w:ind w:firstLine="0"/>
              <w:rPr>
                <w:b w:val="0"/>
              </w:rPr>
            </w:pPr>
            <w:r w:rsidRPr="00733DB6">
              <w:rPr>
                <w:b w:val="0"/>
              </w:rPr>
              <w:t>Preferred cost</w:t>
            </w:r>
          </w:p>
        </w:tc>
        <w:tc>
          <w:tcPr>
            <w:tcW w:w="1755" w:type="dxa"/>
          </w:tcPr>
          <w:p w14:paraId="070808DA" w14:textId="77777777" w:rsidR="001F5F75" w:rsidRPr="00733DB6" w:rsidRDefault="001F5F75" w:rsidP="00FE11A5">
            <w:pPr>
              <w:keepNext/>
              <w:ind w:firstLine="0"/>
              <w:cnfStyle w:val="000000100000" w:firstRow="0" w:lastRow="0" w:firstColumn="0" w:lastColumn="0" w:oddVBand="0" w:evenVBand="0" w:oddHBand="1" w:evenHBand="0" w:firstRowFirstColumn="0" w:firstRowLastColumn="0" w:lastRowFirstColumn="0" w:lastRowLastColumn="0"/>
            </w:pPr>
            <w:r w:rsidRPr="00733DB6">
              <w:t>65 RON</w:t>
            </w:r>
          </w:p>
        </w:tc>
      </w:tr>
    </w:tbl>
    <w:p w14:paraId="1FC97D4F" w14:textId="1B92E9FD" w:rsidR="001F5F75" w:rsidRDefault="001F5F75" w:rsidP="001F5F75">
      <w:pPr>
        <w:pStyle w:val="Caption"/>
      </w:pPr>
      <w:r>
        <w:t xml:space="preserve">Table 7-2. User profile used for testing </w:t>
      </w:r>
      <w:r>
        <w:fldChar w:fldCharType="begin"/>
      </w:r>
      <w:r>
        <w:instrText xml:space="preserve"> SEQ Table_7-1._User_profile_used_for_testing \* ARABIC </w:instrText>
      </w:r>
      <w:r>
        <w:fldChar w:fldCharType="separate"/>
      </w:r>
      <w:r>
        <w:rPr>
          <w:noProof/>
        </w:rPr>
        <w:t>1</w:t>
      </w:r>
      <w:r>
        <w:fldChar w:fldCharType="end"/>
      </w:r>
    </w:p>
    <w:p w14:paraId="0B92D332" w14:textId="1DADA2C5" w:rsidR="001040F0" w:rsidRPr="001040F0" w:rsidRDefault="001040F0" w:rsidP="001040F0">
      <w:pPr>
        <w:pStyle w:val="Heading2"/>
        <w:rPr>
          <w:lang w:val="ro-RO"/>
        </w:rPr>
      </w:pPr>
      <w:bookmarkStart w:id="44" w:name="_Toc422322408"/>
      <w:r>
        <w:rPr>
          <w:lang w:val="ro-RO"/>
        </w:rPr>
        <w:t>Validation</w:t>
      </w:r>
      <w:bookmarkEnd w:id="44"/>
    </w:p>
    <w:p w14:paraId="7F79ADB5" w14:textId="77777777" w:rsidR="001040F0" w:rsidRDefault="001040F0" w:rsidP="001040F0">
      <w:pPr>
        <w:pStyle w:val="NormalWeb"/>
        <w:ind w:firstLine="578"/>
        <w:rPr>
          <w:color w:val="000000"/>
          <w:sz w:val="27"/>
          <w:szCs w:val="27"/>
        </w:rPr>
      </w:pPr>
      <w:r>
        <w:rPr>
          <w:color w:val="000000"/>
          <w:sz w:val="27"/>
          <w:szCs w:val="27"/>
        </w:rPr>
        <w:t>In this section, the focus is on the values of the nutrients that appear in the meal and the food items that appear in the meal as well as the cost and delivery time. Theoretically, they should be as close as possible to the ideal values that are mentioned in Table 6-1 and</w:t>
      </w:r>
    </w:p>
    <w:p w14:paraId="7A09F3A2" w14:textId="77777777" w:rsidR="001040F0" w:rsidRDefault="001040F0" w:rsidP="001040F0">
      <w:pPr>
        <w:pStyle w:val="NormalWeb"/>
        <w:rPr>
          <w:color w:val="000000"/>
          <w:sz w:val="27"/>
          <w:szCs w:val="27"/>
        </w:rPr>
      </w:pPr>
      <w:r>
        <w:rPr>
          <w:color w:val="000000"/>
          <w:sz w:val="27"/>
          <w:szCs w:val="27"/>
        </w:rPr>
        <w:t>Table 6-2. The system has run the algorithm 10 times with the default values and its output has the following characteristics:</w:t>
      </w:r>
    </w:p>
    <w:p w14:paraId="6AD489DB" w14:textId="7F0A9AD8" w:rsidR="001040F0" w:rsidRDefault="001040F0" w:rsidP="00E0570A">
      <w:pPr>
        <w:pStyle w:val="NormalWeb"/>
        <w:numPr>
          <w:ilvl w:val="0"/>
          <w:numId w:val="29"/>
        </w:numPr>
        <w:rPr>
          <w:color w:val="000000"/>
          <w:sz w:val="27"/>
          <w:szCs w:val="27"/>
        </w:rPr>
      </w:pPr>
      <w:r>
        <w:rPr>
          <w:color w:val="000000"/>
          <w:sz w:val="27"/>
          <w:szCs w:val="27"/>
        </w:rPr>
        <w:t>Fitness value and duration – the average fitness value and the average duration are found in Table 6-3. A value of 0.866 for the fitness value is very acceptable from the authors’ point of view. It roughly means that 86% of the parameters have real values close to the ideal ones. Also, the system returned the menu recommendation in just 330 milliseconds on verage, a value that is even comparable to the polynomial algorithms.</w:t>
      </w:r>
      <w:r w:rsidR="00E16906">
        <w:rPr>
          <w:color w:val="000000"/>
          <w:sz w:val="27"/>
          <w:szCs w:val="27"/>
        </w:rPr>
        <w:tab/>
      </w:r>
    </w:p>
    <w:tbl>
      <w:tblPr>
        <w:tblStyle w:val="GridTable4"/>
        <w:tblW w:w="0" w:type="auto"/>
        <w:jc w:val="center"/>
        <w:tblLook w:val="04A0" w:firstRow="1" w:lastRow="0" w:firstColumn="1" w:lastColumn="0" w:noHBand="0" w:noVBand="1"/>
      </w:tblPr>
      <w:tblGrid>
        <w:gridCol w:w="2876"/>
        <w:gridCol w:w="2877"/>
      </w:tblGrid>
      <w:tr w:rsidR="00E16906" w14:paraId="45776CE1" w14:textId="77777777" w:rsidTr="005374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7B3846D" w14:textId="6A45012A" w:rsidR="00E16906" w:rsidRDefault="00E16906" w:rsidP="00C25A7D">
            <w:pPr>
              <w:pStyle w:val="NormalWeb"/>
              <w:rPr>
                <w:color w:val="000000"/>
                <w:sz w:val="27"/>
                <w:szCs w:val="27"/>
              </w:rPr>
            </w:pPr>
            <w:r w:rsidRPr="00C25A7D">
              <w:rPr>
                <w:sz w:val="27"/>
                <w:szCs w:val="27"/>
              </w:rPr>
              <w:t>Parameter</w:t>
            </w:r>
          </w:p>
        </w:tc>
        <w:tc>
          <w:tcPr>
            <w:tcW w:w="2877" w:type="dxa"/>
          </w:tcPr>
          <w:p w14:paraId="4CEC2AEE" w14:textId="11F63C70" w:rsidR="00E16906" w:rsidRDefault="00E16906" w:rsidP="00C25A7D">
            <w:pPr>
              <w:pStyle w:val="NormalWeb"/>
              <w:cnfStyle w:val="100000000000" w:firstRow="1" w:lastRow="0" w:firstColumn="0" w:lastColumn="0" w:oddVBand="0" w:evenVBand="0" w:oddHBand="0" w:evenHBand="0" w:firstRowFirstColumn="0" w:firstRowLastColumn="0" w:lastRowFirstColumn="0" w:lastRowLastColumn="0"/>
              <w:rPr>
                <w:color w:val="000000"/>
                <w:sz w:val="27"/>
                <w:szCs w:val="27"/>
              </w:rPr>
            </w:pPr>
            <w:r w:rsidRPr="00C25A7D">
              <w:rPr>
                <w:sz w:val="27"/>
                <w:szCs w:val="27"/>
              </w:rPr>
              <w:t>Real</w:t>
            </w:r>
          </w:p>
        </w:tc>
      </w:tr>
      <w:tr w:rsidR="00E16906" w14:paraId="48F88DA1" w14:textId="77777777" w:rsidTr="005374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1198C111" w14:textId="0198197B" w:rsidR="00E16906" w:rsidRDefault="00E16906" w:rsidP="00C25A7D">
            <w:pPr>
              <w:pStyle w:val="NormalWeb"/>
              <w:rPr>
                <w:color w:val="000000"/>
                <w:sz w:val="27"/>
                <w:szCs w:val="27"/>
              </w:rPr>
            </w:pPr>
            <w:r>
              <w:rPr>
                <w:color w:val="000000"/>
                <w:sz w:val="27"/>
                <w:szCs w:val="27"/>
              </w:rPr>
              <w:t>Average Fitness</w:t>
            </w:r>
          </w:p>
        </w:tc>
        <w:tc>
          <w:tcPr>
            <w:tcW w:w="2877" w:type="dxa"/>
          </w:tcPr>
          <w:p w14:paraId="2C336E09" w14:textId="6D9D6BC2" w:rsidR="00E16906" w:rsidRDefault="00E16906" w:rsidP="00C25A7D">
            <w:pPr>
              <w:pStyle w:val="NormalWeb"/>
              <w:cnfStyle w:val="000000100000" w:firstRow="0" w:lastRow="0" w:firstColumn="0" w:lastColumn="0" w:oddVBand="0" w:evenVBand="0" w:oddHBand="1" w:evenHBand="0" w:firstRowFirstColumn="0" w:firstRowLastColumn="0" w:lastRowFirstColumn="0" w:lastRowLastColumn="0"/>
              <w:rPr>
                <w:color w:val="000000"/>
                <w:sz w:val="27"/>
                <w:szCs w:val="27"/>
              </w:rPr>
            </w:pPr>
            <w:r w:rsidRPr="00C25A7D">
              <w:rPr>
                <w:color w:val="000000"/>
                <w:sz w:val="27"/>
                <w:szCs w:val="27"/>
              </w:rPr>
              <w:t>0.8197</w:t>
            </w:r>
          </w:p>
        </w:tc>
      </w:tr>
      <w:tr w:rsidR="00E16906" w14:paraId="79AFFF77" w14:textId="77777777" w:rsidTr="0053744B">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025E31E8" w14:textId="4316331D" w:rsidR="00E16906" w:rsidRDefault="00E16906" w:rsidP="00C25A7D">
            <w:pPr>
              <w:pStyle w:val="NormalWeb"/>
              <w:rPr>
                <w:color w:val="000000"/>
                <w:sz w:val="27"/>
                <w:szCs w:val="27"/>
              </w:rPr>
            </w:pPr>
            <w:r>
              <w:rPr>
                <w:color w:val="000000"/>
                <w:sz w:val="27"/>
                <w:szCs w:val="27"/>
              </w:rPr>
              <w:t>Average Duration</w:t>
            </w:r>
          </w:p>
        </w:tc>
        <w:tc>
          <w:tcPr>
            <w:tcW w:w="2877" w:type="dxa"/>
          </w:tcPr>
          <w:p w14:paraId="72AD51A4" w14:textId="2970B185" w:rsidR="00E16906" w:rsidRDefault="00E16906" w:rsidP="001E6BF4">
            <w:pPr>
              <w:pStyle w:val="NormalWeb"/>
              <w:keepNext/>
              <w:cnfStyle w:val="000000000000" w:firstRow="0" w:lastRow="0" w:firstColumn="0" w:lastColumn="0" w:oddVBand="0" w:evenVBand="0" w:oddHBand="0" w:evenHBand="0" w:firstRowFirstColumn="0" w:firstRowLastColumn="0" w:lastRowFirstColumn="0" w:lastRowLastColumn="0"/>
              <w:rPr>
                <w:color w:val="000000"/>
                <w:sz w:val="27"/>
                <w:szCs w:val="27"/>
              </w:rPr>
            </w:pPr>
            <w:r w:rsidRPr="00C25A7D">
              <w:rPr>
                <w:color w:val="000000"/>
                <w:sz w:val="27"/>
                <w:szCs w:val="27"/>
              </w:rPr>
              <w:t>1080</w:t>
            </w:r>
          </w:p>
        </w:tc>
      </w:tr>
    </w:tbl>
    <w:p w14:paraId="2F42F58C" w14:textId="495A3B8A" w:rsidR="00C25A7D" w:rsidRDefault="001E6BF4" w:rsidP="001E6BF4">
      <w:pPr>
        <w:pStyle w:val="Caption"/>
        <w:rPr>
          <w:color w:val="000000"/>
          <w:sz w:val="27"/>
          <w:szCs w:val="27"/>
        </w:rPr>
      </w:pPr>
      <w:r>
        <w:t xml:space="preserve">Table 7-3. Results of run </w:t>
      </w:r>
    </w:p>
    <w:p w14:paraId="3165E99D" w14:textId="2C66ABB8" w:rsidR="0059635B" w:rsidRDefault="0059635B" w:rsidP="00E0570A">
      <w:pPr>
        <w:pStyle w:val="NormalWeb"/>
        <w:numPr>
          <w:ilvl w:val="0"/>
          <w:numId w:val="29"/>
        </w:numPr>
        <w:rPr>
          <w:color w:val="000000"/>
          <w:sz w:val="27"/>
          <w:szCs w:val="27"/>
        </w:rPr>
      </w:pPr>
      <w:r>
        <w:rPr>
          <w:color w:val="000000"/>
          <w:sz w:val="27"/>
          <w:szCs w:val="27"/>
        </w:rPr>
        <w:t xml:space="preserve">Nutrients – the values of the nutrients found in the recommended food menu are expressed in Table 6-4 in the Real values column and the ideal values next to them so that it is easy to compare the values and to check whether they are acceptable or not. The Mark column represents a mark given by the author for estimating how accurate the algorithm was for </w:t>
      </w:r>
      <w:r>
        <w:rPr>
          <w:color w:val="000000"/>
          <w:sz w:val="27"/>
          <w:szCs w:val="27"/>
        </w:rPr>
        <w:lastRenderedPageBreak/>
        <w:t>each of the parameter. Out of 11 parameters, there are 6 green, 3 yellow and just 2 red parameters.</w:t>
      </w:r>
    </w:p>
    <w:p w14:paraId="2DBFF731" w14:textId="7FA92E81" w:rsidR="0059635B" w:rsidRDefault="0059635B" w:rsidP="00E0570A">
      <w:pPr>
        <w:pStyle w:val="NormalWeb"/>
        <w:numPr>
          <w:ilvl w:val="1"/>
          <w:numId w:val="29"/>
        </w:numPr>
        <w:rPr>
          <w:color w:val="000000"/>
          <w:sz w:val="27"/>
          <w:szCs w:val="27"/>
        </w:rPr>
      </w:pPr>
      <w:r>
        <w:rPr>
          <w:color w:val="000000"/>
          <w:sz w:val="27"/>
          <w:szCs w:val="27"/>
        </w:rPr>
        <w:t>Green means high accuracy – may deviate up to 25%</w:t>
      </w:r>
    </w:p>
    <w:p w14:paraId="387ACD65" w14:textId="5E04E4FC" w:rsidR="0059635B" w:rsidRDefault="0059635B" w:rsidP="00E0570A">
      <w:pPr>
        <w:pStyle w:val="NormalWeb"/>
        <w:numPr>
          <w:ilvl w:val="1"/>
          <w:numId w:val="29"/>
        </w:numPr>
        <w:rPr>
          <w:color w:val="000000"/>
          <w:sz w:val="27"/>
          <w:szCs w:val="27"/>
        </w:rPr>
      </w:pPr>
      <w:r>
        <w:rPr>
          <w:color w:val="000000"/>
          <w:sz w:val="27"/>
          <w:szCs w:val="27"/>
        </w:rPr>
        <w:t>Yellow means mediocre accuracy – may deviate up to 60%</w:t>
      </w:r>
    </w:p>
    <w:p w14:paraId="5A26772D" w14:textId="336ADB66" w:rsidR="0059635B" w:rsidRDefault="0059635B" w:rsidP="00E0570A">
      <w:pPr>
        <w:pStyle w:val="NormalWeb"/>
        <w:numPr>
          <w:ilvl w:val="1"/>
          <w:numId w:val="29"/>
        </w:numPr>
        <w:rPr>
          <w:color w:val="000000"/>
          <w:sz w:val="27"/>
          <w:szCs w:val="27"/>
        </w:rPr>
      </w:pPr>
      <w:r>
        <w:rPr>
          <w:color w:val="000000"/>
          <w:sz w:val="27"/>
          <w:szCs w:val="27"/>
        </w:rPr>
        <w:t>Red mean low accuracy – the deviation is above 60%</w:t>
      </w:r>
    </w:p>
    <w:p w14:paraId="10B6F13C" w14:textId="7F70C987" w:rsidR="0059635B" w:rsidRDefault="0059635B" w:rsidP="00E0570A">
      <w:pPr>
        <w:pStyle w:val="NormalWeb"/>
        <w:numPr>
          <w:ilvl w:val="1"/>
          <w:numId w:val="29"/>
        </w:numPr>
        <w:rPr>
          <w:color w:val="000000"/>
          <w:sz w:val="27"/>
          <w:szCs w:val="27"/>
        </w:rPr>
      </w:pPr>
      <w:r>
        <w:rPr>
          <w:color w:val="000000"/>
          <w:sz w:val="27"/>
          <w:szCs w:val="27"/>
        </w:rPr>
        <w:t>Deviation is computed as following: |</w:t>
      </w:r>
      <w:r>
        <w:rPr>
          <w:rFonts w:ascii="Cambria Math" w:hAnsi="Cambria Math" w:cs="Cambria Math"/>
          <w:color w:val="000000"/>
          <w:sz w:val="27"/>
          <w:szCs w:val="27"/>
        </w:rPr>
        <w:t>𝑖𝑑𝑒𝑎𝑙</w:t>
      </w:r>
      <w:r>
        <w:rPr>
          <w:color w:val="000000"/>
          <w:sz w:val="27"/>
          <w:szCs w:val="27"/>
        </w:rPr>
        <w:t>−</w:t>
      </w:r>
      <w:r>
        <w:rPr>
          <w:rFonts w:ascii="Cambria Math" w:hAnsi="Cambria Math" w:cs="Cambria Math"/>
          <w:color w:val="000000"/>
          <w:sz w:val="27"/>
          <w:szCs w:val="27"/>
        </w:rPr>
        <w:t>𝑟𝑒𝑎𝑙</w:t>
      </w:r>
      <w:r>
        <w:rPr>
          <w:color w:val="000000"/>
          <w:sz w:val="27"/>
          <w:szCs w:val="27"/>
        </w:rPr>
        <w:t xml:space="preserve">| / </w:t>
      </w:r>
      <w:r>
        <w:rPr>
          <w:rFonts w:ascii="Cambria Math" w:hAnsi="Cambria Math" w:cs="Cambria Math"/>
          <w:color w:val="000000"/>
          <w:sz w:val="27"/>
          <w:szCs w:val="27"/>
        </w:rPr>
        <w:t>𝑟𝑒𝑎𝑙</w:t>
      </w:r>
      <w:r>
        <w:rPr>
          <w:color w:val="000000"/>
          <w:sz w:val="27"/>
          <w:szCs w:val="27"/>
        </w:rPr>
        <w:t xml:space="preserve"> </w:t>
      </w:r>
      <w:r>
        <w:rPr>
          <w:rFonts w:ascii="Cambria Math" w:hAnsi="Cambria Math" w:cs="Cambria Math"/>
          <w:color w:val="000000"/>
          <w:sz w:val="27"/>
          <w:szCs w:val="27"/>
        </w:rPr>
        <w:t>∗</w:t>
      </w:r>
      <w:r>
        <w:rPr>
          <w:color w:val="000000"/>
          <w:sz w:val="27"/>
          <w:szCs w:val="27"/>
        </w:rPr>
        <w:t>100</w:t>
      </w:r>
    </w:p>
    <w:p w14:paraId="3DC7BD95" w14:textId="77777777" w:rsidR="0059635B" w:rsidRDefault="0059635B" w:rsidP="0059635B">
      <w:pPr>
        <w:pStyle w:val="NormalWeb"/>
        <w:ind w:left="720"/>
        <w:rPr>
          <w:color w:val="000000"/>
          <w:sz w:val="27"/>
          <w:szCs w:val="27"/>
        </w:rPr>
      </w:pPr>
    </w:p>
    <w:p w14:paraId="60BE82E2" w14:textId="77777777" w:rsidR="001040F0" w:rsidRPr="001040F0" w:rsidRDefault="001040F0" w:rsidP="001040F0">
      <w:pPr>
        <w:rPr>
          <w:lang w:val="ro-RO" w:eastAsia="ko-KR"/>
        </w:rPr>
      </w:pPr>
    </w:p>
    <w:tbl>
      <w:tblPr>
        <w:tblStyle w:val="GridTable4"/>
        <w:tblW w:w="0" w:type="auto"/>
        <w:tblInd w:w="-185" w:type="dxa"/>
        <w:tblLayout w:type="fixed"/>
        <w:tblLook w:val="04A0" w:firstRow="1" w:lastRow="0" w:firstColumn="1" w:lastColumn="0" w:noHBand="0" w:noVBand="1"/>
      </w:tblPr>
      <w:tblGrid>
        <w:gridCol w:w="1890"/>
        <w:gridCol w:w="1093"/>
        <w:gridCol w:w="1383"/>
        <w:gridCol w:w="404"/>
        <w:gridCol w:w="1710"/>
        <w:gridCol w:w="1260"/>
        <w:gridCol w:w="1075"/>
      </w:tblGrid>
      <w:tr w:rsidR="007C38BB" w14:paraId="207D3195" w14:textId="77777777" w:rsidTr="00D51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1D5B79C" w14:textId="5F9DE797" w:rsidR="007C38BB" w:rsidRPr="007C38BB" w:rsidRDefault="007C38BB" w:rsidP="00545907">
            <w:pPr>
              <w:ind w:firstLine="0"/>
              <w:rPr>
                <w:b w:val="0"/>
                <w:lang w:val="ro-RO" w:eastAsia="ko-KR"/>
              </w:rPr>
            </w:pPr>
            <w:r>
              <w:rPr>
                <w:b w:val="0"/>
                <w:lang w:val="ro-RO" w:eastAsia="ko-KR"/>
              </w:rPr>
              <w:t>Parameter</w:t>
            </w:r>
          </w:p>
        </w:tc>
        <w:tc>
          <w:tcPr>
            <w:tcW w:w="1093" w:type="dxa"/>
          </w:tcPr>
          <w:p w14:paraId="7EF18B06" w14:textId="4D55F33E"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Real values</w:t>
            </w:r>
          </w:p>
        </w:tc>
        <w:tc>
          <w:tcPr>
            <w:tcW w:w="1787" w:type="dxa"/>
            <w:gridSpan w:val="2"/>
          </w:tcPr>
          <w:p w14:paraId="136F5D98" w14:textId="278E8CAD"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Ideal values</w:t>
            </w:r>
          </w:p>
        </w:tc>
        <w:tc>
          <w:tcPr>
            <w:tcW w:w="1710" w:type="dxa"/>
          </w:tcPr>
          <w:p w14:paraId="326656BA" w14:textId="699218A9"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Derivation(%)</w:t>
            </w:r>
          </w:p>
        </w:tc>
        <w:tc>
          <w:tcPr>
            <w:tcW w:w="1260" w:type="dxa"/>
          </w:tcPr>
          <w:p w14:paraId="1B19F47D" w14:textId="7781357C"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Mark</w:t>
            </w:r>
          </w:p>
        </w:tc>
        <w:tc>
          <w:tcPr>
            <w:tcW w:w="1075" w:type="dxa"/>
          </w:tcPr>
          <w:p w14:paraId="4DC52DDC" w14:textId="23D969B7" w:rsidR="007C38BB" w:rsidRDefault="007C38BB" w:rsidP="00545907">
            <w:pPr>
              <w:ind w:firstLine="0"/>
              <w:cnfStyle w:val="100000000000" w:firstRow="1" w:lastRow="0" w:firstColumn="0" w:lastColumn="0" w:oddVBand="0" w:evenVBand="0" w:oddHBand="0" w:evenHBand="0" w:firstRowFirstColumn="0" w:firstRowLastColumn="0" w:lastRowFirstColumn="0" w:lastRowLastColumn="0"/>
              <w:rPr>
                <w:lang w:val="ro-RO" w:eastAsia="ko-KR"/>
              </w:rPr>
            </w:pPr>
            <w:r>
              <w:rPr>
                <w:lang w:val="ro-RO" w:eastAsia="ko-KR"/>
              </w:rPr>
              <w:t>UM</w:t>
            </w:r>
          </w:p>
        </w:tc>
      </w:tr>
      <w:tr w:rsidR="00A5660E" w14:paraId="6F795467"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DE3E0BD" w14:textId="46CE1EC5" w:rsidR="00A5660E" w:rsidRPr="007C38BB" w:rsidRDefault="00A5660E" w:rsidP="00A5660E">
            <w:pPr>
              <w:ind w:firstLine="0"/>
              <w:rPr>
                <w:b w:val="0"/>
                <w:lang w:val="ro-RO" w:eastAsia="ko-KR"/>
              </w:rPr>
            </w:pPr>
            <w:r>
              <w:t>Energy</w:t>
            </w:r>
          </w:p>
        </w:tc>
        <w:tc>
          <w:tcPr>
            <w:tcW w:w="1093" w:type="dxa"/>
          </w:tcPr>
          <w:p w14:paraId="2A31BB08" w14:textId="1600AFBD"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2020</w:t>
            </w:r>
          </w:p>
        </w:tc>
        <w:tc>
          <w:tcPr>
            <w:tcW w:w="1383" w:type="dxa"/>
          </w:tcPr>
          <w:p w14:paraId="50E0EBDC" w14:textId="0C081361"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2287</w:t>
            </w:r>
          </w:p>
        </w:tc>
        <w:tc>
          <w:tcPr>
            <w:tcW w:w="2114" w:type="dxa"/>
            <w:gridSpan w:val="2"/>
          </w:tcPr>
          <w:p w14:paraId="5FC53B79" w14:textId="2BE04084" w:rsidR="00A5660E" w:rsidRDefault="00A5387B" w:rsidP="00A5387B">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11.78</w:t>
            </w:r>
          </w:p>
        </w:tc>
        <w:tc>
          <w:tcPr>
            <w:tcW w:w="1260" w:type="dxa"/>
          </w:tcPr>
          <w:p w14:paraId="2C878805" w14:textId="2D9D9F4A"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GREEN</w:t>
            </w:r>
          </w:p>
        </w:tc>
        <w:tc>
          <w:tcPr>
            <w:tcW w:w="1075" w:type="dxa"/>
          </w:tcPr>
          <w:p w14:paraId="6679F358" w14:textId="32DC419E"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27AF01A8"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1CA7E0AA" w14:textId="02E1FE0F" w:rsidR="00A5660E" w:rsidRPr="007C38BB" w:rsidRDefault="00A5660E" w:rsidP="00A5660E">
            <w:pPr>
              <w:ind w:firstLine="0"/>
              <w:rPr>
                <w:b w:val="0"/>
                <w:lang w:val="ro-RO" w:eastAsia="ko-KR"/>
              </w:rPr>
            </w:pPr>
            <w:r>
              <w:t>Carbohydrates</w:t>
            </w:r>
          </w:p>
        </w:tc>
        <w:tc>
          <w:tcPr>
            <w:tcW w:w="1093" w:type="dxa"/>
          </w:tcPr>
          <w:p w14:paraId="6F62AD4D" w14:textId="108DBE5D"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192</w:t>
            </w:r>
          </w:p>
        </w:tc>
        <w:tc>
          <w:tcPr>
            <w:tcW w:w="1383" w:type="dxa"/>
          </w:tcPr>
          <w:p w14:paraId="379F511E" w14:textId="2CDC267D"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314</w:t>
            </w:r>
          </w:p>
        </w:tc>
        <w:tc>
          <w:tcPr>
            <w:tcW w:w="2114" w:type="dxa"/>
            <w:gridSpan w:val="2"/>
          </w:tcPr>
          <w:p w14:paraId="75F7C655" w14:textId="1583C16F"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19.15</w:t>
            </w:r>
          </w:p>
        </w:tc>
        <w:tc>
          <w:tcPr>
            <w:tcW w:w="1260" w:type="dxa"/>
          </w:tcPr>
          <w:p w14:paraId="3D80B44C" w14:textId="12F4B393"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GREEN</w:t>
            </w:r>
          </w:p>
        </w:tc>
        <w:tc>
          <w:tcPr>
            <w:tcW w:w="1075" w:type="dxa"/>
          </w:tcPr>
          <w:p w14:paraId="0D91A68C" w14:textId="4526F717"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5D826000"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FDF57BA" w14:textId="025D021E" w:rsidR="00A5660E" w:rsidRPr="007C38BB" w:rsidRDefault="00A5660E" w:rsidP="00A5660E">
            <w:pPr>
              <w:ind w:firstLine="0"/>
              <w:rPr>
                <w:b w:val="0"/>
                <w:lang w:val="ro-RO" w:eastAsia="ko-KR"/>
              </w:rPr>
            </w:pPr>
            <w:r>
              <w:t>Proteins</w:t>
            </w:r>
          </w:p>
        </w:tc>
        <w:tc>
          <w:tcPr>
            <w:tcW w:w="1093" w:type="dxa"/>
          </w:tcPr>
          <w:p w14:paraId="363588A3" w14:textId="50228F2C" w:rsidR="00A5660E" w:rsidRDefault="00A5387B" w:rsidP="00A5387B">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82.74</w:t>
            </w:r>
          </w:p>
        </w:tc>
        <w:tc>
          <w:tcPr>
            <w:tcW w:w="1383" w:type="dxa"/>
          </w:tcPr>
          <w:p w14:paraId="3EC797AD" w14:textId="14BD505F"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128</w:t>
            </w:r>
          </w:p>
        </w:tc>
        <w:tc>
          <w:tcPr>
            <w:tcW w:w="2114" w:type="dxa"/>
            <w:gridSpan w:val="2"/>
          </w:tcPr>
          <w:p w14:paraId="0A12A61C" w14:textId="526B4BF7"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35.36</w:t>
            </w:r>
          </w:p>
        </w:tc>
        <w:tc>
          <w:tcPr>
            <w:tcW w:w="1260" w:type="dxa"/>
          </w:tcPr>
          <w:p w14:paraId="087B46FC" w14:textId="22AE2204"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YELLOW</w:t>
            </w:r>
          </w:p>
        </w:tc>
        <w:tc>
          <w:tcPr>
            <w:tcW w:w="1075" w:type="dxa"/>
          </w:tcPr>
          <w:p w14:paraId="7C5ED79B" w14:textId="474A243D"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0F6D9E49"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6DA9C23B" w14:textId="0FA85178" w:rsidR="00A5660E" w:rsidRPr="007C38BB" w:rsidRDefault="00A5660E" w:rsidP="00A5660E">
            <w:pPr>
              <w:ind w:firstLine="0"/>
              <w:rPr>
                <w:b w:val="0"/>
                <w:lang w:val="ro-RO" w:eastAsia="ko-KR"/>
              </w:rPr>
            </w:pPr>
            <w:r>
              <w:t>Lipids</w:t>
            </w:r>
          </w:p>
        </w:tc>
        <w:tc>
          <w:tcPr>
            <w:tcW w:w="1093" w:type="dxa"/>
          </w:tcPr>
          <w:p w14:paraId="248D304B" w14:textId="5BC1664D" w:rsidR="00A5660E" w:rsidRDefault="00A5387B" w:rsidP="00A5387B">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109.2</w:t>
            </w:r>
          </w:p>
        </w:tc>
        <w:tc>
          <w:tcPr>
            <w:tcW w:w="1383" w:type="dxa"/>
          </w:tcPr>
          <w:p w14:paraId="57828596" w14:textId="3DC10083"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[114, 200]</w:t>
            </w:r>
          </w:p>
        </w:tc>
        <w:tc>
          <w:tcPr>
            <w:tcW w:w="2114" w:type="dxa"/>
            <w:gridSpan w:val="2"/>
          </w:tcPr>
          <w:p w14:paraId="454BAB40" w14:textId="70400883" w:rsidR="00A5660E" w:rsidRDefault="001040F0"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4.22</w:t>
            </w:r>
          </w:p>
        </w:tc>
        <w:tc>
          <w:tcPr>
            <w:tcW w:w="1260" w:type="dxa"/>
          </w:tcPr>
          <w:p w14:paraId="02F59557" w14:textId="283FA5CF"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GREEN</w:t>
            </w:r>
          </w:p>
        </w:tc>
        <w:tc>
          <w:tcPr>
            <w:tcW w:w="1075" w:type="dxa"/>
          </w:tcPr>
          <w:p w14:paraId="226ECAFA" w14:textId="4465C7A1"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7D8D636C"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576FEA3" w14:textId="0D53014E" w:rsidR="00A5660E" w:rsidRDefault="00A5660E" w:rsidP="00A5660E">
            <w:pPr>
              <w:ind w:firstLine="0"/>
              <w:rPr>
                <w:b w:val="0"/>
                <w:lang w:val="ro-RO" w:eastAsia="ko-KR"/>
              </w:rPr>
            </w:pPr>
            <w:r>
              <w:t>Calcium</w:t>
            </w:r>
          </w:p>
        </w:tc>
        <w:tc>
          <w:tcPr>
            <w:tcW w:w="1093" w:type="dxa"/>
          </w:tcPr>
          <w:p w14:paraId="41135708" w14:textId="20D6E71A"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498.48</w:t>
            </w:r>
          </w:p>
        </w:tc>
        <w:tc>
          <w:tcPr>
            <w:tcW w:w="1383" w:type="dxa"/>
          </w:tcPr>
          <w:p w14:paraId="1DFEA101" w14:textId="303D7DAE"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1200</w:t>
            </w:r>
          </w:p>
        </w:tc>
        <w:tc>
          <w:tcPr>
            <w:tcW w:w="2114" w:type="dxa"/>
            <w:gridSpan w:val="2"/>
          </w:tcPr>
          <w:p w14:paraId="4C7367B3" w14:textId="44743BB0" w:rsidR="00A5660E" w:rsidRDefault="001040F0"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68.23</w:t>
            </w:r>
          </w:p>
        </w:tc>
        <w:tc>
          <w:tcPr>
            <w:tcW w:w="1260" w:type="dxa"/>
          </w:tcPr>
          <w:p w14:paraId="025E0AAF" w14:textId="1385BCDE"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RED</w:t>
            </w:r>
          </w:p>
        </w:tc>
        <w:tc>
          <w:tcPr>
            <w:tcW w:w="1075" w:type="dxa"/>
          </w:tcPr>
          <w:p w14:paraId="6CCC8814" w14:textId="56AEDCA1"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20600C92"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3BB34201" w14:textId="4BD57323" w:rsidR="00A5660E" w:rsidRDefault="00A5660E" w:rsidP="00A5660E">
            <w:pPr>
              <w:ind w:firstLine="0"/>
              <w:rPr>
                <w:b w:val="0"/>
                <w:lang w:val="ro-RO" w:eastAsia="ko-KR"/>
              </w:rPr>
            </w:pPr>
            <w:r>
              <w:t>Sodium</w:t>
            </w:r>
          </w:p>
        </w:tc>
        <w:tc>
          <w:tcPr>
            <w:tcW w:w="1093" w:type="dxa"/>
          </w:tcPr>
          <w:p w14:paraId="66F801C5" w14:textId="396DA269"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2361.95</w:t>
            </w:r>
          </w:p>
        </w:tc>
        <w:tc>
          <w:tcPr>
            <w:tcW w:w="1383" w:type="dxa"/>
          </w:tcPr>
          <w:p w14:paraId="5368C180" w14:textId="420B38C1"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1500</w:t>
            </w:r>
          </w:p>
        </w:tc>
        <w:tc>
          <w:tcPr>
            <w:tcW w:w="2114" w:type="dxa"/>
            <w:gridSpan w:val="2"/>
          </w:tcPr>
          <w:p w14:paraId="74D42AA8" w14:textId="37539B49" w:rsidR="00A5660E" w:rsidRDefault="001040F0"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57</w:t>
            </w:r>
          </w:p>
        </w:tc>
        <w:tc>
          <w:tcPr>
            <w:tcW w:w="1260" w:type="dxa"/>
          </w:tcPr>
          <w:p w14:paraId="0A756319" w14:textId="4F6BED41"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YELLOW</w:t>
            </w:r>
          </w:p>
        </w:tc>
        <w:tc>
          <w:tcPr>
            <w:tcW w:w="1075" w:type="dxa"/>
          </w:tcPr>
          <w:p w14:paraId="5467777E" w14:textId="59953314"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1F332FFE"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907FEFF" w14:textId="1F9CB33F" w:rsidR="00A5660E" w:rsidRDefault="00A5660E" w:rsidP="00A5660E">
            <w:pPr>
              <w:ind w:firstLine="0"/>
              <w:rPr>
                <w:b w:val="0"/>
                <w:lang w:val="ro-RO" w:eastAsia="ko-KR"/>
              </w:rPr>
            </w:pPr>
            <w:r>
              <w:t>Iron</w:t>
            </w:r>
          </w:p>
        </w:tc>
        <w:tc>
          <w:tcPr>
            <w:tcW w:w="1093" w:type="dxa"/>
          </w:tcPr>
          <w:p w14:paraId="32CE580D" w14:textId="7B4C6585"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10.3</w:t>
            </w:r>
          </w:p>
        </w:tc>
        <w:tc>
          <w:tcPr>
            <w:tcW w:w="1383" w:type="dxa"/>
          </w:tcPr>
          <w:p w14:paraId="3114B547" w14:textId="438D14F6"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8</w:t>
            </w:r>
          </w:p>
        </w:tc>
        <w:tc>
          <w:tcPr>
            <w:tcW w:w="2114" w:type="dxa"/>
            <w:gridSpan w:val="2"/>
          </w:tcPr>
          <w:p w14:paraId="027B345F" w14:textId="734B0E1F" w:rsidR="00A5660E" w:rsidRDefault="001040F0"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28.75</w:t>
            </w:r>
          </w:p>
        </w:tc>
        <w:tc>
          <w:tcPr>
            <w:tcW w:w="1260" w:type="dxa"/>
          </w:tcPr>
          <w:p w14:paraId="4B94D03E" w14:textId="7A2C467B"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YELLOW</w:t>
            </w:r>
          </w:p>
        </w:tc>
        <w:tc>
          <w:tcPr>
            <w:tcW w:w="1075" w:type="dxa"/>
          </w:tcPr>
          <w:p w14:paraId="2705A90D" w14:textId="239B807B"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36CCB09B"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7B5E093E" w14:textId="6ED95B96" w:rsidR="00A5660E" w:rsidRPr="007C38BB" w:rsidRDefault="00A5660E" w:rsidP="00A5660E">
            <w:pPr>
              <w:ind w:firstLine="0"/>
              <w:rPr>
                <w:b w:val="0"/>
                <w:lang w:val="ro-RO" w:eastAsia="ko-KR"/>
              </w:rPr>
            </w:pPr>
            <w:r>
              <w:t>Vitamin A</w:t>
            </w:r>
          </w:p>
        </w:tc>
        <w:tc>
          <w:tcPr>
            <w:tcW w:w="1093" w:type="dxa"/>
          </w:tcPr>
          <w:p w14:paraId="61958E9A" w14:textId="0F9A303E"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1237.92</w:t>
            </w:r>
          </w:p>
        </w:tc>
        <w:tc>
          <w:tcPr>
            <w:tcW w:w="1383" w:type="dxa"/>
          </w:tcPr>
          <w:p w14:paraId="418C862F" w14:textId="1669FAD6"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900</w:t>
            </w:r>
          </w:p>
        </w:tc>
        <w:tc>
          <w:tcPr>
            <w:tcW w:w="2114" w:type="dxa"/>
            <w:gridSpan w:val="2"/>
          </w:tcPr>
          <w:p w14:paraId="4704838E" w14:textId="7851D57D" w:rsidR="00A5660E" w:rsidRDefault="001040F0"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37.44</w:t>
            </w:r>
          </w:p>
        </w:tc>
        <w:tc>
          <w:tcPr>
            <w:tcW w:w="1260" w:type="dxa"/>
          </w:tcPr>
          <w:p w14:paraId="1337A732" w14:textId="075398E3"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YELLOW</w:t>
            </w:r>
          </w:p>
        </w:tc>
        <w:tc>
          <w:tcPr>
            <w:tcW w:w="1075" w:type="dxa"/>
          </w:tcPr>
          <w:p w14:paraId="5915DD03" w14:textId="1C2FBFAF"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71C9648D"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59FEF17" w14:textId="0DDE1747" w:rsidR="00A5660E" w:rsidRPr="007C38BB" w:rsidRDefault="00A5660E" w:rsidP="00A5660E">
            <w:pPr>
              <w:ind w:firstLine="0"/>
              <w:rPr>
                <w:b w:val="0"/>
                <w:lang w:val="ro-RO" w:eastAsia="ko-KR"/>
              </w:rPr>
            </w:pPr>
            <w:r>
              <w:t>Vitamin B</w:t>
            </w:r>
          </w:p>
        </w:tc>
        <w:tc>
          <w:tcPr>
            <w:tcW w:w="1093" w:type="dxa"/>
          </w:tcPr>
          <w:p w14:paraId="43A43BD1" w14:textId="1379E104"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1.89</w:t>
            </w:r>
          </w:p>
        </w:tc>
        <w:tc>
          <w:tcPr>
            <w:tcW w:w="1383" w:type="dxa"/>
          </w:tcPr>
          <w:p w14:paraId="0E97A170" w14:textId="7AC89292"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1.3</w:t>
            </w:r>
          </w:p>
        </w:tc>
        <w:tc>
          <w:tcPr>
            <w:tcW w:w="2114" w:type="dxa"/>
            <w:gridSpan w:val="2"/>
          </w:tcPr>
          <w:p w14:paraId="6A18F75D" w14:textId="5CEB988C" w:rsidR="00A5660E" w:rsidRDefault="001040F0"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45.38</w:t>
            </w:r>
          </w:p>
        </w:tc>
        <w:tc>
          <w:tcPr>
            <w:tcW w:w="1260" w:type="dxa"/>
          </w:tcPr>
          <w:p w14:paraId="5AD69508" w14:textId="7BB5D019"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YELLOW</w:t>
            </w:r>
          </w:p>
        </w:tc>
        <w:tc>
          <w:tcPr>
            <w:tcW w:w="1075" w:type="dxa"/>
          </w:tcPr>
          <w:p w14:paraId="75204379" w14:textId="0F06AB16"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r w:rsidR="00A5660E" w14:paraId="27EA45D3" w14:textId="77777777" w:rsidTr="00D51C3B">
        <w:tc>
          <w:tcPr>
            <w:cnfStyle w:val="001000000000" w:firstRow="0" w:lastRow="0" w:firstColumn="1" w:lastColumn="0" w:oddVBand="0" w:evenVBand="0" w:oddHBand="0" w:evenHBand="0" w:firstRowFirstColumn="0" w:firstRowLastColumn="0" w:lastRowFirstColumn="0" w:lastRowLastColumn="0"/>
            <w:tcW w:w="1890" w:type="dxa"/>
          </w:tcPr>
          <w:p w14:paraId="56236F21" w14:textId="72570278" w:rsidR="00A5660E" w:rsidRPr="007C38BB" w:rsidRDefault="00A5660E" w:rsidP="00A5660E">
            <w:pPr>
              <w:ind w:firstLine="0"/>
              <w:rPr>
                <w:b w:val="0"/>
                <w:lang w:val="ro-RO" w:eastAsia="ko-KR"/>
              </w:rPr>
            </w:pPr>
            <w:r>
              <w:t>Vitamin C</w:t>
            </w:r>
          </w:p>
        </w:tc>
        <w:tc>
          <w:tcPr>
            <w:tcW w:w="1093" w:type="dxa"/>
          </w:tcPr>
          <w:p w14:paraId="286B3336" w14:textId="03604D21" w:rsidR="00A5660E" w:rsidRDefault="00A5387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88.29</w:t>
            </w:r>
          </w:p>
        </w:tc>
        <w:tc>
          <w:tcPr>
            <w:tcW w:w="1383" w:type="dxa"/>
          </w:tcPr>
          <w:p w14:paraId="33985983" w14:textId="7BABD908"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t>90</w:t>
            </w:r>
          </w:p>
        </w:tc>
        <w:tc>
          <w:tcPr>
            <w:tcW w:w="2114" w:type="dxa"/>
            <w:gridSpan w:val="2"/>
          </w:tcPr>
          <w:p w14:paraId="76AEC796" w14:textId="6DA28E52" w:rsidR="00A5660E" w:rsidRDefault="001040F0"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1.19</w:t>
            </w:r>
          </w:p>
        </w:tc>
        <w:tc>
          <w:tcPr>
            <w:tcW w:w="1260" w:type="dxa"/>
          </w:tcPr>
          <w:p w14:paraId="2A2BACE5" w14:textId="2CB26501" w:rsidR="00A5660E" w:rsidRDefault="00D51C3B"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r>
              <w:rPr>
                <w:lang w:val="ro-RO" w:eastAsia="ko-KR"/>
              </w:rPr>
              <w:t>GREEN</w:t>
            </w:r>
          </w:p>
        </w:tc>
        <w:tc>
          <w:tcPr>
            <w:tcW w:w="1075" w:type="dxa"/>
          </w:tcPr>
          <w:p w14:paraId="68949A24" w14:textId="1FDCBD4D" w:rsidR="00A5660E" w:rsidRDefault="00A5660E" w:rsidP="00A5660E">
            <w:pPr>
              <w:ind w:firstLine="0"/>
              <w:cnfStyle w:val="000000000000" w:firstRow="0" w:lastRow="0" w:firstColumn="0" w:lastColumn="0" w:oddVBand="0" w:evenVBand="0" w:oddHBand="0" w:evenHBand="0" w:firstRowFirstColumn="0" w:firstRowLastColumn="0" w:lastRowFirstColumn="0" w:lastRowLastColumn="0"/>
              <w:rPr>
                <w:lang w:val="ro-RO" w:eastAsia="ko-KR"/>
              </w:rPr>
            </w:pPr>
          </w:p>
        </w:tc>
      </w:tr>
      <w:tr w:rsidR="00A5660E" w14:paraId="2F196D68" w14:textId="77777777" w:rsidTr="00D51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0D92C23" w14:textId="434742DC" w:rsidR="00A5660E" w:rsidRDefault="00A5660E" w:rsidP="00A5660E">
            <w:pPr>
              <w:ind w:firstLine="0"/>
              <w:rPr>
                <w:b w:val="0"/>
                <w:lang w:val="ro-RO" w:eastAsia="ko-KR"/>
              </w:rPr>
            </w:pPr>
            <w:r>
              <w:t>Vitamin D</w:t>
            </w:r>
          </w:p>
        </w:tc>
        <w:tc>
          <w:tcPr>
            <w:tcW w:w="1093" w:type="dxa"/>
          </w:tcPr>
          <w:p w14:paraId="367F0AE4" w14:textId="39A50D89" w:rsidR="00A5660E" w:rsidRDefault="00A5387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2.11</w:t>
            </w:r>
          </w:p>
        </w:tc>
        <w:tc>
          <w:tcPr>
            <w:tcW w:w="1383" w:type="dxa"/>
          </w:tcPr>
          <w:p w14:paraId="42D18DF1" w14:textId="0AB1FAA0" w:rsidR="00A5660E" w:rsidRDefault="00A5660E"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t>20</w:t>
            </w:r>
          </w:p>
        </w:tc>
        <w:tc>
          <w:tcPr>
            <w:tcW w:w="2114" w:type="dxa"/>
            <w:gridSpan w:val="2"/>
          </w:tcPr>
          <w:p w14:paraId="7C3F2A78" w14:textId="47867066" w:rsidR="00A5660E" w:rsidRDefault="001040F0"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89</w:t>
            </w:r>
          </w:p>
        </w:tc>
        <w:tc>
          <w:tcPr>
            <w:tcW w:w="1260" w:type="dxa"/>
          </w:tcPr>
          <w:p w14:paraId="1E4D2838" w14:textId="0C99273D" w:rsidR="00A5660E" w:rsidRDefault="00D51C3B" w:rsidP="00A5660E">
            <w:pPr>
              <w:ind w:firstLine="0"/>
              <w:cnfStyle w:val="000000100000" w:firstRow="0" w:lastRow="0" w:firstColumn="0" w:lastColumn="0" w:oddVBand="0" w:evenVBand="0" w:oddHBand="1" w:evenHBand="0" w:firstRowFirstColumn="0" w:firstRowLastColumn="0" w:lastRowFirstColumn="0" w:lastRowLastColumn="0"/>
              <w:rPr>
                <w:lang w:val="ro-RO" w:eastAsia="ko-KR"/>
              </w:rPr>
            </w:pPr>
            <w:r>
              <w:rPr>
                <w:lang w:val="ro-RO" w:eastAsia="ko-KR"/>
              </w:rPr>
              <w:t>RED</w:t>
            </w:r>
          </w:p>
        </w:tc>
        <w:tc>
          <w:tcPr>
            <w:tcW w:w="1075" w:type="dxa"/>
          </w:tcPr>
          <w:p w14:paraId="110CB21B" w14:textId="4F31C45F" w:rsidR="00A5660E" w:rsidRDefault="00A5660E" w:rsidP="00533724">
            <w:pPr>
              <w:keepNext/>
              <w:ind w:firstLine="0"/>
              <w:cnfStyle w:val="000000100000" w:firstRow="0" w:lastRow="0" w:firstColumn="0" w:lastColumn="0" w:oddVBand="0" w:evenVBand="0" w:oddHBand="1" w:evenHBand="0" w:firstRowFirstColumn="0" w:firstRowLastColumn="0" w:lastRowFirstColumn="0" w:lastRowLastColumn="0"/>
              <w:rPr>
                <w:lang w:val="ro-RO" w:eastAsia="ko-KR"/>
              </w:rPr>
            </w:pPr>
          </w:p>
        </w:tc>
      </w:tr>
    </w:tbl>
    <w:p w14:paraId="021D280A" w14:textId="5D4DAAD5" w:rsidR="00545907" w:rsidRPr="00545907" w:rsidRDefault="00533724" w:rsidP="00533724">
      <w:pPr>
        <w:pStyle w:val="Caption"/>
      </w:pPr>
      <w:r>
        <w:t xml:space="preserve">Table 7-4. Results nutrients-wise </w:t>
      </w:r>
    </w:p>
    <w:p w14:paraId="0EF3463E" w14:textId="77777777" w:rsidR="00442343" w:rsidRDefault="00442343"/>
    <w:p w14:paraId="3A3DF5DF" w14:textId="4D72F39C" w:rsidR="001F6633" w:rsidRDefault="00533724" w:rsidP="00E0570A">
      <w:pPr>
        <w:pStyle w:val="ListParagraph"/>
        <w:numPr>
          <w:ilvl w:val="0"/>
          <w:numId w:val="29"/>
        </w:numPr>
      </w:pPr>
      <w:r>
        <w:t>Food items – the recommended food menu is composed out fo the food items described in table 7-5</w:t>
      </w:r>
    </w:p>
    <w:p w14:paraId="47C8DD54" w14:textId="77777777" w:rsidR="000825E7" w:rsidRDefault="000825E7" w:rsidP="000825E7">
      <w:pPr>
        <w:pStyle w:val="ListParagraph"/>
        <w:ind w:firstLine="0"/>
      </w:pPr>
    </w:p>
    <w:tbl>
      <w:tblPr>
        <w:tblStyle w:val="GridTable4"/>
        <w:tblW w:w="0" w:type="auto"/>
        <w:jc w:val="center"/>
        <w:tblLook w:val="04A0" w:firstRow="1" w:lastRow="0" w:firstColumn="1" w:lastColumn="0" w:noHBand="0" w:noVBand="1"/>
      </w:tblPr>
      <w:tblGrid>
        <w:gridCol w:w="2157"/>
        <w:gridCol w:w="2157"/>
        <w:gridCol w:w="2158"/>
        <w:gridCol w:w="2158"/>
      </w:tblGrid>
      <w:tr w:rsidR="00640982" w14:paraId="45F32AF2" w14:textId="77777777" w:rsidTr="000825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0F3A62C7" w14:textId="116B6FC3" w:rsidR="00640982" w:rsidRDefault="00640982">
            <w:pPr>
              <w:ind w:firstLine="0"/>
            </w:pPr>
            <w:r>
              <w:t>Meal</w:t>
            </w:r>
          </w:p>
        </w:tc>
        <w:tc>
          <w:tcPr>
            <w:tcW w:w="2157" w:type="dxa"/>
          </w:tcPr>
          <w:p w14:paraId="4DEC1CFF" w14:textId="61AB40D0" w:rsidR="00640982" w:rsidRDefault="00640982">
            <w:pPr>
              <w:ind w:firstLine="0"/>
              <w:cnfStyle w:val="100000000000" w:firstRow="1" w:lastRow="0" w:firstColumn="0" w:lastColumn="0" w:oddVBand="0" w:evenVBand="0" w:oddHBand="0" w:evenHBand="0" w:firstRowFirstColumn="0" w:firstRowLastColumn="0" w:lastRowFirstColumn="0" w:lastRowLastColumn="0"/>
            </w:pPr>
            <w:r>
              <w:t>Starter</w:t>
            </w:r>
          </w:p>
        </w:tc>
        <w:tc>
          <w:tcPr>
            <w:tcW w:w="2158" w:type="dxa"/>
          </w:tcPr>
          <w:p w14:paraId="76213F05" w14:textId="01E25584" w:rsidR="00640982" w:rsidRDefault="00640982">
            <w:pPr>
              <w:ind w:firstLine="0"/>
              <w:cnfStyle w:val="100000000000" w:firstRow="1" w:lastRow="0" w:firstColumn="0" w:lastColumn="0" w:oddVBand="0" w:evenVBand="0" w:oddHBand="0" w:evenHBand="0" w:firstRowFirstColumn="0" w:firstRowLastColumn="0" w:lastRowFirstColumn="0" w:lastRowLastColumn="0"/>
            </w:pPr>
            <w:r>
              <w:t>Main Course</w:t>
            </w:r>
          </w:p>
        </w:tc>
        <w:tc>
          <w:tcPr>
            <w:tcW w:w="2158" w:type="dxa"/>
          </w:tcPr>
          <w:p w14:paraId="747BA198" w14:textId="62F75648" w:rsidR="00640982" w:rsidRDefault="00640982">
            <w:pPr>
              <w:ind w:firstLine="0"/>
              <w:cnfStyle w:val="100000000000" w:firstRow="1" w:lastRow="0" w:firstColumn="0" w:lastColumn="0" w:oddVBand="0" w:evenVBand="0" w:oddHBand="0" w:evenHBand="0" w:firstRowFirstColumn="0" w:firstRowLastColumn="0" w:lastRowFirstColumn="0" w:lastRowLastColumn="0"/>
            </w:pPr>
            <w:r>
              <w:t>Dessert</w:t>
            </w:r>
          </w:p>
        </w:tc>
      </w:tr>
      <w:tr w:rsidR="00640982" w14:paraId="1209982C" w14:textId="77777777" w:rsidTr="00082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1CC360F4" w14:textId="31352C21" w:rsidR="00640982" w:rsidRDefault="00640982">
            <w:pPr>
              <w:ind w:firstLine="0"/>
            </w:pPr>
            <w:r>
              <w:t>Breakfast</w:t>
            </w:r>
          </w:p>
        </w:tc>
        <w:tc>
          <w:tcPr>
            <w:tcW w:w="2157" w:type="dxa"/>
          </w:tcPr>
          <w:p w14:paraId="0E6B3EB8" w14:textId="110AB35B" w:rsidR="00640982" w:rsidRDefault="00640982">
            <w:pPr>
              <w:ind w:firstLine="0"/>
              <w:cnfStyle w:val="000000100000" w:firstRow="0" w:lastRow="0" w:firstColumn="0" w:lastColumn="0" w:oddVBand="0" w:evenVBand="0" w:oddHBand="1" w:evenHBand="0" w:firstRowFirstColumn="0" w:firstRowLastColumn="0" w:lastRowFirstColumn="0" w:lastRowLastColumn="0"/>
            </w:pPr>
            <w:r>
              <w:t>N/A</w:t>
            </w:r>
          </w:p>
        </w:tc>
        <w:tc>
          <w:tcPr>
            <w:tcW w:w="2158" w:type="dxa"/>
          </w:tcPr>
          <w:p w14:paraId="4351D6A9" w14:textId="2A07DC21"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Special Armadillo Eggs</w:t>
            </w:r>
          </w:p>
        </w:tc>
        <w:tc>
          <w:tcPr>
            <w:tcW w:w="2158" w:type="dxa"/>
          </w:tcPr>
          <w:p w14:paraId="35A4E59D" w14:textId="72BD927E"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Cinnamon roll</w:t>
            </w:r>
          </w:p>
        </w:tc>
      </w:tr>
      <w:tr w:rsidR="00640982" w14:paraId="5F267598" w14:textId="77777777" w:rsidTr="000825E7">
        <w:trPr>
          <w:jc w:val="center"/>
        </w:trPr>
        <w:tc>
          <w:tcPr>
            <w:cnfStyle w:val="001000000000" w:firstRow="0" w:lastRow="0" w:firstColumn="1" w:lastColumn="0" w:oddVBand="0" w:evenVBand="0" w:oddHBand="0" w:evenHBand="0" w:firstRowFirstColumn="0" w:firstRowLastColumn="0" w:lastRowFirstColumn="0" w:lastRowLastColumn="0"/>
            <w:tcW w:w="2157" w:type="dxa"/>
          </w:tcPr>
          <w:p w14:paraId="151F8530" w14:textId="61894455" w:rsidR="00640982" w:rsidRDefault="00640982">
            <w:pPr>
              <w:ind w:firstLine="0"/>
            </w:pPr>
            <w:r>
              <w:t>Lunch</w:t>
            </w:r>
          </w:p>
        </w:tc>
        <w:tc>
          <w:tcPr>
            <w:tcW w:w="2157" w:type="dxa"/>
          </w:tcPr>
          <w:p w14:paraId="75453490" w14:textId="78D2A984" w:rsidR="00640982" w:rsidRDefault="00640982">
            <w:pPr>
              <w:ind w:firstLine="0"/>
              <w:cnfStyle w:val="000000000000" w:firstRow="0" w:lastRow="0" w:firstColumn="0" w:lastColumn="0" w:oddVBand="0" w:evenVBand="0" w:oddHBand="0" w:evenHBand="0" w:firstRowFirstColumn="0" w:firstRowLastColumn="0" w:lastRowFirstColumn="0" w:lastRowLastColumn="0"/>
            </w:pPr>
            <w:r w:rsidRPr="00640982">
              <w:t>Ark Soup</w:t>
            </w:r>
          </w:p>
        </w:tc>
        <w:tc>
          <w:tcPr>
            <w:tcW w:w="2158" w:type="dxa"/>
          </w:tcPr>
          <w:p w14:paraId="7AFE6601" w14:textId="1888A10F" w:rsidR="00640982" w:rsidRDefault="00640982" w:rsidP="00640982">
            <w:pPr>
              <w:ind w:firstLine="0"/>
              <w:jc w:val="left"/>
              <w:cnfStyle w:val="000000000000" w:firstRow="0" w:lastRow="0" w:firstColumn="0" w:lastColumn="0" w:oddVBand="0" w:evenVBand="0" w:oddHBand="0" w:evenHBand="0" w:firstRowFirstColumn="0" w:firstRowLastColumn="0" w:lastRowFirstColumn="0" w:lastRowLastColumn="0"/>
            </w:pPr>
            <w:r>
              <w:t xml:space="preserve">Aromatic </w:t>
            </w:r>
            <w:r w:rsidRPr="00640982">
              <w:t>Green Casserole</w:t>
            </w:r>
          </w:p>
        </w:tc>
        <w:tc>
          <w:tcPr>
            <w:tcW w:w="2158" w:type="dxa"/>
          </w:tcPr>
          <w:p w14:paraId="0C9C3192" w14:textId="2BED931C" w:rsidR="00640982" w:rsidRDefault="00640982">
            <w:pPr>
              <w:ind w:firstLine="0"/>
              <w:cnfStyle w:val="000000000000" w:firstRow="0" w:lastRow="0" w:firstColumn="0" w:lastColumn="0" w:oddVBand="0" w:evenVBand="0" w:oddHBand="0" w:evenHBand="0" w:firstRowFirstColumn="0" w:firstRowLastColumn="0" w:lastRowFirstColumn="0" w:lastRowLastColumn="0"/>
            </w:pPr>
            <w:r w:rsidRPr="00640982">
              <w:t>Apricot Pear Tart</w:t>
            </w:r>
          </w:p>
        </w:tc>
      </w:tr>
      <w:tr w:rsidR="00640982" w14:paraId="3A473722" w14:textId="77777777" w:rsidTr="00082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617A33F7" w14:textId="6A0F6DA2" w:rsidR="00640982" w:rsidRDefault="00640982">
            <w:pPr>
              <w:ind w:firstLine="0"/>
            </w:pPr>
            <w:r>
              <w:t>Dinner</w:t>
            </w:r>
          </w:p>
        </w:tc>
        <w:tc>
          <w:tcPr>
            <w:tcW w:w="2157" w:type="dxa"/>
          </w:tcPr>
          <w:p w14:paraId="28286C37" w14:textId="1BDAB3B0"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Amish-Style Chicken and Corn Soup</w:t>
            </w:r>
          </w:p>
        </w:tc>
        <w:tc>
          <w:tcPr>
            <w:tcW w:w="2158" w:type="dxa"/>
          </w:tcPr>
          <w:p w14:paraId="31CC3985" w14:textId="3D504DCB"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Aromatic and Crispy Duck</w:t>
            </w:r>
          </w:p>
        </w:tc>
        <w:tc>
          <w:tcPr>
            <w:tcW w:w="2158" w:type="dxa"/>
          </w:tcPr>
          <w:p w14:paraId="02C77E5C" w14:textId="7C4C1D8F"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Lemon bars</w:t>
            </w:r>
          </w:p>
        </w:tc>
      </w:tr>
      <w:tr w:rsidR="00640982" w14:paraId="129CB19E" w14:textId="77777777" w:rsidTr="000825E7">
        <w:trPr>
          <w:jc w:val="center"/>
        </w:trPr>
        <w:tc>
          <w:tcPr>
            <w:cnfStyle w:val="001000000000" w:firstRow="0" w:lastRow="0" w:firstColumn="1" w:lastColumn="0" w:oddVBand="0" w:evenVBand="0" w:oddHBand="0" w:evenHBand="0" w:firstRowFirstColumn="0" w:firstRowLastColumn="0" w:lastRowFirstColumn="0" w:lastRowLastColumn="0"/>
            <w:tcW w:w="2157" w:type="dxa"/>
          </w:tcPr>
          <w:p w14:paraId="591AF788" w14:textId="6CEDCA3F" w:rsidR="00640982" w:rsidRDefault="00640982">
            <w:pPr>
              <w:ind w:firstLine="0"/>
            </w:pPr>
            <w:r>
              <w:t>Snack1</w:t>
            </w:r>
          </w:p>
        </w:tc>
        <w:tc>
          <w:tcPr>
            <w:tcW w:w="2157" w:type="dxa"/>
          </w:tcPr>
          <w:p w14:paraId="7A9707A0" w14:textId="1711D7CB" w:rsidR="00640982" w:rsidRDefault="00640982">
            <w:pPr>
              <w:ind w:firstLine="0"/>
              <w:cnfStyle w:val="000000000000" w:firstRow="0" w:lastRow="0" w:firstColumn="0" w:lastColumn="0" w:oddVBand="0" w:evenVBand="0" w:oddHBand="0" w:evenHBand="0" w:firstRowFirstColumn="0" w:firstRowLastColumn="0" w:lastRowFirstColumn="0" w:lastRowLastColumn="0"/>
            </w:pPr>
            <w:r>
              <w:t>N/A</w:t>
            </w:r>
          </w:p>
        </w:tc>
        <w:tc>
          <w:tcPr>
            <w:tcW w:w="2158" w:type="dxa"/>
          </w:tcPr>
          <w:p w14:paraId="0F0C828F" w14:textId="285319CF" w:rsidR="00640982" w:rsidRDefault="00640982">
            <w:pPr>
              <w:ind w:firstLine="0"/>
              <w:cnfStyle w:val="000000000000" w:firstRow="0" w:lastRow="0" w:firstColumn="0" w:lastColumn="0" w:oddVBand="0" w:evenVBand="0" w:oddHBand="0" w:evenHBand="0" w:firstRowFirstColumn="0" w:firstRowLastColumn="0" w:lastRowFirstColumn="0" w:lastRowLastColumn="0"/>
            </w:pPr>
            <w:r w:rsidRPr="00640982">
              <w:t>Apricot Shortbread Sandwiches</w:t>
            </w:r>
          </w:p>
        </w:tc>
        <w:tc>
          <w:tcPr>
            <w:tcW w:w="2158" w:type="dxa"/>
          </w:tcPr>
          <w:p w14:paraId="6DF95E1F" w14:textId="3265B289" w:rsidR="00640982" w:rsidRDefault="00640982">
            <w:pPr>
              <w:ind w:firstLine="0"/>
              <w:cnfStyle w:val="000000000000" w:firstRow="0" w:lastRow="0" w:firstColumn="0" w:lastColumn="0" w:oddVBand="0" w:evenVBand="0" w:oddHBand="0" w:evenHBand="0" w:firstRowFirstColumn="0" w:firstRowLastColumn="0" w:lastRowFirstColumn="0" w:lastRowLastColumn="0"/>
            </w:pPr>
            <w:r>
              <w:t>N/A</w:t>
            </w:r>
          </w:p>
        </w:tc>
      </w:tr>
      <w:tr w:rsidR="00640982" w14:paraId="3B433A30" w14:textId="77777777" w:rsidTr="00082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7" w:type="dxa"/>
          </w:tcPr>
          <w:p w14:paraId="2056B2AC" w14:textId="7974D063" w:rsidR="00640982" w:rsidRDefault="00640982">
            <w:pPr>
              <w:ind w:firstLine="0"/>
            </w:pPr>
            <w:r>
              <w:t>Snack2</w:t>
            </w:r>
          </w:p>
        </w:tc>
        <w:tc>
          <w:tcPr>
            <w:tcW w:w="2157" w:type="dxa"/>
          </w:tcPr>
          <w:p w14:paraId="391133C5" w14:textId="628F66C0" w:rsidR="00640982" w:rsidRDefault="00640982">
            <w:pPr>
              <w:ind w:firstLine="0"/>
              <w:cnfStyle w:val="000000100000" w:firstRow="0" w:lastRow="0" w:firstColumn="0" w:lastColumn="0" w:oddVBand="0" w:evenVBand="0" w:oddHBand="1" w:evenHBand="0" w:firstRowFirstColumn="0" w:firstRowLastColumn="0" w:lastRowFirstColumn="0" w:lastRowLastColumn="0"/>
            </w:pPr>
            <w:r>
              <w:t>N/A</w:t>
            </w:r>
          </w:p>
        </w:tc>
        <w:tc>
          <w:tcPr>
            <w:tcW w:w="2158" w:type="dxa"/>
          </w:tcPr>
          <w:p w14:paraId="63FBEAC0" w14:textId="2CB6AFD5" w:rsidR="00640982" w:rsidRDefault="00640982">
            <w:pPr>
              <w:ind w:firstLine="0"/>
              <w:cnfStyle w:val="000000100000" w:firstRow="0" w:lastRow="0" w:firstColumn="0" w:lastColumn="0" w:oddVBand="0" w:evenVBand="0" w:oddHBand="1" w:evenHBand="0" w:firstRowFirstColumn="0" w:firstRowLastColumn="0" w:lastRowFirstColumn="0" w:lastRowLastColumn="0"/>
            </w:pPr>
            <w:r w:rsidRPr="00640982">
              <w:t>Amaranth, Fig and Arugula Salad W/sesame Dres</w:t>
            </w:r>
          </w:p>
        </w:tc>
        <w:tc>
          <w:tcPr>
            <w:tcW w:w="2158" w:type="dxa"/>
          </w:tcPr>
          <w:p w14:paraId="5269ADF4" w14:textId="027F02FF" w:rsidR="00640982" w:rsidRDefault="00640982" w:rsidP="00FE11A5">
            <w:pPr>
              <w:keepNext/>
              <w:ind w:firstLine="0"/>
              <w:cnfStyle w:val="000000100000" w:firstRow="0" w:lastRow="0" w:firstColumn="0" w:lastColumn="0" w:oddVBand="0" w:evenVBand="0" w:oddHBand="1" w:evenHBand="0" w:firstRowFirstColumn="0" w:firstRowLastColumn="0" w:lastRowFirstColumn="0" w:lastRowLastColumn="0"/>
            </w:pPr>
            <w:r>
              <w:t>N/A</w:t>
            </w:r>
          </w:p>
        </w:tc>
      </w:tr>
    </w:tbl>
    <w:p w14:paraId="5BE9397E" w14:textId="73BCA690" w:rsidR="00FE11A5" w:rsidRPr="00FE11A5" w:rsidRDefault="00FE11A5" w:rsidP="00610DEA">
      <w:pPr>
        <w:pStyle w:val="Caption"/>
      </w:pPr>
      <w:r>
        <w:t xml:space="preserve">Table 7-6. Results meals </w:t>
      </w:r>
    </w:p>
    <w:p w14:paraId="0A5288B3" w14:textId="664DBC7B" w:rsidR="006922A7" w:rsidRDefault="00FE11A5" w:rsidP="00E0570A">
      <w:pPr>
        <w:pStyle w:val="ListParagraph"/>
        <w:numPr>
          <w:ilvl w:val="0"/>
          <w:numId w:val="29"/>
        </w:numPr>
      </w:pPr>
      <w:r>
        <w:t>Cost and delivery time of the solution shown in the Table 7-6</w:t>
      </w:r>
    </w:p>
    <w:p w14:paraId="232F3D41" w14:textId="77777777" w:rsidR="00FE11A5" w:rsidRDefault="00FE11A5" w:rsidP="00FE11A5">
      <w:pPr>
        <w:pStyle w:val="ListParagraph"/>
        <w:ind w:firstLine="0"/>
      </w:pPr>
    </w:p>
    <w:tbl>
      <w:tblPr>
        <w:tblStyle w:val="GridTable4"/>
        <w:tblW w:w="0" w:type="auto"/>
        <w:jc w:val="center"/>
        <w:tblLook w:val="04A0" w:firstRow="1" w:lastRow="0" w:firstColumn="1" w:lastColumn="0" w:noHBand="0" w:noVBand="1"/>
      </w:tblPr>
      <w:tblGrid>
        <w:gridCol w:w="1509"/>
        <w:gridCol w:w="1271"/>
        <w:gridCol w:w="1379"/>
        <w:gridCol w:w="1394"/>
        <w:gridCol w:w="963"/>
        <w:gridCol w:w="963"/>
        <w:gridCol w:w="1151"/>
      </w:tblGrid>
      <w:tr w:rsidR="007D1CC2" w14:paraId="17A2AFDF" w14:textId="15EA2A24" w:rsidTr="00610D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9" w:type="dxa"/>
          </w:tcPr>
          <w:p w14:paraId="78FBC849" w14:textId="2C19CD21" w:rsidR="007D1CC2" w:rsidRDefault="007D1CC2" w:rsidP="007D1CC2">
            <w:pPr>
              <w:ind w:firstLine="0"/>
            </w:pPr>
            <w:r>
              <w:lastRenderedPageBreak/>
              <w:t>Parameter</w:t>
            </w:r>
          </w:p>
        </w:tc>
        <w:tc>
          <w:tcPr>
            <w:tcW w:w="1271" w:type="dxa"/>
          </w:tcPr>
          <w:p w14:paraId="6E3F9B44" w14:textId="6D621335" w:rsidR="007D1CC2" w:rsidRDefault="007D1CC2" w:rsidP="00FE11A5">
            <w:pPr>
              <w:ind w:firstLine="0"/>
              <w:cnfStyle w:val="100000000000" w:firstRow="1" w:lastRow="0" w:firstColumn="0" w:lastColumn="0" w:oddVBand="0" w:evenVBand="0" w:oddHBand="0" w:evenHBand="0" w:firstRowFirstColumn="0" w:firstRowLastColumn="0" w:lastRowFirstColumn="0" w:lastRowLastColumn="0"/>
            </w:pPr>
            <w:r>
              <w:t>Breakfast</w:t>
            </w:r>
          </w:p>
        </w:tc>
        <w:tc>
          <w:tcPr>
            <w:tcW w:w="1379" w:type="dxa"/>
          </w:tcPr>
          <w:p w14:paraId="19347E8F" w14:textId="658DBF44" w:rsidR="007D1CC2" w:rsidRDefault="007D1CC2" w:rsidP="00FE11A5">
            <w:pPr>
              <w:ind w:firstLine="0"/>
              <w:cnfStyle w:val="100000000000" w:firstRow="1" w:lastRow="0" w:firstColumn="0" w:lastColumn="0" w:oddVBand="0" w:evenVBand="0" w:oddHBand="0" w:evenHBand="0" w:firstRowFirstColumn="0" w:firstRowLastColumn="0" w:lastRowFirstColumn="0" w:lastRowLastColumn="0"/>
            </w:pPr>
            <w:r>
              <w:t>Lunch</w:t>
            </w:r>
          </w:p>
        </w:tc>
        <w:tc>
          <w:tcPr>
            <w:tcW w:w="1394" w:type="dxa"/>
          </w:tcPr>
          <w:p w14:paraId="0DE7FB5C" w14:textId="4E674543" w:rsidR="007D1CC2" w:rsidRDefault="007D1CC2" w:rsidP="00FE11A5">
            <w:pPr>
              <w:ind w:firstLine="0"/>
              <w:cnfStyle w:val="100000000000" w:firstRow="1" w:lastRow="0" w:firstColumn="0" w:lastColumn="0" w:oddVBand="0" w:evenVBand="0" w:oddHBand="0" w:evenHBand="0" w:firstRowFirstColumn="0" w:firstRowLastColumn="0" w:lastRowFirstColumn="0" w:lastRowLastColumn="0"/>
            </w:pPr>
            <w:r>
              <w:t>Dinner</w:t>
            </w:r>
          </w:p>
        </w:tc>
        <w:tc>
          <w:tcPr>
            <w:tcW w:w="963" w:type="dxa"/>
          </w:tcPr>
          <w:p w14:paraId="5E0A0D10" w14:textId="4D99AC48" w:rsidR="007D1CC2" w:rsidRDefault="007D1CC2" w:rsidP="007D1CC2">
            <w:pPr>
              <w:ind w:firstLine="0"/>
              <w:cnfStyle w:val="100000000000" w:firstRow="1" w:lastRow="0" w:firstColumn="0" w:lastColumn="0" w:oddVBand="0" w:evenVBand="0" w:oddHBand="0" w:evenHBand="0" w:firstRowFirstColumn="0" w:firstRowLastColumn="0" w:lastRowFirstColumn="0" w:lastRowLastColumn="0"/>
            </w:pPr>
            <w:r>
              <w:t>Snack1</w:t>
            </w:r>
          </w:p>
        </w:tc>
        <w:tc>
          <w:tcPr>
            <w:tcW w:w="963" w:type="dxa"/>
          </w:tcPr>
          <w:p w14:paraId="70F23F49" w14:textId="7739ABBD" w:rsidR="007D1CC2" w:rsidRDefault="007D1CC2" w:rsidP="007D1CC2">
            <w:pPr>
              <w:ind w:firstLine="0"/>
              <w:cnfStyle w:val="100000000000" w:firstRow="1" w:lastRow="0" w:firstColumn="0" w:lastColumn="0" w:oddVBand="0" w:evenVBand="0" w:oddHBand="0" w:evenHBand="0" w:firstRowFirstColumn="0" w:firstRowLastColumn="0" w:lastRowFirstColumn="0" w:lastRowLastColumn="0"/>
            </w:pPr>
            <w:r>
              <w:t>Snack2</w:t>
            </w:r>
          </w:p>
        </w:tc>
        <w:tc>
          <w:tcPr>
            <w:tcW w:w="1151" w:type="dxa"/>
          </w:tcPr>
          <w:p w14:paraId="535F5B87" w14:textId="0FEC2273" w:rsidR="007D1CC2" w:rsidRDefault="007D1CC2" w:rsidP="007D1CC2">
            <w:pPr>
              <w:ind w:firstLine="0"/>
              <w:cnfStyle w:val="100000000000" w:firstRow="1" w:lastRow="0" w:firstColumn="0" w:lastColumn="0" w:oddVBand="0" w:evenVBand="0" w:oddHBand="0" w:evenHBand="0" w:firstRowFirstColumn="0" w:firstRowLastColumn="0" w:lastRowFirstColumn="0" w:lastRowLastColumn="0"/>
            </w:pPr>
            <w:r>
              <w:t>UM</w:t>
            </w:r>
          </w:p>
        </w:tc>
      </w:tr>
      <w:tr w:rsidR="007D1CC2" w14:paraId="6EB1DAF9" w14:textId="6BB30302" w:rsidTr="00610D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9" w:type="dxa"/>
          </w:tcPr>
          <w:p w14:paraId="5741C15F" w14:textId="5DB2E1DF" w:rsidR="007D1CC2" w:rsidRDefault="007D1CC2" w:rsidP="00FE11A5">
            <w:pPr>
              <w:ind w:firstLine="0"/>
            </w:pPr>
            <w:r>
              <w:t>Cost</w:t>
            </w:r>
          </w:p>
        </w:tc>
        <w:tc>
          <w:tcPr>
            <w:tcW w:w="1271" w:type="dxa"/>
          </w:tcPr>
          <w:p w14:paraId="10A43EAB" w14:textId="3576D6F8"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10</w:t>
            </w:r>
          </w:p>
        </w:tc>
        <w:tc>
          <w:tcPr>
            <w:tcW w:w="1379" w:type="dxa"/>
          </w:tcPr>
          <w:p w14:paraId="0804E1D8" w14:textId="25825749"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15</w:t>
            </w:r>
          </w:p>
        </w:tc>
        <w:tc>
          <w:tcPr>
            <w:tcW w:w="1394" w:type="dxa"/>
          </w:tcPr>
          <w:p w14:paraId="3E58C607" w14:textId="062D8857"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20</w:t>
            </w:r>
          </w:p>
        </w:tc>
        <w:tc>
          <w:tcPr>
            <w:tcW w:w="963" w:type="dxa"/>
          </w:tcPr>
          <w:p w14:paraId="0EE2EE89" w14:textId="1BD420E3"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8</w:t>
            </w:r>
          </w:p>
        </w:tc>
        <w:tc>
          <w:tcPr>
            <w:tcW w:w="963" w:type="dxa"/>
          </w:tcPr>
          <w:p w14:paraId="2EF1C994" w14:textId="33FE6F8B" w:rsidR="007D1CC2" w:rsidRDefault="007D1CC2" w:rsidP="00FE11A5">
            <w:pPr>
              <w:ind w:firstLine="0"/>
              <w:cnfStyle w:val="000000100000" w:firstRow="0" w:lastRow="0" w:firstColumn="0" w:lastColumn="0" w:oddVBand="0" w:evenVBand="0" w:oddHBand="1" w:evenHBand="0" w:firstRowFirstColumn="0" w:firstRowLastColumn="0" w:lastRowFirstColumn="0" w:lastRowLastColumn="0"/>
            </w:pPr>
            <w:r>
              <w:t>7</w:t>
            </w:r>
          </w:p>
        </w:tc>
        <w:tc>
          <w:tcPr>
            <w:tcW w:w="1151" w:type="dxa"/>
          </w:tcPr>
          <w:p w14:paraId="4D874E6D" w14:textId="0A13A6C7" w:rsidR="007D1CC2" w:rsidRPr="00640982" w:rsidRDefault="007D1CC2" w:rsidP="00FE11A5">
            <w:pPr>
              <w:ind w:firstLine="0"/>
              <w:cnfStyle w:val="000000100000" w:firstRow="0" w:lastRow="0" w:firstColumn="0" w:lastColumn="0" w:oddVBand="0" w:evenVBand="0" w:oddHBand="1" w:evenHBand="0" w:firstRowFirstColumn="0" w:firstRowLastColumn="0" w:lastRowFirstColumn="0" w:lastRowLastColumn="0"/>
            </w:pPr>
            <w:r>
              <w:t>RON</w:t>
            </w:r>
          </w:p>
        </w:tc>
      </w:tr>
      <w:tr w:rsidR="007D1CC2" w14:paraId="16512BE8" w14:textId="7280350D" w:rsidTr="00610DEA">
        <w:trPr>
          <w:jc w:val="center"/>
        </w:trPr>
        <w:tc>
          <w:tcPr>
            <w:cnfStyle w:val="001000000000" w:firstRow="0" w:lastRow="0" w:firstColumn="1" w:lastColumn="0" w:oddVBand="0" w:evenVBand="0" w:oddHBand="0" w:evenHBand="0" w:firstRowFirstColumn="0" w:firstRowLastColumn="0" w:lastRowFirstColumn="0" w:lastRowLastColumn="0"/>
            <w:tcW w:w="1509" w:type="dxa"/>
          </w:tcPr>
          <w:p w14:paraId="382A79E5" w14:textId="411C3A0A" w:rsidR="007D1CC2" w:rsidRDefault="0057479C" w:rsidP="00FE11A5">
            <w:pPr>
              <w:ind w:firstLine="0"/>
            </w:pPr>
            <w:r>
              <w:t xml:space="preserve">Delivery </w:t>
            </w:r>
            <w:r w:rsidR="007D1CC2">
              <w:t>Time</w:t>
            </w:r>
          </w:p>
        </w:tc>
        <w:tc>
          <w:tcPr>
            <w:tcW w:w="1271" w:type="dxa"/>
          </w:tcPr>
          <w:p w14:paraId="50930E59" w14:textId="44C66445" w:rsidR="007D1CC2" w:rsidRDefault="007D1CC2" w:rsidP="00FE11A5">
            <w:pPr>
              <w:ind w:firstLine="0"/>
              <w:cnfStyle w:val="000000000000" w:firstRow="0" w:lastRow="0" w:firstColumn="0" w:lastColumn="0" w:oddVBand="0" w:evenVBand="0" w:oddHBand="0" w:evenHBand="0" w:firstRowFirstColumn="0" w:firstRowLastColumn="0" w:lastRowFirstColumn="0" w:lastRowLastColumn="0"/>
            </w:pPr>
            <w:r>
              <w:t>35</w:t>
            </w:r>
          </w:p>
        </w:tc>
        <w:tc>
          <w:tcPr>
            <w:tcW w:w="1379" w:type="dxa"/>
          </w:tcPr>
          <w:p w14:paraId="349A431A" w14:textId="18E9AB8C" w:rsidR="007D1CC2" w:rsidRDefault="007D1CC2" w:rsidP="00FE11A5">
            <w:pPr>
              <w:ind w:firstLine="0"/>
              <w:jc w:val="left"/>
              <w:cnfStyle w:val="000000000000" w:firstRow="0" w:lastRow="0" w:firstColumn="0" w:lastColumn="0" w:oddVBand="0" w:evenVBand="0" w:oddHBand="0" w:evenHBand="0" w:firstRowFirstColumn="0" w:firstRowLastColumn="0" w:lastRowFirstColumn="0" w:lastRowLastColumn="0"/>
            </w:pPr>
            <w:r>
              <w:t>24</w:t>
            </w:r>
          </w:p>
        </w:tc>
        <w:tc>
          <w:tcPr>
            <w:tcW w:w="1394" w:type="dxa"/>
          </w:tcPr>
          <w:p w14:paraId="1D0CFCF6" w14:textId="576B30B8" w:rsidR="007D1CC2" w:rsidRDefault="007D1CC2" w:rsidP="00FE11A5">
            <w:pPr>
              <w:ind w:firstLine="0"/>
              <w:cnfStyle w:val="000000000000" w:firstRow="0" w:lastRow="0" w:firstColumn="0" w:lastColumn="0" w:oddVBand="0" w:evenVBand="0" w:oddHBand="0" w:evenHBand="0" w:firstRowFirstColumn="0" w:firstRowLastColumn="0" w:lastRowFirstColumn="0" w:lastRowLastColumn="0"/>
            </w:pPr>
            <w:r>
              <w:t>45</w:t>
            </w:r>
          </w:p>
        </w:tc>
        <w:tc>
          <w:tcPr>
            <w:tcW w:w="963" w:type="dxa"/>
          </w:tcPr>
          <w:p w14:paraId="0ED935F6" w14:textId="7A7E601A" w:rsidR="007D1CC2" w:rsidRDefault="007D1CC2" w:rsidP="00FE11A5">
            <w:pPr>
              <w:ind w:firstLine="0"/>
              <w:cnfStyle w:val="000000000000" w:firstRow="0" w:lastRow="0" w:firstColumn="0" w:lastColumn="0" w:oddVBand="0" w:evenVBand="0" w:oddHBand="0" w:evenHBand="0" w:firstRowFirstColumn="0" w:firstRowLastColumn="0" w:lastRowFirstColumn="0" w:lastRowLastColumn="0"/>
            </w:pPr>
            <w:r>
              <w:t>67</w:t>
            </w:r>
          </w:p>
        </w:tc>
        <w:tc>
          <w:tcPr>
            <w:tcW w:w="963" w:type="dxa"/>
          </w:tcPr>
          <w:p w14:paraId="0DA40B5A" w14:textId="5D39BBC1" w:rsidR="007D1CC2" w:rsidRDefault="007D1CC2" w:rsidP="00FE11A5">
            <w:pPr>
              <w:ind w:firstLine="0"/>
              <w:cnfStyle w:val="000000000000" w:firstRow="0" w:lastRow="0" w:firstColumn="0" w:lastColumn="0" w:oddVBand="0" w:evenVBand="0" w:oddHBand="0" w:evenHBand="0" w:firstRowFirstColumn="0" w:firstRowLastColumn="0" w:lastRowFirstColumn="0" w:lastRowLastColumn="0"/>
            </w:pPr>
            <w:r>
              <w:t>60</w:t>
            </w:r>
          </w:p>
        </w:tc>
        <w:tc>
          <w:tcPr>
            <w:tcW w:w="1151" w:type="dxa"/>
          </w:tcPr>
          <w:p w14:paraId="3B80331A" w14:textId="352CAADF" w:rsidR="007D1CC2" w:rsidRPr="00640982" w:rsidRDefault="007D1CC2" w:rsidP="0005017A">
            <w:pPr>
              <w:keepNext/>
              <w:ind w:firstLine="0"/>
              <w:cnfStyle w:val="000000000000" w:firstRow="0" w:lastRow="0" w:firstColumn="0" w:lastColumn="0" w:oddVBand="0" w:evenVBand="0" w:oddHBand="0" w:evenHBand="0" w:firstRowFirstColumn="0" w:firstRowLastColumn="0" w:lastRowFirstColumn="0" w:lastRowLastColumn="0"/>
            </w:pPr>
            <w:r>
              <w:t>minutes</w:t>
            </w:r>
          </w:p>
        </w:tc>
      </w:tr>
    </w:tbl>
    <w:p w14:paraId="37BDC709" w14:textId="1721A630" w:rsidR="006922A7" w:rsidRDefault="0005017A" w:rsidP="0005017A">
      <w:pPr>
        <w:pStyle w:val="Caption"/>
      </w:pPr>
      <w:r>
        <w:t>Table 7-7. Results cost and delivery time wise</w:t>
      </w:r>
    </w:p>
    <w:p w14:paraId="37CF2C53" w14:textId="65CB62D9" w:rsidR="007D1CC2" w:rsidRDefault="007D1CC2" w:rsidP="007D1CC2">
      <w:pPr>
        <w:pStyle w:val="Heading2"/>
      </w:pPr>
      <w:bookmarkStart w:id="45" w:name="_Toc422322409"/>
      <w:r>
        <w:t>Best Configuration Setup</w:t>
      </w:r>
      <w:bookmarkEnd w:id="45"/>
    </w:p>
    <w:p w14:paraId="38F8A5AA" w14:textId="1C5588E4" w:rsidR="005C74C8" w:rsidRDefault="005C74C8" w:rsidP="005C74C8">
      <w:pPr>
        <w:rPr>
          <w:lang w:eastAsia="ko-KR"/>
        </w:rPr>
      </w:pPr>
      <w:r>
        <w:rPr>
          <w:lang w:eastAsia="ko-KR"/>
        </w:rPr>
        <w:t>This section has the purpose of presenting the results with the variations of the adjustable parameters from the Cuckoo Search Optimization algorithm. There are four versions of the Cuckoo Search which were described in Chapter 5 in the Cuckoo Search Versions subchapter and are named as the following:</w:t>
      </w:r>
    </w:p>
    <w:p w14:paraId="24DF0F2A" w14:textId="616C04F7" w:rsidR="005C74C8" w:rsidRDefault="005C74C8" w:rsidP="00E0570A">
      <w:pPr>
        <w:pStyle w:val="ListParagraph"/>
        <w:numPr>
          <w:ilvl w:val="0"/>
          <w:numId w:val="29"/>
        </w:numPr>
        <w:rPr>
          <w:lang w:eastAsia="ko-KR"/>
        </w:rPr>
      </w:pPr>
      <w:r>
        <w:rPr>
          <w:lang w:eastAsia="ko-KR"/>
        </w:rPr>
        <w:t>VersionRLRL</w:t>
      </w:r>
      <w:r w:rsidR="001128BB">
        <w:rPr>
          <w:lang w:eastAsia="ko-KR"/>
        </w:rPr>
        <w:t xml:space="preserve"> - hybridization points both with random nest generation; this is the classic version of the Cuckoo Search algorithm</w:t>
      </w:r>
    </w:p>
    <w:p w14:paraId="6C2B11FE" w14:textId="7A6E11B7" w:rsidR="005C74C8" w:rsidRDefault="005C74C8" w:rsidP="00E0570A">
      <w:pPr>
        <w:pStyle w:val="ListParagraph"/>
        <w:numPr>
          <w:ilvl w:val="0"/>
          <w:numId w:val="29"/>
        </w:numPr>
        <w:rPr>
          <w:lang w:eastAsia="ko-KR"/>
        </w:rPr>
      </w:pPr>
      <w:r>
        <w:rPr>
          <w:lang w:eastAsia="ko-KR"/>
        </w:rPr>
        <w:t>VersionUCUC</w:t>
      </w:r>
      <w:r w:rsidR="001128BB">
        <w:rPr>
          <w:lang w:eastAsia="ko-KR"/>
        </w:rPr>
        <w:t xml:space="preserve"> – hybridization points with guided new solution generation by the best solution </w:t>
      </w:r>
    </w:p>
    <w:p w14:paraId="0B9765A7" w14:textId="60CDC93A" w:rsidR="005C74C8" w:rsidRDefault="005C74C8" w:rsidP="00E0570A">
      <w:pPr>
        <w:pStyle w:val="ListParagraph"/>
        <w:numPr>
          <w:ilvl w:val="0"/>
          <w:numId w:val="29"/>
        </w:numPr>
        <w:rPr>
          <w:lang w:eastAsia="ko-KR"/>
        </w:rPr>
      </w:pPr>
      <w:r>
        <w:rPr>
          <w:lang w:eastAsia="ko-KR"/>
        </w:rPr>
        <w:t>VersionUCHC</w:t>
      </w:r>
      <w:r w:rsidR="001128BB">
        <w:rPr>
          <w:lang w:eastAsia="ko-KR"/>
        </w:rPr>
        <w:t xml:space="preserve"> – hybridization points with guided new solution generation by the best solution </w:t>
      </w:r>
      <w:r w:rsidR="007B79F4">
        <w:rPr>
          <w:lang w:eastAsia="ko-KR"/>
        </w:rPr>
        <w:t xml:space="preserve">for the cuckoo solutions </w:t>
      </w:r>
      <w:r w:rsidR="001128BB">
        <w:rPr>
          <w:lang w:eastAsia="ko-KR"/>
        </w:rPr>
        <w:t>and hill climbing heuristic improvement for the nest intrusion discovery by the hos</w:t>
      </w:r>
      <w:r w:rsidR="00416BC0">
        <w:rPr>
          <w:lang w:eastAsia="ko-KR"/>
        </w:rPr>
        <w:t>t bi</w:t>
      </w:r>
      <w:r w:rsidR="001128BB">
        <w:rPr>
          <w:lang w:eastAsia="ko-KR"/>
        </w:rPr>
        <w:t>rd</w:t>
      </w:r>
    </w:p>
    <w:p w14:paraId="7B59438C" w14:textId="707235E2" w:rsidR="005C74C8" w:rsidRPr="005C74C8" w:rsidRDefault="005C74C8" w:rsidP="00E0570A">
      <w:pPr>
        <w:pStyle w:val="ListParagraph"/>
        <w:numPr>
          <w:ilvl w:val="0"/>
          <w:numId w:val="29"/>
        </w:numPr>
        <w:rPr>
          <w:lang w:eastAsia="ko-KR"/>
        </w:rPr>
      </w:pPr>
      <w:r>
        <w:rPr>
          <w:lang w:eastAsia="ko-KR"/>
        </w:rPr>
        <w:t>VersionTSHC</w:t>
      </w:r>
      <w:r w:rsidR="00416BC0">
        <w:rPr>
          <w:lang w:eastAsia="ko-KR"/>
        </w:rPr>
        <w:t xml:space="preserve"> – hybridizations points with tabu search heuristic improvement for the cuckoo solutions and hill climbing heuristic improvement for the nest intrusion discovery by the host bird</w:t>
      </w:r>
    </w:p>
    <w:p w14:paraId="7321E79B" w14:textId="6C30EED6" w:rsidR="00B956A5" w:rsidRDefault="007B280F" w:rsidP="00B956A5">
      <w:pPr>
        <w:pStyle w:val="Heading3"/>
        <w:rPr>
          <w:i w:val="0"/>
          <w:sz w:val="24"/>
        </w:rPr>
      </w:pPr>
      <w:bookmarkStart w:id="46" w:name="_Toc422322410"/>
      <w:r>
        <w:rPr>
          <w:i w:val="0"/>
          <w:sz w:val="24"/>
        </w:rPr>
        <w:t>PA Variation</w:t>
      </w:r>
      <w:bookmarkEnd w:id="46"/>
    </w:p>
    <w:p w14:paraId="704A33C0" w14:textId="0A59B9CB" w:rsidR="001706C5" w:rsidRDefault="001706C5" w:rsidP="001706C5">
      <w:pPr>
        <w:ind w:left="720"/>
        <w:rPr>
          <w:lang w:val="ro-RO" w:eastAsia="ko-KR"/>
        </w:rPr>
      </w:pPr>
      <w:r>
        <w:rPr>
          <w:lang w:val="ro-RO" w:eastAsia="ko-KR"/>
        </w:rPr>
        <w:t>In this section, results are shown with the comparison of the four algorithms when a PA variation is applied. PA</w:t>
      </w:r>
      <w:r w:rsidR="00EC1984">
        <w:rPr>
          <w:lang w:val="ro-RO" w:eastAsia="ko-KR"/>
        </w:rPr>
        <w:t xml:space="preserve"> can have values from 0 to 1 and</w:t>
      </w:r>
      <w:r>
        <w:rPr>
          <w:lang w:val="ro-RO" w:eastAsia="ko-KR"/>
        </w:rPr>
        <w:t xml:space="preserve"> is varied by the values 0.2, 0.4, 0.6, 0.8 and 0.9. The result charts have on the X axis the PA value and on the Y axis</w:t>
      </w:r>
      <w:r w:rsidR="000F602D">
        <w:rPr>
          <w:lang w:val="ro-RO" w:eastAsia="ko-KR"/>
        </w:rPr>
        <w:t xml:space="preserve"> in the first chart is the fitness values of the results and in the second chart is the duration in milliseconds. </w:t>
      </w:r>
    </w:p>
    <w:p w14:paraId="59107885" w14:textId="77777777" w:rsidR="000F602D" w:rsidRPr="001706C5" w:rsidRDefault="000F602D" w:rsidP="001706C5">
      <w:pPr>
        <w:ind w:left="720"/>
        <w:rPr>
          <w:lang w:val="ro-RO" w:eastAsia="ko-KR"/>
        </w:rPr>
      </w:pPr>
    </w:p>
    <w:p w14:paraId="4D5862D6" w14:textId="77777777" w:rsidR="000579BC" w:rsidRDefault="00FD14D4" w:rsidP="000579BC">
      <w:pPr>
        <w:keepNext/>
      </w:pPr>
      <w:r>
        <w:rPr>
          <w:noProof/>
          <w:lang w:eastAsia="en-US"/>
        </w:rPr>
        <w:drawing>
          <wp:inline distT="0" distB="0" distL="0" distR="0" wp14:anchorId="1E4908CA" wp14:editId="36E527F6">
            <wp:extent cx="4572000" cy="2594344"/>
            <wp:effectExtent l="0" t="0" r="0" b="1587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1CD92F5E" w14:textId="30ED1AA5" w:rsidR="000579BC" w:rsidRDefault="000579BC" w:rsidP="000579BC">
      <w:pPr>
        <w:pStyle w:val="Caption"/>
      </w:pPr>
      <w:r>
        <w:t>Figure 7-1. Fitness value with PA variation</w:t>
      </w:r>
    </w:p>
    <w:p w14:paraId="33A27CE8" w14:textId="5032F11A" w:rsidR="006922A7" w:rsidRDefault="006922A7"/>
    <w:p w14:paraId="6FFF227A" w14:textId="77777777" w:rsidR="00FD14D4" w:rsidRDefault="00FD14D4"/>
    <w:p w14:paraId="40D41478" w14:textId="77777777" w:rsidR="000579BC" w:rsidRDefault="00FD14D4" w:rsidP="003F4E3F">
      <w:pPr>
        <w:keepNext/>
        <w:jc w:val="center"/>
      </w:pPr>
      <w:r>
        <w:rPr>
          <w:noProof/>
          <w:lang w:eastAsia="en-US"/>
        </w:rPr>
        <w:drawing>
          <wp:inline distT="0" distB="0" distL="0" distR="0" wp14:anchorId="6B50B68D" wp14:editId="7FD06C8F">
            <wp:extent cx="4572000" cy="3040912"/>
            <wp:effectExtent l="0" t="0" r="0" b="762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4F390E72" w14:textId="4D2047A2" w:rsidR="00FD14D4" w:rsidRDefault="00A0048B" w:rsidP="000579BC">
      <w:pPr>
        <w:pStyle w:val="Caption"/>
      </w:pPr>
      <w:r>
        <w:t>Figure</w:t>
      </w:r>
      <w:r w:rsidR="000579BC">
        <w:t xml:space="preserve"> 7-2. Duration value with PA variation</w:t>
      </w:r>
    </w:p>
    <w:p w14:paraId="252AB32A" w14:textId="7C26F439" w:rsidR="00EC1984" w:rsidRDefault="00EC1984"/>
    <w:p w14:paraId="46A67D6F" w14:textId="1D1DE6EC" w:rsidR="00EC1984" w:rsidRDefault="00EC1984">
      <w:r>
        <w:t>In conclusion, for this problem context the PA parameter does not improve or drop the fitness value, however the duration of the search drops considerably if the PA is higher for the VersionUCHC and the VersionTSHC because at each nest discovery the solution is improved, however for VersionRLRL and VersionUCUC the duration remains rather constant.</w:t>
      </w:r>
    </w:p>
    <w:p w14:paraId="40CD4005" w14:textId="5558ECBE" w:rsidR="00EC1984" w:rsidRDefault="00EC1984">
      <w:r>
        <w:t>Thus the PA parameter should be chosen to be maximum for the decrease in the duration of the search</w:t>
      </w:r>
    </w:p>
    <w:p w14:paraId="1103AEE3" w14:textId="3BBF1276" w:rsidR="00EC1984" w:rsidRDefault="00EC1984">
      <w:r>
        <w:rPr>
          <w:b/>
        </w:rPr>
        <w:t>BEST PA: 1</w:t>
      </w:r>
    </w:p>
    <w:p w14:paraId="175DF957" w14:textId="77777777" w:rsidR="00FD14D4" w:rsidRDefault="00FD14D4"/>
    <w:p w14:paraId="6E8C6B76" w14:textId="6DE0F886" w:rsidR="00B956A5" w:rsidRDefault="007B280F" w:rsidP="00B956A5">
      <w:pPr>
        <w:pStyle w:val="Heading3"/>
        <w:rPr>
          <w:i w:val="0"/>
          <w:sz w:val="24"/>
        </w:rPr>
      </w:pPr>
      <w:bookmarkStart w:id="47" w:name="_Toc422322411"/>
      <w:r>
        <w:rPr>
          <w:i w:val="0"/>
          <w:sz w:val="24"/>
        </w:rPr>
        <w:t>NestNumber Variation</w:t>
      </w:r>
      <w:bookmarkEnd w:id="47"/>
    </w:p>
    <w:p w14:paraId="2B8DEFCD" w14:textId="1712E160" w:rsidR="00657364" w:rsidRDefault="00657364" w:rsidP="00657364">
      <w:pPr>
        <w:ind w:left="720"/>
        <w:rPr>
          <w:lang w:val="ro-RO" w:eastAsia="ko-KR"/>
        </w:rPr>
      </w:pPr>
      <w:r>
        <w:rPr>
          <w:lang w:val="ro-RO" w:eastAsia="ko-KR"/>
        </w:rPr>
        <w:t xml:space="preserve">In this section, results are shown with the comparison of the four algorithms when a NestNumber variation is applied. NestNumber can have any integer value greater than 0 and for the test scenario it is varied by the values 5, 10, 15, 20, 25, 30, 50. The result charts have on the X axis the </w:t>
      </w:r>
      <w:r w:rsidR="00300D95">
        <w:rPr>
          <w:lang w:val="ro-RO" w:eastAsia="ko-KR"/>
        </w:rPr>
        <w:t>NestNumber</w:t>
      </w:r>
      <w:r>
        <w:rPr>
          <w:lang w:val="ro-RO" w:eastAsia="ko-KR"/>
        </w:rPr>
        <w:t xml:space="preserve"> value and on the Y axis in the first chart is the fitness values of the results and in the second chart is the duration in milliseconds. </w:t>
      </w:r>
    </w:p>
    <w:p w14:paraId="3C3438C0" w14:textId="77777777" w:rsidR="00657364" w:rsidRPr="00657364" w:rsidRDefault="00657364" w:rsidP="00657364">
      <w:pPr>
        <w:rPr>
          <w:lang w:val="ro-RO" w:eastAsia="ko-KR"/>
        </w:rPr>
      </w:pPr>
    </w:p>
    <w:p w14:paraId="2C7E8694" w14:textId="77777777" w:rsidR="005244E2" w:rsidRDefault="00B86399" w:rsidP="003F4E3F">
      <w:pPr>
        <w:keepNext/>
        <w:jc w:val="center"/>
      </w:pPr>
      <w:r>
        <w:rPr>
          <w:noProof/>
          <w:lang w:eastAsia="en-US"/>
        </w:rPr>
        <w:lastRenderedPageBreak/>
        <w:drawing>
          <wp:inline distT="0" distB="0" distL="0" distR="0" wp14:anchorId="11BAD9B4" wp14:editId="720DCEBA">
            <wp:extent cx="4540250" cy="3083442"/>
            <wp:effectExtent l="0" t="0" r="12700" b="317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35252A52" w14:textId="4D54E269" w:rsidR="00B86399" w:rsidRDefault="005244E2" w:rsidP="00EF20ED">
      <w:pPr>
        <w:pStyle w:val="Caption"/>
      </w:pPr>
      <w:r>
        <w:t xml:space="preserve">Figure 7-3. Fitness value with number of </w:t>
      </w:r>
      <w:r w:rsidR="00EF20ED">
        <w:t>nests variation</w:t>
      </w:r>
    </w:p>
    <w:p w14:paraId="3E83D86C" w14:textId="77777777" w:rsidR="00B86399" w:rsidRDefault="00B86399"/>
    <w:p w14:paraId="7EB70911" w14:textId="77777777" w:rsidR="00EF20ED" w:rsidRDefault="00B86399" w:rsidP="003F4E3F">
      <w:pPr>
        <w:keepNext/>
        <w:jc w:val="center"/>
      </w:pPr>
      <w:r>
        <w:rPr>
          <w:noProof/>
          <w:lang w:eastAsia="en-US"/>
        </w:rPr>
        <w:drawing>
          <wp:inline distT="0" distB="0" distL="0" distR="0" wp14:anchorId="6812E8F5" wp14:editId="10C65DB8">
            <wp:extent cx="4535805" cy="2738660"/>
            <wp:effectExtent l="0" t="0" r="17145" b="508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1D886811" w14:textId="74E54EB6" w:rsidR="00EF20ED" w:rsidRPr="00EF20ED" w:rsidRDefault="00EF20ED" w:rsidP="00EF20ED">
      <w:pPr>
        <w:pStyle w:val="Caption"/>
      </w:pPr>
      <w:r>
        <w:t>Figure 7-4. Duration values with number of nests variation</w:t>
      </w:r>
    </w:p>
    <w:p w14:paraId="18634D06" w14:textId="77777777" w:rsidR="006F40E6" w:rsidRDefault="006F40E6"/>
    <w:p w14:paraId="08C3FB97" w14:textId="32E9BC0F" w:rsidR="006F40E6" w:rsidRDefault="006F40E6" w:rsidP="006F40E6">
      <w:pPr>
        <w:ind w:firstLine="0"/>
      </w:pPr>
      <w:r>
        <w:tab/>
        <w:t>In conclusion it can be seen</w:t>
      </w:r>
      <w:r w:rsidR="00644188">
        <w:t xml:space="preserve"> in Figure 7-3</w:t>
      </w:r>
      <w:r>
        <w:t xml:space="preserve"> that the higher the nest number is the better the fitness value is for all the algorithm version, however the rate of increase in the fitness value drops for nest number higher than 20, but nevertheless, the fitness value improves.</w:t>
      </w:r>
    </w:p>
    <w:p w14:paraId="07F08B01" w14:textId="3AEB5C21" w:rsidR="006F40E6" w:rsidRDefault="006F40E6" w:rsidP="006F40E6">
      <w:pPr>
        <w:ind w:firstLine="0"/>
      </w:pPr>
      <w:r>
        <w:tab/>
      </w:r>
      <w:r w:rsidR="0005017A">
        <w:t xml:space="preserve">For the first three algorithms VersionRLRL, VersionUCUC and VersionUCHC the duration is significantly better than VersionTSHC when the nest number is varied. It can be seen in </w:t>
      </w:r>
      <w:r w:rsidR="00644188">
        <w:t>that in Figure 7-</w:t>
      </w:r>
      <w:r w:rsidR="001D2AAF">
        <w:t>4 that duration increases greatly with the increase of the number of nests, thus this is a matter of performance/results matter.</w:t>
      </w:r>
    </w:p>
    <w:p w14:paraId="6A899378" w14:textId="551B47D8" w:rsidR="001D2AAF" w:rsidRDefault="001D2AAF" w:rsidP="006F40E6">
      <w:pPr>
        <w:ind w:firstLine="0"/>
      </w:pPr>
      <w:r>
        <w:rPr>
          <w:b/>
        </w:rPr>
        <w:lastRenderedPageBreak/>
        <w:t xml:space="preserve">BEST NestNumber: - </w:t>
      </w:r>
      <w:r>
        <w:t>debatable, the higher the nestnumber the better the the fitness value</w:t>
      </w:r>
      <w:r>
        <w:tab/>
        <w:t>the worser the duration; for an equilibrium the range 15-25 nests seems appropriate</w:t>
      </w:r>
    </w:p>
    <w:p w14:paraId="13A6DCC0" w14:textId="4D593D07" w:rsidR="00B956A5" w:rsidRDefault="007B280F" w:rsidP="00B956A5">
      <w:pPr>
        <w:pStyle w:val="Heading3"/>
        <w:rPr>
          <w:i w:val="0"/>
          <w:sz w:val="24"/>
        </w:rPr>
      </w:pPr>
      <w:bookmarkStart w:id="48" w:name="_Toc422322412"/>
      <w:r>
        <w:rPr>
          <w:i w:val="0"/>
          <w:sz w:val="24"/>
        </w:rPr>
        <w:t>MaxIterations Variation</w:t>
      </w:r>
      <w:bookmarkEnd w:id="48"/>
    </w:p>
    <w:p w14:paraId="169525B3" w14:textId="18E072AA" w:rsidR="00430C13" w:rsidRDefault="00430C13" w:rsidP="00430C13">
      <w:pPr>
        <w:ind w:left="720"/>
        <w:rPr>
          <w:lang w:val="ro-RO" w:eastAsia="ko-KR"/>
        </w:rPr>
      </w:pPr>
      <w:r>
        <w:rPr>
          <w:lang w:val="ro-RO" w:eastAsia="ko-KR"/>
        </w:rPr>
        <w:t xml:space="preserve">In this section, results are shown with the comparison of the four algorithms when a MaxIterations variation is applied. </w:t>
      </w:r>
      <w:r w:rsidR="00886CED">
        <w:rPr>
          <w:lang w:val="ro-RO" w:eastAsia="ko-KR"/>
        </w:rPr>
        <w:t xml:space="preserve">MaxIterations </w:t>
      </w:r>
      <w:r>
        <w:rPr>
          <w:lang w:val="ro-RO" w:eastAsia="ko-KR"/>
        </w:rPr>
        <w:t xml:space="preserve">can have any integer value greater than 0 and for the test scenario it is varied by the values </w:t>
      </w:r>
      <w:r w:rsidR="00886CED">
        <w:rPr>
          <w:lang w:val="ro-RO" w:eastAsia="ko-KR"/>
        </w:rPr>
        <w:t>50. 100. 250, 500, 750, 100, 1500</w:t>
      </w:r>
      <w:r>
        <w:rPr>
          <w:lang w:val="ro-RO" w:eastAsia="ko-KR"/>
        </w:rPr>
        <w:t xml:space="preserve">. The result charts have on the X axis the </w:t>
      </w:r>
      <w:r w:rsidR="004A67B4">
        <w:rPr>
          <w:lang w:val="ro-RO" w:eastAsia="ko-KR"/>
        </w:rPr>
        <w:t xml:space="preserve">MaxIterations </w:t>
      </w:r>
      <w:r>
        <w:rPr>
          <w:lang w:val="ro-RO" w:eastAsia="ko-KR"/>
        </w:rPr>
        <w:t xml:space="preserve">value and on the Y axis in the first chart is the fitness values of the results and in the second chart is the duration in milliseconds. </w:t>
      </w:r>
    </w:p>
    <w:p w14:paraId="58E048E8" w14:textId="77777777" w:rsidR="00430C13" w:rsidRPr="00430C13" w:rsidRDefault="00430C13" w:rsidP="00430C13">
      <w:pPr>
        <w:rPr>
          <w:lang w:val="ro-RO" w:eastAsia="ko-KR"/>
        </w:rPr>
      </w:pPr>
    </w:p>
    <w:p w14:paraId="68BA45AA" w14:textId="77777777" w:rsidR="00BB7A57" w:rsidRDefault="00B86399" w:rsidP="003F4E3F">
      <w:pPr>
        <w:keepNext/>
        <w:ind w:firstLine="0"/>
        <w:jc w:val="center"/>
      </w:pPr>
      <w:r>
        <w:rPr>
          <w:noProof/>
          <w:lang w:eastAsia="en-US"/>
        </w:rPr>
        <w:drawing>
          <wp:inline distT="0" distB="0" distL="0" distR="0" wp14:anchorId="276A2116" wp14:editId="16FD11C0">
            <wp:extent cx="4950372" cy="3289300"/>
            <wp:effectExtent l="0" t="0" r="3175" b="635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62FD7C44" w14:textId="3A272ECA" w:rsidR="002845B1" w:rsidRDefault="00BB7A57" w:rsidP="00BB7A57">
      <w:pPr>
        <w:pStyle w:val="Caption"/>
      </w:pPr>
      <w:r>
        <w:t>Figure 7-5. Fitness values with MaxIterations variation</w:t>
      </w:r>
    </w:p>
    <w:p w14:paraId="5B7357E3" w14:textId="0E789534" w:rsidR="00B86399" w:rsidRDefault="00DA684C" w:rsidP="007B280F">
      <w:pPr>
        <w:ind w:firstLine="0"/>
        <w:rPr>
          <w:lang w:val="ro-RO" w:eastAsia="ko-KR"/>
        </w:rPr>
      </w:pPr>
      <w:r>
        <w:rPr>
          <w:lang w:val="ro-RO" w:eastAsia="ko-KR"/>
        </w:rPr>
        <w:tab/>
        <w:t>In conclusion it can be seen that the fitness value increases with the increase of the number of iterations for all algorithms, especially for the classic one.</w:t>
      </w:r>
    </w:p>
    <w:p w14:paraId="5E01D312" w14:textId="72B330C7" w:rsidR="00AF12F8" w:rsidRDefault="00AF12F8" w:rsidP="00AF12F8">
      <w:pPr>
        <w:rPr>
          <w:lang w:val="ro-RO" w:eastAsia="ko-KR"/>
        </w:rPr>
      </w:pPr>
      <w:r>
        <w:rPr>
          <w:lang w:val="ro-RO" w:eastAsia="ko-KR"/>
        </w:rPr>
        <w:t>The duration v</w:t>
      </w:r>
      <w:r w:rsidR="00EF078D">
        <w:rPr>
          <w:lang w:val="ro-RO" w:eastAsia="ko-KR"/>
        </w:rPr>
        <w:t>alue also increases in a constant manner, however the duration increase rate is higher for the fourth algorithm and the fitness value does not increase substantially</w:t>
      </w:r>
    </w:p>
    <w:p w14:paraId="0F6361FF" w14:textId="77777777" w:rsidR="00EF078D" w:rsidRDefault="00EF078D" w:rsidP="00EF078D">
      <w:pPr>
        <w:ind w:firstLine="0"/>
        <w:rPr>
          <w:lang w:val="ro-RO" w:eastAsia="ko-KR"/>
        </w:rPr>
      </w:pPr>
    </w:p>
    <w:p w14:paraId="48C6D904" w14:textId="5F74123C" w:rsidR="00EF078D" w:rsidRDefault="00EF078D" w:rsidP="00EF078D">
      <w:pPr>
        <w:ind w:firstLine="0"/>
        <w:rPr>
          <w:lang w:val="ro-RO" w:eastAsia="ko-KR"/>
        </w:rPr>
      </w:pPr>
      <w:r>
        <w:rPr>
          <w:b/>
          <w:lang w:val="ro-RO" w:eastAsia="ko-KR"/>
        </w:rPr>
        <w:t xml:space="preserve">Best MaxIterations: </w:t>
      </w:r>
      <w:r>
        <w:rPr>
          <w:lang w:val="ro-RO" w:eastAsia="ko-KR"/>
        </w:rPr>
        <w:t>- for the fourth algorithm the fitness does not go up that much after 500 iteration, but the duration grows way more; thus for VersionTSHC the best maxIterations would be about 500, in that area; this goes for Version UCHC as well, however for the other two algorithm versions (VersionRLRL and VersionUCUC) the maxIterations value does not increase the duration as much as it does for the other two so 1000-1500 iterations would be good</w:t>
      </w:r>
    </w:p>
    <w:p w14:paraId="1936F016" w14:textId="77777777" w:rsidR="003B31AE" w:rsidRDefault="00B86399" w:rsidP="003F4E3F">
      <w:pPr>
        <w:keepNext/>
        <w:ind w:firstLine="0"/>
        <w:jc w:val="center"/>
      </w:pPr>
      <w:r>
        <w:rPr>
          <w:noProof/>
          <w:lang w:eastAsia="en-US"/>
        </w:rPr>
        <w:lastRenderedPageBreak/>
        <w:drawing>
          <wp:inline distT="0" distB="0" distL="0" distR="0" wp14:anchorId="69130218" wp14:editId="4F9CAD72">
            <wp:extent cx="4949825" cy="3468370"/>
            <wp:effectExtent l="0" t="0" r="3175" b="1778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D03EDF9" w14:textId="054689FE" w:rsidR="00B86399" w:rsidRDefault="003B31AE" w:rsidP="003B31AE">
      <w:pPr>
        <w:pStyle w:val="Caption"/>
      </w:pPr>
      <w:r>
        <w:t>Figure 7-6. Durations values with MaxIterations variations</w:t>
      </w:r>
    </w:p>
    <w:p w14:paraId="2346D8BA" w14:textId="3A02EA5A" w:rsidR="002845B1" w:rsidRDefault="007A063B" w:rsidP="007A063B">
      <w:pPr>
        <w:pStyle w:val="Heading2"/>
      </w:pPr>
      <w:bookmarkStart w:id="49" w:name="_Toc422322413"/>
      <w:r>
        <w:t>Cuckoo Search Hybrid Versions</w:t>
      </w:r>
      <w:r w:rsidR="002845B1">
        <w:t xml:space="preserve"> Comparison</w:t>
      </w:r>
      <w:bookmarkEnd w:id="49"/>
    </w:p>
    <w:p w14:paraId="56158196" w14:textId="2546FA7F" w:rsidR="006E49B9" w:rsidRDefault="006E49B9" w:rsidP="006E49B9">
      <w:pPr>
        <w:rPr>
          <w:lang w:eastAsia="ko-KR"/>
        </w:rPr>
      </w:pPr>
      <w:r>
        <w:rPr>
          <w:lang w:eastAsia="ko-KR"/>
        </w:rPr>
        <w:t xml:space="preserve">In this section the four algorithms versions VersionRLRL, VersionUCUC, VersionUCHC and VersionTBHC will be compared. These algorithms have been developed iteratively, bringing improvement from a version to another. This will be shown </w:t>
      </w:r>
      <w:r w:rsidR="00C36D41">
        <w:rPr>
          <w:lang w:eastAsia="ko-KR"/>
        </w:rPr>
        <w:t>in the following charts in Figure 7-7 where the average fitness values of several runs of the versions are compared to one another with small variations of the variables to see wether the results are linear across the variables’ variation.</w:t>
      </w:r>
    </w:p>
    <w:p w14:paraId="1C4D4976" w14:textId="77777777" w:rsidR="00FD61EA" w:rsidRPr="006E49B9" w:rsidRDefault="00FD61EA" w:rsidP="006E49B9">
      <w:pPr>
        <w:rPr>
          <w:lang w:eastAsia="ko-KR"/>
        </w:rPr>
      </w:pPr>
    </w:p>
    <w:p w14:paraId="04CBBB27" w14:textId="77777777" w:rsidR="006E49B9" w:rsidRDefault="00B86399" w:rsidP="006E49B9">
      <w:pPr>
        <w:keepNext/>
        <w:ind w:firstLine="0"/>
      </w:pPr>
      <w:r>
        <w:rPr>
          <w:noProof/>
          <w:lang w:eastAsia="en-US"/>
        </w:rPr>
        <w:lastRenderedPageBreak/>
        <w:drawing>
          <wp:inline distT="0" distB="0" distL="0" distR="0" wp14:anchorId="657F11BC" wp14:editId="32A4C4D3">
            <wp:extent cx="5044375" cy="3115945"/>
            <wp:effectExtent l="0" t="0" r="4445" b="825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0F4A155D" w14:textId="6BB6960F" w:rsidR="006C7F03" w:rsidRDefault="006E49B9" w:rsidP="006E49B9">
      <w:pPr>
        <w:pStyle w:val="Caption"/>
        <w:jc w:val="both"/>
      </w:pPr>
      <w:r>
        <w:t>Figure 7-7. Fitness Value with adjustable variables variation</w:t>
      </w:r>
    </w:p>
    <w:p w14:paraId="47481D00" w14:textId="77777777" w:rsidR="006C7F03" w:rsidRDefault="006C7F03" w:rsidP="006C7F03">
      <w:pPr>
        <w:ind w:firstLine="0"/>
        <w:rPr>
          <w:lang w:val="ro-RO" w:eastAsia="ko-KR"/>
        </w:rPr>
      </w:pPr>
    </w:p>
    <w:p w14:paraId="7FE89DCB" w14:textId="77777777" w:rsidR="006E49B9" w:rsidRDefault="002845B1" w:rsidP="006E49B9">
      <w:pPr>
        <w:keepNext/>
        <w:ind w:firstLine="0"/>
      </w:pPr>
      <w:r>
        <w:rPr>
          <w:lang w:val="ro-RO" w:eastAsia="ko-KR"/>
        </w:rPr>
        <w:t>\</w:t>
      </w:r>
      <w:r>
        <w:rPr>
          <w:noProof/>
          <w:lang w:eastAsia="en-US"/>
        </w:rPr>
        <w:drawing>
          <wp:inline distT="0" distB="0" distL="0" distR="0" wp14:anchorId="7AD6D644" wp14:editId="3DA7074C">
            <wp:extent cx="5012625" cy="3115945"/>
            <wp:effectExtent l="0" t="0" r="17145"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bookmarkStart w:id="50" w:name="_GoBack"/>
      <w:bookmarkEnd w:id="50"/>
    </w:p>
    <w:p w14:paraId="1BAB51C9" w14:textId="4A606A36" w:rsidR="006E49B9" w:rsidRDefault="006E49B9" w:rsidP="006E49B9">
      <w:pPr>
        <w:pStyle w:val="Caption"/>
        <w:jc w:val="both"/>
      </w:pPr>
      <w:r>
        <w:t>Figure 7-8. Duration Values with adjustable variables variation</w:t>
      </w:r>
    </w:p>
    <w:p w14:paraId="3D5B19F3" w14:textId="623755EF" w:rsidR="002845B1" w:rsidRPr="002845B1" w:rsidRDefault="002845B1" w:rsidP="006C7F03">
      <w:pPr>
        <w:ind w:firstLine="0"/>
        <w:rPr>
          <w:lang w:val="ro-RO" w:eastAsia="ko-KR"/>
        </w:rPr>
      </w:pPr>
    </w:p>
    <w:p w14:paraId="3A6944F0" w14:textId="3084959F" w:rsidR="002845B1" w:rsidRDefault="002845B1" w:rsidP="002845B1">
      <w:pPr>
        <w:rPr>
          <w:lang w:val="ro-RO" w:eastAsia="ko-KR"/>
        </w:rPr>
      </w:pPr>
    </w:p>
    <w:p w14:paraId="228702D6" w14:textId="77777777" w:rsidR="002845B1" w:rsidRDefault="002845B1" w:rsidP="002845B1">
      <w:pPr>
        <w:rPr>
          <w:lang w:val="ro-RO" w:eastAsia="ko-KR"/>
        </w:rPr>
      </w:pPr>
    </w:p>
    <w:p w14:paraId="2FD6DF2E" w14:textId="77777777" w:rsidR="002845B1" w:rsidRDefault="002845B1" w:rsidP="002845B1">
      <w:pPr>
        <w:rPr>
          <w:lang w:val="ro-RO" w:eastAsia="ko-KR"/>
        </w:rPr>
      </w:pPr>
    </w:p>
    <w:p w14:paraId="52725A97" w14:textId="77777777" w:rsidR="002845B1" w:rsidRPr="002845B1" w:rsidRDefault="002845B1" w:rsidP="002845B1">
      <w:pPr>
        <w:rPr>
          <w:lang w:val="ro-RO" w:eastAsia="ko-KR"/>
        </w:rPr>
      </w:pPr>
    </w:p>
    <w:p w14:paraId="2207349D" w14:textId="77777777" w:rsidR="006922A7" w:rsidRDefault="006922A7"/>
    <w:p w14:paraId="16150451" w14:textId="77777777" w:rsidR="006922A7" w:rsidRDefault="006922A7"/>
    <w:p w14:paraId="413D82FE" w14:textId="5333FBBA" w:rsidR="006922A7" w:rsidRPr="00642D70" w:rsidRDefault="006922A7" w:rsidP="002845B1">
      <w:pPr>
        <w:ind w:firstLine="0"/>
        <w:jc w:val="center"/>
        <w:sectPr w:rsidR="006922A7" w:rsidRPr="00642D70">
          <w:headerReference w:type="even" r:id="rId111"/>
          <w:headerReference w:type="default" r:id="rId112"/>
          <w:footerReference w:type="even" r:id="rId113"/>
          <w:footerReference w:type="default" r:id="rId114"/>
          <w:headerReference w:type="first" r:id="rId115"/>
          <w:footerReference w:type="first" r:id="rId116"/>
          <w:pgSz w:w="12240" w:h="15840"/>
          <w:pgMar w:top="1440" w:right="1800" w:bottom="1440" w:left="1800" w:header="709" w:footer="720" w:gutter="0"/>
          <w:cols w:space="720"/>
          <w:docGrid w:linePitch="360"/>
        </w:sectPr>
      </w:pPr>
    </w:p>
    <w:p w14:paraId="25DA7B83" w14:textId="486C3B2C" w:rsidR="00442343" w:rsidRPr="00642D70" w:rsidRDefault="00442343">
      <w:pPr>
        <w:pStyle w:val="Heading1"/>
      </w:pPr>
      <w:bookmarkStart w:id="51" w:name="_Toc422322414"/>
      <w:r w:rsidRPr="00642D70">
        <w:rPr>
          <w:lang w:val="en-US"/>
        </w:rPr>
        <w:lastRenderedPageBreak/>
        <w:t>User’s manual</w:t>
      </w:r>
      <w:bookmarkEnd w:id="51"/>
    </w:p>
    <w:p w14:paraId="226FDC3F" w14:textId="1D13F16E" w:rsidR="00FF6909" w:rsidRDefault="00FF6909" w:rsidP="00BA5AD0">
      <w:pPr>
        <w:pStyle w:val="Heading2"/>
        <w:rPr>
          <w:rFonts w:eastAsia="Times New Roman"/>
          <w:lang w:eastAsia="en-US"/>
        </w:rPr>
      </w:pPr>
      <w:bookmarkStart w:id="52" w:name="_Toc422322415"/>
      <w:r>
        <w:t>Installation manual</w:t>
      </w:r>
      <w:bookmarkEnd w:id="52"/>
    </w:p>
    <w:p w14:paraId="38611E4D" w14:textId="3E9BF689" w:rsidR="00FF6909" w:rsidRPr="00BA5AD0" w:rsidRDefault="00FF6909" w:rsidP="00FF6909">
      <w:pPr>
        <w:pStyle w:val="NormalWeb"/>
        <w:rPr>
          <w:color w:val="000000"/>
        </w:rPr>
      </w:pPr>
      <w:r w:rsidRPr="00BA5AD0">
        <w:rPr>
          <w:color w:val="000000"/>
        </w:rPr>
        <w:t>The software application is written in the Java programming which fortunately allows easy installation. Once the Java Virtual Machine is installed on the system, which is the most difficult part, the Java Archive of the application is run by the Java Virtual Machine. The source code is found on the GitHub service. The Eclipse development environment is highly recommended also. The steps to install the applications are the following:</w:t>
      </w:r>
    </w:p>
    <w:p w14:paraId="1DD0B5C0" w14:textId="77777777" w:rsidR="00BA5AD0" w:rsidRPr="00BA5AD0" w:rsidRDefault="00FF6909" w:rsidP="00E0570A">
      <w:pPr>
        <w:pStyle w:val="NormalWeb"/>
        <w:rPr>
          <w:color w:val="000000"/>
        </w:rPr>
      </w:pPr>
      <w:r w:rsidRPr="00BA5AD0">
        <w:rPr>
          <w:color w:val="000000"/>
        </w:rPr>
        <w:t xml:space="preserve">1. Install the Java Virtual Machine </w:t>
      </w:r>
    </w:p>
    <w:p w14:paraId="00D43968" w14:textId="17944D47" w:rsidR="00FF6909" w:rsidRPr="00BA5AD0" w:rsidRDefault="00FF6909" w:rsidP="00E0570A">
      <w:pPr>
        <w:pStyle w:val="NormalWeb"/>
        <w:numPr>
          <w:ilvl w:val="0"/>
          <w:numId w:val="30"/>
        </w:numPr>
        <w:rPr>
          <w:color w:val="000000"/>
        </w:rPr>
      </w:pPr>
      <w:r w:rsidRPr="00BA5AD0">
        <w:rPr>
          <w:color w:val="000000"/>
        </w:rPr>
        <w:t>Go to https://java.com/en/download/ website</w:t>
      </w:r>
    </w:p>
    <w:p w14:paraId="68AAFE8E" w14:textId="49B9DCE7" w:rsidR="00FF6909" w:rsidRPr="00BA5AD0" w:rsidRDefault="00FF6909" w:rsidP="00E0570A">
      <w:pPr>
        <w:pStyle w:val="NormalWeb"/>
        <w:numPr>
          <w:ilvl w:val="0"/>
          <w:numId w:val="30"/>
        </w:numPr>
        <w:rPr>
          <w:color w:val="000000"/>
        </w:rPr>
      </w:pPr>
      <w:r w:rsidRPr="00BA5AD0">
        <w:rPr>
          <w:color w:val="000000"/>
        </w:rPr>
        <w:t>Press the download button to download the installer</w:t>
      </w:r>
    </w:p>
    <w:p w14:paraId="02F47B23" w14:textId="7A5C6374" w:rsidR="00FF6909" w:rsidRPr="00BA5AD0" w:rsidRDefault="00FF6909" w:rsidP="00E0570A">
      <w:pPr>
        <w:pStyle w:val="NormalWeb"/>
        <w:numPr>
          <w:ilvl w:val="0"/>
          <w:numId w:val="30"/>
        </w:numPr>
        <w:rPr>
          <w:color w:val="000000"/>
        </w:rPr>
      </w:pPr>
      <w:r w:rsidRPr="00BA5AD0">
        <w:rPr>
          <w:color w:val="000000"/>
        </w:rPr>
        <w:t>Use the installer wizard to install the Java Virtual Machine 2. Install Eclipse from https://eclipse.org/downloads/</w:t>
      </w:r>
    </w:p>
    <w:p w14:paraId="78249BB8" w14:textId="77777777" w:rsidR="00FF6909" w:rsidRPr="00BA5AD0" w:rsidRDefault="00FF6909" w:rsidP="00E0570A">
      <w:pPr>
        <w:pStyle w:val="NormalWeb"/>
        <w:rPr>
          <w:color w:val="000000"/>
        </w:rPr>
      </w:pPr>
      <w:r w:rsidRPr="00BA5AD0">
        <w:rPr>
          <w:color w:val="000000"/>
        </w:rPr>
        <w:t>3. Create a new project from GitHub code</w:t>
      </w:r>
    </w:p>
    <w:p w14:paraId="2F76CFEB" w14:textId="3DDB0C84" w:rsidR="00FF6909" w:rsidRPr="00BA5AD0" w:rsidRDefault="00FF6909" w:rsidP="00E0570A">
      <w:pPr>
        <w:pStyle w:val="NormalWeb"/>
        <w:numPr>
          <w:ilvl w:val="0"/>
          <w:numId w:val="31"/>
        </w:numPr>
        <w:rPr>
          <w:color w:val="000000"/>
        </w:rPr>
      </w:pPr>
      <w:r w:rsidRPr="00BA5AD0">
        <w:rPr>
          <w:color w:val="000000"/>
        </w:rPr>
        <w:t>File-&gt;Import-&gt;Projects from Git-&gt;Clone URI</w:t>
      </w:r>
    </w:p>
    <w:p w14:paraId="7C132E54" w14:textId="30F4FA1F" w:rsidR="00FF6909" w:rsidRPr="00BA5AD0" w:rsidRDefault="00FF6909" w:rsidP="00E0570A">
      <w:pPr>
        <w:pStyle w:val="NormalWeb"/>
        <w:numPr>
          <w:ilvl w:val="0"/>
          <w:numId w:val="31"/>
        </w:numPr>
        <w:rPr>
          <w:color w:val="000000"/>
        </w:rPr>
      </w:pPr>
      <w:r w:rsidRPr="00BA5AD0">
        <w:rPr>
          <w:color w:val="000000"/>
        </w:rPr>
        <w:t>Type https://github.com/tiberiu-b/diet4elders.git to the URI text field</w:t>
      </w:r>
    </w:p>
    <w:p w14:paraId="06E5430E" w14:textId="412C3E85" w:rsidR="00FF6909" w:rsidRPr="00BA5AD0" w:rsidRDefault="00FF6909" w:rsidP="00E0570A">
      <w:pPr>
        <w:pStyle w:val="NormalWeb"/>
        <w:numPr>
          <w:ilvl w:val="0"/>
          <w:numId w:val="31"/>
        </w:numPr>
        <w:rPr>
          <w:color w:val="000000"/>
        </w:rPr>
      </w:pPr>
      <w:r w:rsidRPr="00BA5AD0">
        <w:rPr>
          <w:color w:val="000000"/>
        </w:rPr>
        <w:t>The Host and Repository Path fields as well as the Protocol drop-down selection box are automatically populated</w:t>
      </w:r>
    </w:p>
    <w:p w14:paraId="244A315A" w14:textId="59674430" w:rsidR="00FF6909" w:rsidRPr="00BA5AD0" w:rsidRDefault="00FF6909" w:rsidP="00E0570A">
      <w:pPr>
        <w:pStyle w:val="NormalWeb"/>
        <w:numPr>
          <w:ilvl w:val="0"/>
          <w:numId w:val="31"/>
        </w:numPr>
        <w:rPr>
          <w:color w:val="000000"/>
        </w:rPr>
      </w:pPr>
      <w:r w:rsidRPr="00BA5AD0">
        <w:rPr>
          <w:color w:val="000000"/>
        </w:rPr>
        <w:t>Do not type anything in the User and Password fields if you do not want get authenticated because the repository is public</w:t>
      </w:r>
    </w:p>
    <w:p w14:paraId="4D540530" w14:textId="26EE68DF" w:rsidR="00FF6909" w:rsidRPr="00BA5AD0" w:rsidRDefault="00FF6909" w:rsidP="00E0570A">
      <w:pPr>
        <w:pStyle w:val="NormalWeb"/>
        <w:numPr>
          <w:ilvl w:val="0"/>
          <w:numId w:val="31"/>
        </w:numPr>
        <w:rPr>
          <w:color w:val="000000"/>
        </w:rPr>
      </w:pPr>
      <w:r w:rsidRPr="00BA5AD0">
        <w:rPr>
          <w:color w:val="000000"/>
        </w:rPr>
        <w:t xml:space="preserve">Click Next and </w:t>
      </w:r>
      <w:r w:rsidR="00056BF6">
        <w:rPr>
          <w:color w:val="000000"/>
        </w:rPr>
        <w:t>select only the masterHybridCuckooSearch</w:t>
      </w:r>
      <w:r w:rsidRPr="00BA5AD0">
        <w:rPr>
          <w:color w:val="000000"/>
        </w:rPr>
        <w:t xml:space="preserve"> branch</w:t>
      </w:r>
    </w:p>
    <w:p w14:paraId="2B57E4D2" w14:textId="19E76ED3" w:rsidR="00FF6909" w:rsidRPr="00BA5AD0" w:rsidRDefault="00FF6909" w:rsidP="00E0570A">
      <w:pPr>
        <w:pStyle w:val="NormalWeb"/>
        <w:numPr>
          <w:ilvl w:val="0"/>
          <w:numId w:val="31"/>
        </w:numPr>
        <w:rPr>
          <w:color w:val="000000"/>
        </w:rPr>
      </w:pPr>
      <w:r w:rsidRPr="00BA5AD0">
        <w:rPr>
          <w:color w:val="000000"/>
        </w:rPr>
        <w:t>Click Next and select the desired location</w:t>
      </w:r>
    </w:p>
    <w:p w14:paraId="65F212B8" w14:textId="5E935769" w:rsidR="00FF6909" w:rsidRPr="00BA5AD0" w:rsidRDefault="00FF6909" w:rsidP="00E0570A">
      <w:pPr>
        <w:pStyle w:val="NormalWeb"/>
        <w:numPr>
          <w:ilvl w:val="0"/>
          <w:numId w:val="31"/>
        </w:numPr>
        <w:rPr>
          <w:color w:val="000000"/>
        </w:rPr>
      </w:pPr>
      <w:r w:rsidRPr="00BA5AD0">
        <w:rPr>
          <w:color w:val="000000"/>
        </w:rPr>
        <w:t>Click Next and select the desired wizard for new project creation and continue with the standard procedure from now on.</w:t>
      </w:r>
    </w:p>
    <w:p w14:paraId="12C51329" w14:textId="558D5147" w:rsidR="00FF6909" w:rsidRPr="00BA5AD0" w:rsidRDefault="00FF6909" w:rsidP="00E0570A">
      <w:pPr>
        <w:pStyle w:val="NormalWeb"/>
        <w:numPr>
          <w:ilvl w:val="0"/>
          <w:numId w:val="31"/>
        </w:numPr>
        <w:rPr>
          <w:color w:val="000000"/>
        </w:rPr>
      </w:pPr>
      <w:r w:rsidRPr="00BA5AD0">
        <w:rPr>
          <w:color w:val="000000"/>
        </w:rPr>
        <w:t>Build the project</w:t>
      </w:r>
    </w:p>
    <w:p w14:paraId="2D7CB81B" w14:textId="46AF6897" w:rsidR="00FF6909" w:rsidRDefault="00FF6909" w:rsidP="00BA5AD0">
      <w:pPr>
        <w:pStyle w:val="Heading2"/>
      </w:pPr>
      <w:bookmarkStart w:id="53" w:name="_Toc422322416"/>
      <w:r>
        <w:t>User guide</w:t>
      </w:r>
      <w:bookmarkEnd w:id="53"/>
    </w:p>
    <w:p w14:paraId="066A5210" w14:textId="77777777" w:rsidR="00F316AC" w:rsidRDefault="00FF6909" w:rsidP="00F316AC">
      <w:pPr>
        <w:pStyle w:val="NormalWeb"/>
        <w:ind w:firstLine="578"/>
        <w:rPr>
          <w:color w:val="000000"/>
        </w:rPr>
      </w:pPr>
      <w:r w:rsidRPr="007D3944">
        <w:rPr>
          <w:color w:val="000000"/>
        </w:rPr>
        <w:t>The user can introduce the parameters of the algorithm in two ways, either through the graphical user interface or the configuration files. For the latter one, however, the algorithm is triggered by a button in GUI.</w:t>
      </w:r>
      <w:r w:rsidR="00F316AC">
        <w:rPr>
          <w:color w:val="000000"/>
        </w:rPr>
        <w:t xml:space="preserve"> </w:t>
      </w:r>
    </w:p>
    <w:p w14:paraId="0042D213" w14:textId="5B24A298" w:rsidR="00FF6909" w:rsidRPr="007D3944" w:rsidRDefault="00FF6909" w:rsidP="00F316AC">
      <w:pPr>
        <w:pStyle w:val="NormalWeb"/>
        <w:ind w:firstLine="578"/>
        <w:rPr>
          <w:color w:val="000000"/>
        </w:rPr>
      </w:pPr>
      <w:r w:rsidRPr="007D3944">
        <w:rPr>
          <w:color w:val="000000"/>
        </w:rPr>
        <w:t xml:space="preserve">The GUI presented in Figure </w:t>
      </w:r>
      <w:r w:rsidR="005715A5">
        <w:rPr>
          <w:color w:val="000000"/>
        </w:rPr>
        <w:t>8</w:t>
      </w:r>
      <w:r w:rsidRPr="007D3944">
        <w:rPr>
          <w:color w:val="000000"/>
        </w:rPr>
        <w:t xml:space="preserve">-1 is the configuration panel allows custom configuration of a single run of the algorithm without heuristics, because the checkboxes are not selected. In fact, by default the algorithm runs 10 times in order to compute the average. The output is presented in a selectable text field for further analysis. The basic information is printed, like the average fitness, average duration, the meals, but they can be easily customized from the code. In Figure 7-2 the configuration that contains the </w:t>
      </w:r>
      <w:r w:rsidRPr="007D3944">
        <w:rPr>
          <w:color w:val="000000"/>
        </w:rPr>
        <w:lastRenderedPageBreak/>
        <w:t>parameters of the heuristics improving the</w:t>
      </w:r>
      <w:r w:rsidR="000B5087">
        <w:rPr>
          <w:color w:val="000000"/>
        </w:rPr>
        <w:t xml:space="preserve"> solutions</w:t>
      </w:r>
      <w:r w:rsidRPr="007D3944">
        <w:rPr>
          <w:color w:val="000000"/>
        </w:rPr>
        <w:t xml:space="preserve"> is shown. The “Run” button in the left will trigger the algorithms.</w:t>
      </w:r>
    </w:p>
    <w:p w14:paraId="1E81CCCA" w14:textId="1158FBCC" w:rsidR="00FF6909" w:rsidRPr="007D3944" w:rsidRDefault="00FF6909" w:rsidP="00FF6909">
      <w:pPr>
        <w:pStyle w:val="NormalWeb"/>
        <w:rPr>
          <w:color w:val="000000"/>
        </w:rPr>
      </w:pPr>
      <w:r w:rsidRPr="007D3944">
        <w:rPr>
          <w:color w:val="000000"/>
        </w:rPr>
        <w:t xml:space="preserve">Next if an INI configuration file is used, like Figure 5-2, the “Run INI config” button must be pressed. In both cases, the application writes the results in </w:t>
      </w:r>
      <w:r w:rsidR="006E1B10">
        <w:rPr>
          <w:color w:val="000000"/>
        </w:rPr>
        <w:t>CuckooSearch</w:t>
      </w:r>
      <w:r w:rsidRPr="007D3944">
        <w:rPr>
          <w:color w:val="000000"/>
        </w:rPr>
        <w:t>_data.csv</w:t>
      </w:r>
    </w:p>
    <w:p w14:paraId="16D23893" w14:textId="77777777" w:rsidR="000C2711" w:rsidRDefault="003316EA" w:rsidP="000C2711">
      <w:pPr>
        <w:keepNext/>
        <w:ind w:firstLine="0"/>
      </w:pPr>
      <w:r>
        <w:rPr>
          <w:noProof/>
          <w:lang w:eastAsia="en-US"/>
        </w:rPr>
        <w:drawing>
          <wp:inline distT="0" distB="0" distL="0" distR="0" wp14:anchorId="58D29A2A" wp14:editId="604389E8">
            <wp:extent cx="5486400" cy="308344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90502" cy="3085747"/>
                    </a:xfrm>
                    <a:prstGeom prst="rect">
                      <a:avLst/>
                    </a:prstGeom>
                  </pic:spPr>
                </pic:pic>
              </a:graphicData>
            </a:graphic>
          </wp:inline>
        </w:drawing>
      </w:r>
    </w:p>
    <w:p w14:paraId="5C2B6CE7" w14:textId="3F0E68F8" w:rsidR="00F504D7" w:rsidRPr="00642D70" w:rsidRDefault="000C2711" w:rsidP="00630E79">
      <w:pPr>
        <w:pStyle w:val="Caption"/>
      </w:pPr>
      <w:r>
        <w:t>Figure 8-1. GUI of Cuckoo Search testing framework</w:t>
      </w:r>
    </w:p>
    <w:p w14:paraId="4528A014" w14:textId="77777777" w:rsidR="00442343" w:rsidRPr="00642D70" w:rsidRDefault="00442343"/>
    <w:p w14:paraId="42920AA3" w14:textId="77777777" w:rsidR="00442343" w:rsidRPr="00642D70" w:rsidRDefault="00442343"/>
    <w:p w14:paraId="65A701D7" w14:textId="77777777" w:rsidR="000C2711" w:rsidRDefault="00F504D7" w:rsidP="000C2711">
      <w:pPr>
        <w:keepNext/>
        <w:ind w:firstLine="0"/>
      </w:pPr>
      <w:r>
        <w:rPr>
          <w:noProof/>
          <w:lang w:eastAsia="en-US"/>
        </w:rPr>
        <w:drawing>
          <wp:inline distT="0" distB="0" distL="0" distR="0" wp14:anchorId="73B4C6A8" wp14:editId="1C955F28">
            <wp:extent cx="5486400" cy="2899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96399" cy="2905182"/>
                    </a:xfrm>
                    <a:prstGeom prst="rect">
                      <a:avLst/>
                    </a:prstGeom>
                  </pic:spPr>
                </pic:pic>
              </a:graphicData>
            </a:graphic>
          </wp:inline>
        </w:drawing>
      </w:r>
    </w:p>
    <w:p w14:paraId="77AEF437" w14:textId="19F0ACF2" w:rsidR="00442343" w:rsidRPr="00642D70" w:rsidRDefault="000C2711" w:rsidP="000C2711">
      <w:pPr>
        <w:pStyle w:val="Caption"/>
        <w:sectPr w:rsidR="00442343" w:rsidRPr="00642D70">
          <w:headerReference w:type="even" r:id="rId119"/>
          <w:headerReference w:type="default" r:id="rId120"/>
          <w:footerReference w:type="even" r:id="rId121"/>
          <w:footerReference w:type="default" r:id="rId122"/>
          <w:headerReference w:type="first" r:id="rId123"/>
          <w:footerReference w:type="first" r:id="rId124"/>
          <w:pgSz w:w="12240" w:h="15840"/>
          <w:pgMar w:top="1440" w:right="1800" w:bottom="1440" w:left="1800" w:header="709" w:footer="720" w:gutter="0"/>
          <w:cols w:space="720"/>
          <w:docGrid w:linePitch="360"/>
        </w:sectPr>
      </w:pPr>
      <w:r>
        <w:t>Figure 8-2. GUI of Cuckoo Search testing framework with heuristic adjustable parameters</w:t>
      </w:r>
    </w:p>
    <w:p w14:paraId="0DDBDC7E" w14:textId="77777777" w:rsidR="00442343" w:rsidRDefault="00442343">
      <w:pPr>
        <w:pStyle w:val="Heading1"/>
        <w:rPr>
          <w:lang w:val="en-US"/>
        </w:rPr>
      </w:pPr>
      <w:bookmarkStart w:id="54" w:name="_Toc422322417"/>
      <w:r w:rsidRPr="00642D70">
        <w:rPr>
          <w:lang w:val="en-US"/>
        </w:rPr>
        <w:lastRenderedPageBreak/>
        <w:t>Conclusions</w:t>
      </w:r>
      <w:bookmarkEnd w:id="54"/>
    </w:p>
    <w:p w14:paraId="3BCFB84B" w14:textId="220C6988" w:rsidR="0063256D" w:rsidRPr="0063256D" w:rsidRDefault="0063256D" w:rsidP="0063256D">
      <w:r>
        <w:t>In this chapter, to conclude the work that has been done in this license thesis, the contributions and achievements that this thesis has brought are presented, along with an analysis of the results a future development possibilities for this application.</w:t>
      </w:r>
    </w:p>
    <w:p w14:paraId="5103CFC4" w14:textId="48570999" w:rsidR="00442343" w:rsidRDefault="005E767B" w:rsidP="005E767B">
      <w:pPr>
        <w:pStyle w:val="Heading2"/>
      </w:pPr>
      <w:bookmarkStart w:id="55" w:name="_Toc422322418"/>
      <w:r>
        <w:t>Contributions and Achievements</w:t>
      </w:r>
      <w:bookmarkEnd w:id="55"/>
    </w:p>
    <w:p w14:paraId="6194E121" w14:textId="45E6EA8F" w:rsidR="00F33AB7" w:rsidRDefault="00F33AB7" w:rsidP="00F33AB7">
      <w:pPr>
        <w:rPr>
          <w:lang w:eastAsia="ko-KR"/>
        </w:rPr>
      </w:pPr>
      <w:r>
        <w:rPr>
          <w:lang w:eastAsia="ko-KR"/>
        </w:rPr>
        <w:t xml:space="preserve">In this thesis a bio-inspired hybrid optimization algorithm has been proposed as a solution to the problem of generating food menu </w:t>
      </w:r>
      <w:r w:rsidR="00C946CD">
        <w:rPr>
          <w:lang w:eastAsia="ko-KR"/>
        </w:rPr>
        <w:t>recommendations in a personalized manner</w:t>
      </w:r>
      <w:r>
        <w:rPr>
          <w:lang w:eastAsia="ko-KR"/>
        </w:rPr>
        <w:t>, as well as a testing framew</w:t>
      </w:r>
      <w:r w:rsidR="00F87773">
        <w:rPr>
          <w:lang w:eastAsia="ko-KR"/>
        </w:rPr>
        <w:t xml:space="preserve">ork for analysis of the results. </w:t>
      </w:r>
    </w:p>
    <w:p w14:paraId="39693495" w14:textId="3FE3011C" w:rsidR="00C946CD" w:rsidRDefault="00C946CD" w:rsidP="000C0DBB">
      <w:pPr>
        <w:rPr>
          <w:lang w:eastAsia="ko-KR"/>
        </w:rPr>
      </w:pPr>
      <w:r>
        <w:rPr>
          <w:lang w:eastAsia="ko-KR"/>
        </w:rPr>
        <w:t>The application that has been built on the basis of this thesis has reached its main goal by the use of hybrid Cuckoo Search optimization algorithm that has been developed in this thesis. This was possible by following the list of the objectives that have been presented in chapter 2.</w:t>
      </w:r>
    </w:p>
    <w:p w14:paraId="05EEBFEC" w14:textId="0A0B894C" w:rsidR="00F33AB7" w:rsidRDefault="00B61815" w:rsidP="00F33AB7">
      <w:pPr>
        <w:rPr>
          <w:lang w:eastAsia="ko-KR"/>
        </w:rPr>
      </w:pPr>
      <w:r>
        <w:rPr>
          <w:lang w:eastAsia="ko-KR"/>
        </w:rPr>
        <w:t>Due to the difficulties that have risen with the growth of the senior population which ha</w:t>
      </w:r>
      <w:r w:rsidR="00A70EBF">
        <w:rPr>
          <w:lang w:eastAsia="ko-KR"/>
        </w:rPr>
        <w:t>s</w:t>
      </w:r>
      <w:r>
        <w:rPr>
          <w:lang w:eastAsia="ko-KR"/>
        </w:rPr>
        <w:t xml:space="preserve"> le</w:t>
      </w:r>
      <w:r w:rsidR="00972AF5">
        <w:rPr>
          <w:lang w:eastAsia="ko-KR"/>
        </w:rPr>
        <w:t xml:space="preserve">d </w:t>
      </w:r>
      <w:r w:rsidR="00CC47CB">
        <w:rPr>
          <w:lang w:eastAsia="ko-KR"/>
        </w:rPr>
        <w:t>to a major need of health care services, this project is an innovative contribution to the solut</w:t>
      </w:r>
      <w:r w:rsidR="00C946CD">
        <w:rPr>
          <w:lang w:eastAsia="ko-KR"/>
        </w:rPr>
        <w:t>ions that have appeared with the purpose of</w:t>
      </w:r>
      <w:r w:rsidR="00CC47CB">
        <w:rPr>
          <w:lang w:eastAsia="ko-KR"/>
        </w:rPr>
        <w:t xml:space="preserve"> aid</w:t>
      </w:r>
      <w:r w:rsidR="00C946CD">
        <w:rPr>
          <w:lang w:eastAsia="ko-KR"/>
        </w:rPr>
        <w:t>ing</w:t>
      </w:r>
      <w:r w:rsidR="00CC47CB">
        <w:rPr>
          <w:lang w:eastAsia="ko-KR"/>
        </w:rPr>
        <w:t xml:space="preserve"> this situation. </w:t>
      </w:r>
      <w:r w:rsidR="0031778D">
        <w:rPr>
          <w:lang w:eastAsia="ko-KR"/>
        </w:rPr>
        <w:t>The overall medical system care experience would be greatly improved by the use this project. This project is small step in the ladder of health care system improvement. By having a system that assures proper nutrition to elder people, the health care becomes more efficient, more available (the „cyber” carer will be present anytime) and it will reduce costs.</w:t>
      </w:r>
    </w:p>
    <w:p w14:paraId="6FC6E7AD" w14:textId="6E5C6CC4" w:rsidR="00F87773" w:rsidRPr="00F33AB7" w:rsidRDefault="00F87773" w:rsidP="00F33AB7">
      <w:pPr>
        <w:rPr>
          <w:lang w:eastAsia="ko-KR"/>
        </w:rPr>
      </w:pPr>
      <w:r>
        <w:rPr>
          <w:lang w:eastAsia="ko-KR"/>
        </w:rPr>
        <w:t>Another important contribution that this thesis brings is a hybrid version of the existing Cuckoo Search algorithm that is an improvement. This has been done by applying the certain key-points named hybridization points heuristics inspired from genetic algorithms. The heuristics that have been proposed in this thesis are Hill Climbing and Tabu Search</w:t>
      </w:r>
      <w:r w:rsidR="00907EF2">
        <w:rPr>
          <w:lang w:eastAsia="ko-KR"/>
        </w:rPr>
        <w:t>. The overall results are improved in terms of computation time, and fitness value.</w:t>
      </w:r>
    </w:p>
    <w:p w14:paraId="4E880D2F" w14:textId="0BE8F711" w:rsidR="005E767B" w:rsidRDefault="005E767B" w:rsidP="005E767B">
      <w:pPr>
        <w:pStyle w:val="Heading2"/>
      </w:pPr>
      <w:bookmarkStart w:id="56" w:name="_Toc422322419"/>
      <w:r>
        <w:t>Critical Analysis of Results</w:t>
      </w:r>
      <w:bookmarkEnd w:id="56"/>
    </w:p>
    <w:p w14:paraId="516DAA3A" w14:textId="2B8E2F0B" w:rsidR="004552C9" w:rsidRDefault="00F87773" w:rsidP="005E767B">
      <w:pPr>
        <w:rPr>
          <w:lang w:eastAsia="ko-KR"/>
        </w:rPr>
      </w:pPr>
      <w:r>
        <w:rPr>
          <w:lang w:eastAsia="ko-KR"/>
        </w:rPr>
        <w:t>The hybrid Cuckoo Search algorithm described in this license thesis is better than the classic version of the Cuckoo Search as shown in the seventh chapter where the results have been compared. Thus, three additional hybrid versions have been developed iteratively and compared</w:t>
      </w:r>
      <w:r w:rsidR="004552C9">
        <w:rPr>
          <w:lang w:eastAsia="ko-KR"/>
        </w:rPr>
        <w:t xml:space="preserve">. The improvement has shown to be significant. However, as shown in Figure 7-4, the results are limited not only by the performance of the algorithm by also by the solution domain. Because of the fact that to perfectly prescribe a food menu to a user, by the exact ideal values of this profile is firstly there must exist food menus that have ideal nutrition values. </w:t>
      </w:r>
      <w:r w:rsidR="00D45BD9">
        <w:rPr>
          <w:lang w:eastAsia="ko-KR"/>
        </w:rPr>
        <w:t>In the solutions achieved some nutrients have bad</w:t>
      </w:r>
      <w:r w:rsidR="0035246C">
        <w:rPr>
          <w:lang w:eastAsia="ko-KR"/>
        </w:rPr>
        <w:t xml:space="preserve"> nutrient values</w:t>
      </w:r>
      <w:r w:rsidR="00D45BD9">
        <w:rPr>
          <w:lang w:eastAsia="ko-KR"/>
        </w:rPr>
        <w:t xml:space="preserve"> </w:t>
      </w:r>
      <w:r w:rsidR="0035246C">
        <w:rPr>
          <w:lang w:eastAsia="ko-KR"/>
        </w:rPr>
        <w:t xml:space="preserve">and this is because there is a large number of nutrients and the overall score is composed, thus some may be very good and some bad. </w:t>
      </w:r>
    </w:p>
    <w:p w14:paraId="035B0871" w14:textId="39848FF5" w:rsidR="005E767B" w:rsidRPr="005E767B" w:rsidRDefault="005E767B" w:rsidP="005E767B">
      <w:pPr>
        <w:pStyle w:val="Heading2"/>
      </w:pPr>
      <w:bookmarkStart w:id="57" w:name="_Toc422322420"/>
      <w:r>
        <w:t>Future Development</w:t>
      </w:r>
      <w:bookmarkEnd w:id="57"/>
    </w:p>
    <w:p w14:paraId="1A46605B" w14:textId="4DBDA51F" w:rsidR="00442343" w:rsidRDefault="00236CC2">
      <w:r>
        <w:t>Further development to this application can be made in many ways. This is also because of the fact that the current application is only a prototype to ha</w:t>
      </w:r>
      <w:r w:rsidR="001745B1">
        <w:t>rness the developed algorithms and not intended for market with users that do not have knowledge about the flow of the application.</w:t>
      </w:r>
    </w:p>
    <w:p w14:paraId="304377FF" w14:textId="7125E155" w:rsidR="006F2DAE" w:rsidRDefault="006F2DAE">
      <w:r>
        <w:lastRenderedPageBreak/>
        <w:t>Future development can also be done on the performance of this application. Especially to the part of the data manipulation and system caching. The retrieval of food packages from the database can be optimized by improving the data access layer.</w:t>
      </w:r>
    </w:p>
    <w:p w14:paraId="3B6FC53D" w14:textId="77777777" w:rsidR="00B344D2" w:rsidRDefault="00236CC2" w:rsidP="00B344D2">
      <w:pPr>
        <w:rPr>
          <w:color w:val="000000"/>
        </w:rPr>
      </w:pPr>
      <w:r>
        <w:t xml:space="preserve">The user interface is very basic and does not provide a pleasant user experience by comparison with the interface standards that are at present. The current look may give off a flair of a cheap software product which does not reflect the amount of theoretical work that has been done behind. Another remark on the user interface is that the current application does not offer interfaces for the nutritionist that would modify recommended nutritional values, nor the local food vendors that would basically have CRUD access to the food packages that are added by </w:t>
      </w:r>
      <w:r w:rsidR="00D230DE">
        <w:t>the vendor therefore these are on the list of future development tasks.</w:t>
      </w:r>
    </w:p>
    <w:p w14:paraId="63DEF4F7" w14:textId="4A816D7F" w:rsidR="00B344D2" w:rsidRDefault="00B344D2" w:rsidP="00B344D2">
      <w:pPr>
        <w:rPr>
          <w:color w:val="000000"/>
        </w:rPr>
      </w:pPr>
      <w:r>
        <w:rPr>
          <w:color w:val="000000"/>
        </w:rPr>
        <w:t xml:space="preserve">Currently the solutions generated are a day’s meals, however it can be extended due to the solid ontology model design to theoretically unlimited number of days. Scaling the meal to multiple days would involve other problems such as offering a diversity in the food menu generation from a day to another and accessing the nutritional values not only for a day but for a set of days, thus improving the monitoring process of the senior. </w:t>
      </w:r>
    </w:p>
    <w:p w14:paraId="5EF3D00D" w14:textId="02AFDB73" w:rsidR="00B344D2" w:rsidRDefault="00B344D2" w:rsidP="00B344D2">
      <w:pPr>
        <w:rPr>
          <w:color w:val="000000"/>
        </w:rPr>
      </w:pPr>
      <w:r>
        <w:rPr>
          <w:color w:val="000000"/>
        </w:rPr>
        <w:t>Also, features that would offer preset nutritional recommendations and prescription for certain diseases and medical conditions could be added. Preset values for senior that want to lose weight, or gain weight can be added, so the food menu recommendations will provide some extra/less carbs or energy etc.</w:t>
      </w:r>
    </w:p>
    <w:p w14:paraId="32D6E778" w14:textId="77777777" w:rsidR="00236CC2" w:rsidRPr="00642D70" w:rsidRDefault="00236CC2"/>
    <w:p w14:paraId="18EB47D8" w14:textId="77777777" w:rsidR="00442343" w:rsidRPr="00642D70" w:rsidRDefault="00442343"/>
    <w:p w14:paraId="152FF992" w14:textId="77777777" w:rsidR="00442343" w:rsidRPr="00642D70" w:rsidRDefault="00442343">
      <w:pPr>
        <w:sectPr w:rsidR="00442343" w:rsidRPr="00642D70">
          <w:headerReference w:type="even" r:id="rId125"/>
          <w:headerReference w:type="default" r:id="rId126"/>
          <w:footerReference w:type="even" r:id="rId127"/>
          <w:footerReference w:type="default" r:id="rId128"/>
          <w:headerReference w:type="first" r:id="rId129"/>
          <w:footerReference w:type="first" r:id="rId130"/>
          <w:pgSz w:w="12240" w:h="15840"/>
          <w:pgMar w:top="1440" w:right="1800" w:bottom="1440" w:left="1800" w:header="709" w:footer="720" w:gutter="0"/>
          <w:cols w:space="720"/>
          <w:docGrid w:linePitch="360"/>
        </w:sectPr>
      </w:pPr>
    </w:p>
    <w:p w14:paraId="6C86102E" w14:textId="77777777" w:rsidR="00442343" w:rsidRPr="00642D70" w:rsidRDefault="00442343">
      <w:pPr>
        <w:pStyle w:val="Heading1"/>
        <w:numPr>
          <w:ilvl w:val="0"/>
          <w:numId w:val="0"/>
        </w:numPr>
        <w:ind w:left="432"/>
        <w:rPr>
          <w:szCs w:val="28"/>
        </w:rPr>
      </w:pPr>
      <w:bookmarkStart w:id="58" w:name="_Toc422322421"/>
      <w:r w:rsidRPr="00642D70">
        <w:lastRenderedPageBreak/>
        <w:t>Bibliography</w:t>
      </w:r>
      <w:bookmarkEnd w:id="58"/>
    </w:p>
    <w:p w14:paraId="6E27B31D" w14:textId="77777777" w:rsidR="00442343" w:rsidRPr="00642D70" w:rsidRDefault="00442343">
      <w:pPr>
        <w:rPr>
          <w:b/>
          <w:sz w:val="28"/>
          <w:szCs w:val="28"/>
        </w:rPr>
      </w:pPr>
    </w:p>
    <w:p w14:paraId="040F49DD" w14:textId="77777777" w:rsidR="002454EA" w:rsidRPr="00642D70" w:rsidRDefault="00442343" w:rsidP="00477C25">
      <w:pPr>
        <w:ind w:left="709" w:hanging="709"/>
        <w:rPr>
          <w:color w:val="303030"/>
          <w:shd w:val="clear" w:color="auto" w:fill="FFFFFF"/>
        </w:rPr>
      </w:pPr>
      <w:r w:rsidRPr="00642D70">
        <w:rPr>
          <w:rFonts w:eastAsia="Calibri"/>
          <w:lang w:eastAsia="en-US"/>
        </w:rPr>
        <w:t>[1]</w:t>
      </w:r>
      <w:r w:rsidRPr="00642D70">
        <w:rPr>
          <w:rFonts w:eastAsia="Calibri"/>
          <w:lang w:eastAsia="en-US"/>
        </w:rPr>
        <w:tab/>
      </w:r>
      <w:r w:rsidR="002454EA" w:rsidRPr="00642D70">
        <w:t>Y. Usthasopha, S. Phimoltares, N. Cooharojananone, Nutrition Counseling System and Food Menu Planning, International Conference on Information Science and Applications, 2010.</w:t>
      </w:r>
      <w:r w:rsidR="002454EA" w:rsidRPr="00642D70">
        <w:rPr>
          <w:color w:val="303030"/>
          <w:shd w:val="clear" w:color="auto" w:fill="FFFFFF"/>
        </w:rPr>
        <w:t xml:space="preserve"> </w:t>
      </w:r>
    </w:p>
    <w:p w14:paraId="59914D2B" w14:textId="77777777" w:rsidR="00EB0D3A" w:rsidRPr="00642D70" w:rsidRDefault="00EB0D3A" w:rsidP="00477C25">
      <w:pPr>
        <w:ind w:left="709" w:hanging="709"/>
        <w:rPr>
          <w:color w:val="303030"/>
          <w:shd w:val="clear" w:color="auto" w:fill="FFFFFF"/>
        </w:rPr>
      </w:pPr>
      <w:r w:rsidRPr="00642D70">
        <w:rPr>
          <w:color w:val="303030"/>
          <w:shd w:val="clear" w:color="auto" w:fill="FFFFFF"/>
        </w:rPr>
        <w:t>[2]</w:t>
      </w:r>
      <w:r w:rsidRPr="00642D70">
        <w:rPr>
          <w:color w:val="303030"/>
          <w:shd w:val="clear" w:color="auto" w:fill="FFFFFF"/>
        </w:rPr>
        <w:tab/>
      </w:r>
      <w:r w:rsidRPr="00642D70">
        <w:t>S. Sivilai, C. Snae, M. Brückner, Ontology-Driven Personalized Food and Nutrition Planning System for the Elderly, The 2nd International Conference in Business Management and Information Sciences, 2012.</w:t>
      </w:r>
    </w:p>
    <w:p w14:paraId="364A5911" w14:textId="77777777" w:rsidR="006A49DE" w:rsidRPr="00642D70" w:rsidRDefault="00EB0D3A" w:rsidP="00477C25">
      <w:pPr>
        <w:ind w:left="709" w:hanging="709"/>
      </w:pPr>
      <w:r w:rsidRPr="00642D70">
        <w:rPr>
          <w:color w:val="303030"/>
          <w:shd w:val="clear" w:color="auto" w:fill="FFFFFF"/>
        </w:rPr>
        <w:t>[3</w:t>
      </w:r>
      <w:r w:rsidR="006A49DE" w:rsidRPr="00642D70">
        <w:rPr>
          <w:color w:val="303030"/>
          <w:shd w:val="clear" w:color="auto" w:fill="FFFFFF"/>
        </w:rPr>
        <w:t>]</w:t>
      </w:r>
      <w:r w:rsidR="006A49DE" w:rsidRPr="00642D70">
        <w:rPr>
          <w:color w:val="303030"/>
          <w:shd w:val="clear" w:color="auto" w:fill="FFFFFF"/>
        </w:rPr>
        <w:tab/>
      </w:r>
      <w:r w:rsidR="00BA43BF" w:rsidRPr="00642D70">
        <w:t>S. Mika, Challenges for Nutrition Recommender Systems, Context Aware Intelligent Assistance, 2011.</w:t>
      </w:r>
    </w:p>
    <w:p w14:paraId="5D47B0F9" w14:textId="77777777" w:rsidR="00FC6C10" w:rsidRPr="00642D70" w:rsidRDefault="00FC6C10" w:rsidP="00477C25">
      <w:pPr>
        <w:ind w:left="709" w:hanging="709"/>
      </w:pPr>
      <w:r w:rsidRPr="00642D70">
        <w:t>[4]</w:t>
      </w:r>
      <w:r w:rsidRPr="00642D70">
        <w:tab/>
        <w:t>J. Bulka, A. Izworski, J. Koleszynska, J. Lis, I. Wochlik, Automatic meal planning using artificial intelligence algorithms in computer aided diabetes therapy, Proceedings of the 4th International Conference on Autonomous Robots and Agents, 2009.</w:t>
      </w:r>
    </w:p>
    <w:p w14:paraId="225D2B75" w14:textId="77777777" w:rsidR="00C24621" w:rsidRPr="00642D70" w:rsidRDefault="00C24621" w:rsidP="00477C25">
      <w:pPr>
        <w:ind w:left="709" w:hanging="709"/>
      </w:pPr>
      <w:r w:rsidRPr="00642D70">
        <w:t>[5]</w:t>
      </w:r>
      <w:r w:rsidRPr="00642D70">
        <w:tab/>
        <w:t>Nuno Alexandre de Jesus Lopez, A SPARQL Query Engine over Web Ontologies using Contextual Logic Programming, Master Degree in Computer Science, Universidade de Evora, October, 2007</w:t>
      </w:r>
    </w:p>
    <w:p w14:paraId="6B58E9AA" w14:textId="77777777" w:rsidR="0082796B" w:rsidRPr="00642D70" w:rsidRDefault="0082796B" w:rsidP="00477C25">
      <w:pPr>
        <w:ind w:left="709" w:hanging="709"/>
      </w:pPr>
      <w:r w:rsidRPr="00642D70">
        <w:t>[6]</w:t>
      </w:r>
      <w:r w:rsidRPr="00642D70">
        <w:tab/>
        <w:t>Algirdar Sukys, Lina Nemuraite, Bronius Paradauskas, Edvinas Sinkevicius, SBVR Based Representation of SPARQL Queries and SWRL Rules for Analyzing Semantic Relations, Bustech 2011: The First International Conference on Business Intelligence and Technology</w:t>
      </w:r>
    </w:p>
    <w:p w14:paraId="4D090782" w14:textId="77777777" w:rsidR="00C0617E" w:rsidRPr="00642D70" w:rsidRDefault="00C24621" w:rsidP="00477C25">
      <w:pPr>
        <w:ind w:left="709" w:hanging="709"/>
      </w:pPr>
      <w:r w:rsidRPr="00642D70">
        <w:t>[</w:t>
      </w:r>
      <w:r w:rsidR="0082796B" w:rsidRPr="00642D70">
        <w:t>7</w:t>
      </w:r>
      <w:r w:rsidR="00C0617E" w:rsidRPr="00642D70">
        <w:t>]</w:t>
      </w:r>
      <w:r w:rsidR="00C0617E" w:rsidRPr="00642D70">
        <w:tab/>
        <w:t xml:space="preserve">OWL 2 and SWRL tutorial, </w:t>
      </w:r>
      <w:hyperlink r:id="rId131" w:history="1">
        <w:r w:rsidR="00102440" w:rsidRPr="00642D70">
          <w:rPr>
            <w:rStyle w:val="Hyperlink"/>
          </w:rPr>
          <w:t>http://dior.ics.muni.cz/~makub/owl/</w:t>
        </w:r>
      </w:hyperlink>
    </w:p>
    <w:p w14:paraId="6E71DDAA" w14:textId="77777777" w:rsidR="00102440" w:rsidRPr="00642D70" w:rsidRDefault="00102440" w:rsidP="00477C25">
      <w:pPr>
        <w:ind w:left="709" w:hanging="709"/>
      </w:pPr>
      <w:r w:rsidRPr="00642D70">
        <w:t>[8]</w:t>
      </w:r>
      <w:r w:rsidRPr="00642D70">
        <w:tab/>
      </w:r>
      <w:r w:rsidRPr="00642D70">
        <w:rPr>
          <w:color w:val="000000"/>
          <w:shd w:val="clear" w:color="auto" w:fill="FFFFFF"/>
        </w:rPr>
        <w:t>US Department of Agriculture, Agricultural Research Service, Nutrient Data Laboratory. USDA National Nutrient Database for Standard Reference, Release 27 (revised). Version Current:  May 2015.  Internet: </w:t>
      </w:r>
      <w:hyperlink r:id="rId132" w:history="1">
        <w:r w:rsidRPr="00642D70">
          <w:rPr>
            <w:rStyle w:val="Hyperlink"/>
            <w:color w:val="000000"/>
            <w:shd w:val="clear" w:color="auto" w:fill="FFFFFF"/>
          </w:rPr>
          <w:t>http://www.ars.usda.gov/ba/bhnrc/ndl</w:t>
        </w:r>
      </w:hyperlink>
    </w:p>
    <w:p w14:paraId="2151C1FD" w14:textId="77777777" w:rsidR="00523DF5" w:rsidRPr="00642D70" w:rsidRDefault="00523DF5" w:rsidP="00523DF5">
      <w:pPr>
        <w:ind w:left="709" w:hanging="709"/>
        <w:jc w:val="left"/>
        <w:rPr>
          <w:color w:val="000000"/>
          <w:shd w:val="clear" w:color="auto" w:fill="FFFFFF"/>
        </w:rPr>
      </w:pPr>
      <w:r w:rsidRPr="00642D70">
        <w:t>[9]</w:t>
      </w:r>
      <w:r w:rsidRPr="00642D70">
        <w:tab/>
      </w:r>
      <w:r w:rsidRPr="00642D70">
        <w:rPr>
          <w:color w:val="000000"/>
          <w:shd w:val="clear" w:color="auto" w:fill="FFFFFF"/>
        </w:rPr>
        <w:t xml:space="preserve">Leonora Bianchi, Marco Dorigo, Luca Maria Gambardella, and Walter J. Gutjahr. 2009. A survey on metaheuristics for stochastic combinatorial optimization. 8, 2 (June 2009), 239-287. DOI=10.1007/s11047-008-9098-4 </w:t>
      </w:r>
      <w:hyperlink r:id="rId133" w:history="1">
        <w:r w:rsidRPr="00642D70">
          <w:rPr>
            <w:rStyle w:val="Hyperlink"/>
            <w:shd w:val="clear" w:color="auto" w:fill="FFFFFF"/>
          </w:rPr>
          <w:t>http://dx.doi.org/10.1007/s11047-008-9098-4</w:t>
        </w:r>
      </w:hyperlink>
    </w:p>
    <w:p w14:paraId="588BCADE" w14:textId="77777777" w:rsidR="00523DF5" w:rsidRPr="00642D70" w:rsidRDefault="0075306A" w:rsidP="00523DF5">
      <w:pPr>
        <w:ind w:left="709" w:hanging="709"/>
        <w:rPr>
          <w:color w:val="252525"/>
        </w:rPr>
      </w:pPr>
      <w:r w:rsidRPr="00642D70">
        <w:rPr>
          <w:color w:val="000000"/>
          <w:shd w:val="clear" w:color="auto" w:fill="FFFFFF"/>
        </w:rPr>
        <w:t>[10]</w:t>
      </w:r>
      <w:r w:rsidRPr="00642D70">
        <w:rPr>
          <w:color w:val="000000"/>
          <w:shd w:val="clear" w:color="auto" w:fill="FFFFFF"/>
        </w:rPr>
        <w:tab/>
      </w:r>
      <w:r w:rsidRPr="00642D70">
        <w:rPr>
          <w:color w:val="252525"/>
        </w:rPr>
        <w:t>Blum, C.; Roli, A. (2003). "Metaheuristics in combinatorial optimization: Overview and conceptual comparison"</w:t>
      </w:r>
      <w:r w:rsidRPr="00642D70">
        <w:rPr>
          <w:rStyle w:val="apple-converted-space"/>
          <w:color w:val="252525"/>
        </w:rPr>
        <w:t> </w:t>
      </w:r>
      <w:r w:rsidRPr="00642D70">
        <w:rPr>
          <w:b/>
          <w:bCs/>
          <w:color w:val="252525"/>
        </w:rPr>
        <w:t>35</w:t>
      </w:r>
      <w:r w:rsidRPr="00642D70">
        <w:rPr>
          <w:rStyle w:val="apple-converted-space"/>
          <w:color w:val="252525"/>
        </w:rPr>
        <w:t> </w:t>
      </w:r>
      <w:r w:rsidRPr="00642D70">
        <w:rPr>
          <w:color w:val="252525"/>
        </w:rPr>
        <w:t>(3). ACM Computing Surveys. pp. 268–308.</w:t>
      </w:r>
    </w:p>
    <w:p w14:paraId="05F29D30" w14:textId="77777777" w:rsidR="00643FD2" w:rsidRPr="00642D70" w:rsidRDefault="00643FD2" w:rsidP="00523DF5">
      <w:pPr>
        <w:ind w:left="709" w:hanging="709"/>
      </w:pPr>
      <w:r w:rsidRPr="00642D70">
        <w:rPr>
          <w:color w:val="252525"/>
        </w:rPr>
        <w:t>[11]</w:t>
      </w:r>
      <w:r w:rsidRPr="00642D70">
        <w:rPr>
          <w:color w:val="252525"/>
        </w:rPr>
        <w:tab/>
      </w:r>
      <w:r w:rsidRPr="00642D70">
        <w:t>X. S. Yang, Engineering Optimization - an Introduction with Metaheuristic Applications, Cap. 2, 18, p. 15-19, 233-239, 2010.</w:t>
      </w:r>
    </w:p>
    <w:p w14:paraId="4784FB8D" w14:textId="77777777" w:rsidR="00D72869" w:rsidRPr="00642D70" w:rsidRDefault="00D72869" w:rsidP="00523DF5">
      <w:pPr>
        <w:ind w:left="709" w:hanging="709"/>
        <w:rPr>
          <w:color w:val="252525"/>
        </w:rPr>
      </w:pPr>
      <w:r w:rsidRPr="00642D70">
        <w:t>[12]</w:t>
      </w:r>
      <w:r w:rsidRPr="00642D70">
        <w:tab/>
      </w:r>
      <w:r w:rsidRPr="00642D70">
        <w:rPr>
          <w:color w:val="252525"/>
        </w:rPr>
        <w:t>Talbi, E-G. (2009).</w:t>
      </w:r>
      <w:r w:rsidRPr="00642D70">
        <w:rPr>
          <w:iCs/>
          <w:color w:val="252525"/>
        </w:rPr>
        <w:t>Metaheuristics: from design to implementation</w:t>
      </w:r>
      <w:r w:rsidRPr="00642D70">
        <w:rPr>
          <w:color w:val="252525"/>
        </w:rPr>
        <w:t>. Wiley.</w:t>
      </w:r>
      <w:r w:rsidRPr="00642D70">
        <w:rPr>
          <w:rStyle w:val="apple-converted-space"/>
          <w:color w:val="252525"/>
        </w:rPr>
        <w:t> </w:t>
      </w:r>
      <w:hyperlink r:id="rId134" w:tooltip="International Standard Book Number" w:history="1">
        <w:r w:rsidRPr="00642D70">
          <w:rPr>
            <w:rStyle w:val="Hyperlink"/>
            <w:color w:val="0B0080"/>
          </w:rPr>
          <w:t>ISBN</w:t>
        </w:r>
      </w:hyperlink>
      <w:r w:rsidRPr="00642D70">
        <w:rPr>
          <w:color w:val="252525"/>
        </w:rPr>
        <w:t> </w:t>
      </w:r>
      <w:hyperlink r:id="rId135" w:tooltip="Special:BookSources/0-470-27858-7" w:history="1">
        <w:r w:rsidRPr="00642D70">
          <w:rPr>
            <w:rStyle w:val="Hyperlink"/>
            <w:color w:val="0B0080"/>
          </w:rPr>
          <w:t>0-470-27858-7</w:t>
        </w:r>
      </w:hyperlink>
      <w:r w:rsidRPr="00642D70">
        <w:rPr>
          <w:color w:val="252525"/>
        </w:rPr>
        <w:t>.</w:t>
      </w:r>
    </w:p>
    <w:p w14:paraId="53B32424" w14:textId="77777777" w:rsidR="000164C1" w:rsidRPr="00642D70" w:rsidRDefault="000164C1" w:rsidP="00523DF5">
      <w:pPr>
        <w:ind w:left="709" w:hanging="709"/>
        <w:rPr>
          <w:color w:val="252525"/>
          <w:shd w:val="clear" w:color="auto" w:fill="FFFFFF"/>
        </w:rPr>
      </w:pPr>
      <w:r w:rsidRPr="00642D70">
        <w:rPr>
          <w:color w:val="252525"/>
        </w:rPr>
        <w:t>[13]</w:t>
      </w:r>
      <w:r w:rsidRPr="00642D70">
        <w:rPr>
          <w:color w:val="252525"/>
        </w:rPr>
        <w:tab/>
      </w:r>
      <w:hyperlink r:id="rId136" w:tooltip="Steven Skiena" w:history="1">
        <w:r w:rsidRPr="00642D70">
          <w:rPr>
            <w:rStyle w:val="Hyperlink"/>
            <w:color w:val="0B0080"/>
            <w:shd w:val="clear" w:color="auto" w:fill="FFFFFF"/>
          </w:rPr>
          <w:t>Skiena, Steven</w:t>
        </w:r>
      </w:hyperlink>
      <w:r w:rsidRPr="00642D70">
        <w:rPr>
          <w:rStyle w:val="apple-converted-space"/>
          <w:color w:val="252525"/>
          <w:shd w:val="clear" w:color="auto" w:fill="FFFFFF"/>
        </w:rPr>
        <w:t> </w:t>
      </w:r>
      <w:r w:rsidRPr="00642D70">
        <w:rPr>
          <w:color w:val="252525"/>
          <w:shd w:val="clear" w:color="auto" w:fill="FFFFFF"/>
        </w:rPr>
        <w:t>(2010).</w:t>
      </w:r>
      <w:r w:rsidRPr="00642D70">
        <w:rPr>
          <w:rStyle w:val="apple-converted-space"/>
          <w:color w:val="252525"/>
          <w:shd w:val="clear" w:color="auto" w:fill="FFFFFF"/>
        </w:rPr>
        <w:t> </w:t>
      </w:r>
      <w:r w:rsidRPr="00642D70">
        <w:rPr>
          <w:i/>
          <w:iCs/>
          <w:color w:val="252525"/>
          <w:shd w:val="clear" w:color="auto" w:fill="FFFFFF"/>
        </w:rPr>
        <w:t>The Algorithm Design Manual</w:t>
      </w:r>
      <w:r w:rsidRPr="00642D70">
        <w:rPr>
          <w:rStyle w:val="apple-converted-space"/>
          <w:color w:val="252525"/>
          <w:shd w:val="clear" w:color="auto" w:fill="FFFFFF"/>
        </w:rPr>
        <w:t> </w:t>
      </w:r>
      <w:r w:rsidRPr="00642D70">
        <w:rPr>
          <w:color w:val="252525"/>
          <w:shd w:val="clear" w:color="auto" w:fill="FFFFFF"/>
        </w:rPr>
        <w:t>(2nd ed.).</w:t>
      </w:r>
      <w:r w:rsidRPr="00642D70">
        <w:rPr>
          <w:rStyle w:val="apple-converted-space"/>
          <w:color w:val="252525"/>
          <w:shd w:val="clear" w:color="auto" w:fill="FFFFFF"/>
        </w:rPr>
        <w:t> </w:t>
      </w:r>
      <w:hyperlink r:id="rId137" w:tooltip="Springer Science+Business Media" w:history="1">
        <w:r w:rsidRPr="00642D70">
          <w:rPr>
            <w:rStyle w:val="Hyperlink"/>
            <w:color w:val="0B0080"/>
            <w:shd w:val="clear" w:color="auto" w:fill="FFFFFF"/>
          </w:rPr>
          <w:t>Springer Science+Business Media</w:t>
        </w:r>
      </w:hyperlink>
      <w:r w:rsidRPr="00642D70">
        <w:rPr>
          <w:color w:val="252525"/>
          <w:shd w:val="clear" w:color="auto" w:fill="FFFFFF"/>
        </w:rPr>
        <w:t>.</w:t>
      </w:r>
      <w:r w:rsidRPr="00642D70">
        <w:rPr>
          <w:rStyle w:val="apple-converted-space"/>
          <w:color w:val="252525"/>
          <w:shd w:val="clear" w:color="auto" w:fill="FFFFFF"/>
        </w:rPr>
        <w:t> </w:t>
      </w:r>
      <w:hyperlink r:id="rId138" w:tooltip="International Standard Book Number" w:history="1">
        <w:r w:rsidRPr="00642D70">
          <w:rPr>
            <w:rStyle w:val="Hyperlink"/>
            <w:color w:val="0B0080"/>
            <w:shd w:val="clear" w:color="auto" w:fill="FFFFFF"/>
          </w:rPr>
          <w:t>ISBN</w:t>
        </w:r>
      </w:hyperlink>
      <w:r w:rsidRPr="00642D70">
        <w:rPr>
          <w:color w:val="252525"/>
          <w:shd w:val="clear" w:color="auto" w:fill="FFFFFF"/>
        </w:rPr>
        <w:t> </w:t>
      </w:r>
      <w:hyperlink r:id="rId139" w:tooltip="Special:BookSources/1-849-96720-2" w:history="1">
        <w:r w:rsidRPr="00642D70">
          <w:rPr>
            <w:rStyle w:val="Hyperlink"/>
            <w:color w:val="0B0080"/>
            <w:shd w:val="clear" w:color="auto" w:fill="FFFFFF"/>
          </w:rPr>
          <w:t>1-849-96720-2</w:t>
        </w:r>
      </w:hyperlink>
      <w:r w:rsidRPr="00642D70">
        <w:rPr>
          <w:color w:val="252525"/>
          <w:shd w:val="clear" w:color="auto" w:fill="FFFFFF"/>
        </w:rPr>
        <w:t>.</w:t>
      </w:r>
    </w:p>
    <w:p w14:paraId="1A7E63B4" w14:textId="77777777" w:rsidR="003F7BB4" w:rsidRPr="00642D70" w:rsidRDefault="003F7BB4" w:rsidP="00523DF5">
      <w:pPr>
        <w:ind w:left="709" w:hanging="709"/>
        <w:rPr>
          <w:color w:val="000000"/>
          <w:shd w:val="clear" w:color="auto" w:fill="FFFFFF"/>
        </w:rPr>
      </w:pPr>
      <w:r w:rsidRPr="00642D70">
        <w:rPr>
          <w:color w:val="252525"/>
          <w:shd w:val="clear" w:color="auto" w:fill="FFFFFF"/>
        </w:rPr>
        <w:t>[14]</w:t>
      </w:r>
      <w:r w:rsidRPr="00642D70">
        <w:rPr>
          <w:color w:val="252525"/>
          <w:shd w:val="clear" w:color="auto" w:fill="FFFFFF"/>
        </w:rPr>
        <w:tab/>
      </w:r>
      <w:r w:rsidRPr="00642D70">
        <w:rPr>
          <w:color w:val="000000"/>
          <w:shd w:val="clear" w:color="auto" w:fill="FFFFFF"/>
        </w:rPr>
        <w:t>Yang, X.-S., and Deb, S. (2010), Engineering Optimisation by Cuckoo Search. This revised version included a demo version of the cuckoo search as a supplement; Int. J. Mathematical Modelling and Numerical Optimisation, Vol. 1, No.4, 330-343 (2010)</w:t>
      </w:r>
    </w:p>
    <w:p w14:paraId="7DC3B612" w14:textId="77777777" w:rsidR="00442343" w:rsidRPr="00642D70" w:rsidRDefault="00643FD2">
      <w:r w:rsidRPr="00642D70">
        <w:tab/>
      </w:r>
    </w:p>
    <w:p w14:paraId="582CCDE5" w14:textId="77777777" w:rsidR="00442343" w:rsidRPr="00642D70" w:rsidRDefault="00442343"/>
    <w:p w14:paraId="4EBBA5FA" w14:textId="63E867B9" w:rsidR="00442343" w:rsidRDefault="00442343">
      <w:pPr>
        <w:pStyle w:val="Heading1"/>
        <w:numPr>
          <w:ilvl w:val="0"/>
          <w:numId w:val="0"/>
        </w:numPr>
        <w:rPr>
          <w:lang w:val="en-US"/>
        </w:rPr>
      </w:pPr>
      <w:bookmarkStart w:id="59" w:name="_Toc422322422"/>
      <w:r w:rsidRPr="00642D70">
        <w:rPr>
          <w:lang w:val="en-US"/>
        </w:rPr>
        <w:t>Appendix 1</w:t>
      </w:r>
      <w:bookmarkEnd w:id="59"/>
      <w:r w:rsidRPr="00642D70">
        <w:rPr>
          <w:lang w:val="en-US"/>
        </w:rPr>
        <w:t xml:space="preserve"> </w:t>
      </w:r>
    </w:p>
    <w:p w14:paraId="0FB5D356" w14:textId="2A689628" w:rsidR="009C792B" w:rsidRDefault="009C792B" w:rsidP="00053CA8">
      <w:pPr>
        <w:suppressAutoHyphens w:val="0"/>
        <w:autoSpaceDE w:val="0"/>
        <w:autoSpaceDN w:val="0"/>
        <w:adjustRightInd w:val="0"/>
        <w:ind w:firstLine="0"/>
        <w:jc w:val="left"/>
        <w:rPr>
          <w:rFonts w:ascii="Consolas" w:eastAsia="Times New Roman" w:hAnsi="Consolas" w:cs="Consolas"/>
          <w:color w:val="000000"/>
          <w:sz w:val="20"/>
          <w:szCs w:val="20"/>
          <w:lang w:eastAsia="en-US"/>
        </w:rPr>
      </w:pPr>
      <w:r>
        <w:rPr>
          <w:rFonts w:ascii="Consolas" w:eastAsia="Times New Roman" w:hAnsi="Consolas" w:cs="Consolas"/>
          <w:b/>
          <w:color w:val="000000"/>
          <w:sz w:val="20"/>
          <w:szCs w:val="20"/>
          <w:lang w:eastAsia="en-US"/>
        </w:rPr>
        <w:t>Cuckoo Search VersionTSHC`</w:t>
      </w:r>
    </w:p>
    <w:p w14:paraId="18F3B4B7" w14:textId="25B0B8F9"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private</w:t>
      </w:r>
      <w:r>
        <w:rPr>
          <w:rFonts w:ascii="Consolas" w:eastAsia="Times New Roman" w:hAnsi="Consolas" w:cs="Consolas"/>
          <w:color w:val="000000"/>
          <w:sz w:val="20"/>
          <w:szCs w:val="20"/>
          <w:lang w:eastAsia="en-US"/>
        </w:rPr>
        <w:t xml:space="preserve"> Solution csVersionTSHC () {</w:t>
      </w:r>
    </w:p>
    <w:p w14:paraId="402496F0"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Adjustable parameters</w:t>
      </w:r>
    </w:p>
    <w:p w14:paraId="56BF54CC"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 xml:space="preserve"> = </w:t>
      </w:r>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.getNestSize();</w:t>
      </w:r>
    </w:p>
    <w:p w14:paraId="0524E74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maxIterations</w:t>
      </w:r>
      <w:r>
        <w:rPr>
          <w:rFonts w:ascii="Consolas" w:eastAsia="Times New Roman" w:hAnsi="Consolas" w:cs="Consolas"/>
          <w:color w:val="000000"/>
          <w:sz w:val="20"/>
          <w:szCs w:val="20"/>
          <w:lang w:eastAsia="en-US"/>
        </w:rPr>
        <w:t xml:space="preserve"> = </w:t>
      </w:r>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.getMaxIterations();</w:t>
      </w:r>
    </w:p>
    <w:p w14:paraId="76106BE6" w14:textId="124A92F2"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double</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pa</w:t>
      </w:r>
      <w:r>
        <w:rPr>
          <w:rFonts w:ascii="Consolas" w:eastAsia="Times New Roman" w:hAnsi="Consolas" w:cs="Consolas"/>
          <w:color w:val="000000"/>
          <w:sz w:val="20"/>
          <w:szCs w:val="20"/>
          <w:lang w:eastAsia="en-US"/>
        </w:rPr>
        <w:t xml:space="preserve"> = </w:t>
      </w:r>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.getPa();</w:t>
      </w:r>
    </w:p>
    <w:p w14:paraId="6F084239"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2AE185A9"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local parameters</w:t>
      </w:r>
    </w:p>
    <w:p w14:paraId="28D16F1A"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BroodImproverHelper </w:t>
      </w:r>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BroodImproverHelper();</w:t>
      </w:r>
    </w:p>
    <w:p w14:paraId="059FEF99"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t</w:t>
      </w:r>
      <w:r>
        <w:rPr>
          <w:rFonts w:ascii="Consolas" w:eastAsia="Times New Roman" w:hAnsi="Consolas" w:cs="Consolas"/>
          <w:color w:val="000000"/>
          <w:sz w:val="20"/>
          <w:szCs w:val="20"/>
          <w:lang w:eastAsia="en-US"/>
        </w:rPr>
        <w:t xml:space="preserve"> = 0;</w:t>
      </w:r>
    </w:p>
    <w:p w14:paraId="63B76811"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Random </w:t>
      </w:r>
      <w:r>
        <w:rPr>
          <w:rFonts w:ascii="Consolas" w:eastAsia="Times New Roman" w:hAnsi="Consolas" w:cs="Consolas"/>
          <w:color w:val="6A3E3E"/>
          <w:sz w:val="20"/>
          <w:szCs w:val="20"/>
          <w:lang w:eastAsia="en-US"/>
        </w:rPr>
        <w:t>ran</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Random();</w:t>
      </w:r>
    </w:p>
    <w:p w14:paraId="0E2049D1"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Solution </w:t>
      </w:r>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w:t>
      </w:r>
    </w:p>
    <w:p w14:paraId="07BC9126"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nestSimilarity</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w:t>
      </w:r>
    </w:p>
    <w:p w14:paraId="6819177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25A57CE8"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Generate initial solutions</w:t>
      </w:r>
    </w:p>
    <w:p w14:paraId="58B599DC"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Solution[]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Solution[</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w:t>
      </w:r>
    </w:p>
    <w:p w14:paraId="49DC74F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C0"/>
          <w:sz w:val="20"/>
          <w:szCs w:val="20"/>
          <w:lang w:eastAsia="en-US"/>
        </w:rPr>
        <w:t>solGenerator</w:t>
      </w:r>
      <w:r>
        <w:rPr>
          <w:rFonts w:ascii="Consolas" w:eastAsia="Times New Roman" w:hAnsi="Consolas" w:cs="Consolas"/>
          <w:color w:val="000000"/>
          <w:sz w:val="20"/>
          <w:szCs w:val="20"/>
          <w:lang w:eastAsia="en-US"/>
        </w:rPr>
        <w:t>.generateRandomSolutions(</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).toArray(</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
    <w:p w14:paraId="29813FF1"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5E7ECA34"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Best solution is last, because it originates from an ordered structure</w:t>
      </w:r>
    </w:p>
    <w:p w14:paraId="41201BE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 xml:space="preserve"> - 1];</w:t>
      </w:r>
    </w:p>
    <w:p w14:paraId="07DC810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314DF3C2"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create a number of cuckoos equal to the nest size</w:t>
      </w:r>
    </w:p>
    <w:p w14:paraId="168D1EA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Solution[]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Solution[</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w:t>
      </w:r>
    </w:p>
    <w:p w14:paraId="3EDD1FC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1C04B087" w14:textId="51F405CF"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while</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t</w:t>
      </w:r>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maxIterations</w:t>
      </w:r>
      <w:r>
        <w:rPr>
          <w:rFonts w:ascii="Consolas" w:eastAsia="Times New Roman" w:hAnsi="Consolas" w:cs="Consolas"/>
          <w:color w:val="000000"/>
          <w:sz w:val="20"/>
          <w:szCs w:val="20"/>
          <w:lang w:eastAsia="en-US"/>
        </w:rPr>
        <w:t>) {</w:t>
      </w:r>
    </w:p>
    <w:p w14:paraId="7AF4F345"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generate new cuckoos</w:t>
      </w:r>
    </w:p>
    <w:p w14:paraId="2225A22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0;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w:t>
      </w:r>
    </w:p>
    <w:p w14:paraId="18CB0817"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new cuckoo makes eggs similar to nest eggs but fitness value</w:t>
      </w:r>
    </w:p>
    <w:p w14:paraId="4002243C"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will be improved by use of hill climbing heuristic</w:t>
      </w:r>
    </w:p>
    <w:p w14:paraId="2D34EF62" w14:textId="0260F38B"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.improveWith</w:t>
      </w:r>
      <w:r w:rsidR="009C792B">
        <w:rPr>
          <w:rFonts w:ascii="Consolas" w:eastAsia="Times New Roman" w:hAnsi="Consolas" w:cs="Consolas"/>
          <w:color w:val="000000"/>
          <w:sz w:val="20"/>
          <w:szCs w:val="20"/>
          <w:lang w:eastAsia="en-US"/>
        </w:rPr>
        <w:t>TabuSearch</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w:t>
      </w:r>
    </w:p>
    <w:p w14:paraId="62D0576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6DB6956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Compute similarity coefficient between cuckoo and nest</w:t>
      </w:r>
    </w:p>
    <w:p w14:paraId="108DD7ED"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nestSimilarity</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].getSolutionSimilarityCoefficientInteger(</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w:t>
      </w:r>
    </w:p>
    <w:p w14:paraId="2CA15460"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42E9FF8"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4BBBD6A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replace all the nests that have a lower fitness value</w:t>
      </w:r>
    </w:p>
    <w:p w14:paraId="00273558"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0;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w:t>
      </w:r>
    </w:p>
    <w:p w14:paraId="7B360E90"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if</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].getFitness() &lt;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].getFitness()) {</w:t>
      </w:r>
    </w:p>
    <w:p w14:paraId="63D9A0D9"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w:t>
      </w:r>
    </w:p>
    <w:p w14:paraId="2EFC9AB2"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2BC76DCA"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0DE99121"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5471493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lastRenderedPageBreak/>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handle the nests that have been discovered as intruded nests</w:t>
      </w:r>
    </w:p>
    <w:p w14:paraId="1913E0D0"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0;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w:t>
      </w:r>
    </w:p>
    <w:p w14:paraId="2AA446C2"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7B3B46FB"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percentage equal to pa of the worse nests are discovered</w:t>
      </w:r>
    </w:p>
    <w:p w14:paraId="2C1F0877"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if</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ran</w:t>
      </w:r>
      <w:r>
        <w:rPr>
          <w:rFonts w:ascii="Consolas" w:eastAsia="Times New Roman" w:hAnsi="Consolas" w:cs="Consolas"/>
          <w:color w:val="000000"/>
          <w:sz w:val="20"/>
          <w:szCs w:val="20"/>
          <w:lang w:eastAsia="en-US"/>
        </w:rPr>
        <w:t xml:space="preserve">.nextDouble() &gt; </w:t>
      </w:r>
      <w:r>
        <w:rPr>
          <w:rFonts w:ascii="Consolas" w:eastAsia="Times New Roman" w:hAnsi="Consolas" w:cs="Consolas"/>
          <w:color w:val="6A3E3E"/>
          <w:sz w:val="20"/>
          <w:szCs w:val="20"/>
          <w:lang w:eastAsia="en-US"/>
        </w:rPr>
        <w:t>pa</w:t>
      </w:r>
      <w:r>
        <w:rPr>
          <w:rFonts w:ascii="Consolas" w:eastAsia="Times New Roman" w:hAnsi="Consolas" w:cs="Consolas"/>
          <w:color w:val="000000"/>
          <w:sz w:val="20"/>
          <w:szCs w:val="20"/>
          <w:lang w:eastAsia="en-US"/>
        </w:rPr>
        <w:t>) {</w:t>
      </w:r>
    </w:p>
    <w:p w14:paraId="3D948BAE"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if a nest is discovered then the host will make new eggs</w:t>
      </w:r>
    </w:p>
    <w:p w14:paraId="06BF72D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by using an improvement heuristic - hill climbing</w:t>
      </w:r>
    </w:p>
    <w:p w14:paraId="79A6949F"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.improveWithHillClimbing(</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w:t>
      </w:r>
    </w:p>
    <w:p w14:paraId="06A0A02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5B2C024E"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2614EE4"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update new best solution</w:t>
      </w:r>
    </w:p>
    <w:p w14:paraId="2A1C5187"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 xml:space="preserve"> (Solution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
    <w:p w14:paraId="1B70739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if</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 xml:space="preserve">.getFitness() &lt;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.getFitness())</w:t>
      </w:r>
    </w:p>
    <w:p w14:paraId="440E857A"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w:t>
      </w:r>
    </w:p>
    <w:p w14:paraId="7C23603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742E7E48"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36AF96CE"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C0"/>
          <w:sz w:val="20"/>
          <w:szCs w:val="20"/>
          <w:lang w:eastAsia="en-US"/>
        </w:rPr>
        <w:t>algDuration</w:t>
      </w:r>
      <w:r>
        <w:rPr>
          <w:rFonts w:ascii="Consolas" w:eastAsia="Times New Roman" w:hAnsi="Consolas" w:cs="Consolas"/>
          <w:color w:val="000000"/>
          <w:sz w:val="20"/>
          <w:szCs w:val="20"/>
          <w:lang w:eastAsia="en-US"/>
        </w:rPr>
        <w:t xml:space="preserve"> = System.</w:t>
      </w:r>
      <w:r>
        <w:rPr>
          <w:rFonts w:ascii="Consolas" w:eastAsia="Times New Roman" w:hAnsi="Consolas" w:cs="Consolas"/>
          <w:i/>
          <w:iCs/>
          <w:color w:val="000000"/>
          <w:sz w:val="20"/>
          <w:szCs w:val="20"/>
          <w:lang w:eastAsia="en-US"/>
        </w:rPr>
        <w:t>currentTimeMillis</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start</w:t>
      </w:r>
      <w:r>
        <w:rPr>
          <w:rFonts w:ascii="Consolas" w:eastAsia="Times New Roman" w:hAnsi="Consolas" w:cs="Consolas"/>
          <w:color w:val="000000"/>
          <w:sz w:val="20"/>
          <w:szCs w:val="20"/>
          <w:lang w:eastAsia="en-US"/>
        </w:rPr>
        <w:t>;</w:t>
      </w:r>
    </w:p>
    <w:p w14:paraId="0939200D"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return</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w:t>
      </w:r>
    </w:p>
    <w:p w14:paraId="6F8F4393" w14:textId="77777777" w:rsidR="00053CA8" w:rsidRDefault="00053CA8" w:rsidP="00053CA8">
      <w:pPr>
        <w:suppressAutoHyphens w:val="0"/>
        <w:autoSpaceDE w:val="0"/>
        <w:autoSpaceDN w:val="0"/>
        <w:adjustRightInd w:val="0"/>
        <w:ind w:firstLine="0"/>
        <w:jc w:val="left"/>
        <w:rPr>
          <w:rFonts w:ascii="Consolas" w:eastAsia="Times New Roman" w:hAnsi="Consolas" w:cs="Consolas"/>
          <w:sz w:val="20"/>
          <w:szCs w:val="20"/>
          <w:lang w:eastAsia="en-US"/>
        </w:rPr>
      </w:pPr>
    </w:p>
    <w:p w14:paraId="2E08396A" w14:textId="662048B9" w:rsidR="00442343" w:rsidRDefault="00053CA8" w:rsidP="00053CA8">
      <w:pPr>
        <w:rPr>
          <w:rFonts w:ascii="Consolas" w:eastAsia="Times New Roman" w:hAnsi="Consolas" w:cs="Consolas"/>
          <w:color w:val="000000"/>
          <w:sz w:val="20"/>
          <w:szCs w:val="20"/>
          <w:lang w:eastAsia="en-US"/>
        </w:rPr>
      </w:pPr>
      <w:r>
        <w:rPr>
          <w:rFonts w:ascii="Consolas" w:eastAsia="Times New Roman" w:hAnsi="Consolas" w:cs="Consolas"/>
          <w:color w:val="000000"/>
          <w:sz w:val="20"/>
          <w:szCs w:val="20"/>
          <w:lang w:eastAsia="en-US"/>
        </w:rPr>
        <w:tab/>
        <w:t>}</w:t>
      </w:r>
    </w:p>
    <w:p w14:paraId="2FAA1DF3" w14:textId="77777777" w:rsidR="009C792B" w:rsidRDefault="009C792B" w:rsidP="00053CA8">
      <w:pPr>
        <w:rPr>
          <w:rFonts w:ascii="Consolas" w:eastAsia="Times New Roman" w:hAnsi="Consolas" w:cs="Consolas"/>
          <w:color w:val="000000"/>
          <w:sz w:val="20"/>
          <w:szCs w:val="20"/>
          <w:lang w:eastAsia="en-US"/>
        </w:rPr>
      </w:pPr>
    </w:p>
    <w:p w14:paraId="095551BA" w14:textId="72B3BB66" w:rsidR="009C792B" w:rsidRDefault="009C792B" w:rsidP="009C792B">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Pr>
          <w:rFonts w:ascii="Consolas" w:eastAsia="Times New Roman" w:hAnsi="Consolas" w:cs="Consolas"/>
          <w:b/>
          <w:color w:val="000000"/>
          <w:sz w:val="20"/>
          <w:szCs w:val="20"/>
          <w:lang w:eastAsia="en-US"/>
        </w:rPr>
        <w:t>Cuckoo Search Version</w:t>
      </w:r>
      <w:r w:rsidR="00453D4F">
        <w:rPr>
          <w:rFonts w:ascii="Consolas" w:eastAsia="Times New Roman" w:hAnsi="Consolas" w:cs="Consolas"/>
          <w:b/>
          <w:color w:val="000000"/>
          <w:sz w:val="20"/>
          <w:szCs w:val="20"/>
          <w:lang w:eastAsia="en-US"/>
        </w:rPr>
        <w:t>UCHC</w:t>
      </w:r>
    </w:p>
    <w:p w14:paraId="42972EBD" w14:textId="677B6F1C" w:rsidR="009B5CCD" w:rsidRDefault="009B5CCD" w:rsidP="009B5CCD">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private</w:t>
      </w:r>
      <w:r>
        <w:rPr>
          <w:rFonts w:ascii="Consolas" w:eastAsia="Times New Roman" w:hAnsi="Consolas" w:cs="Consolas"/>
          <w:color w:val="000000"/>
          <w:sz w:val="20"/>
          <w:szCs w:val="20"/>
          <w:lang w:eastAsia="en-US"/>
        </w:rPr>
        <w:t xml:space="preserve"> Solution csVersionUCHC () {</w:t>
      </w:r>
    </w:p>
    <w:p w14:paraId="7F1163A4" w14:textId="77777777" w:rsidR="009B5CCD" w:rsidRDefault="009B5CCD" w:rsidP="009C792B">
      <w:pPr>
        <w:suppressAutoHyphens w:val="0"/>
        <w:autoSpaceDE w:val="0"/>
        <w:autoSpaceDN w:val="0"/>
        <w:adjustRightInd w:val="0"/>
        <w:ind w:firstLine="0"/>
        <w:jc w:val="left"/>
        <w:rPr>
          <w:rFonts w:ascii="Consolas" w:eastAsia="Times New Roman" w:hAnsi="Consolas" w:cs="Consolas"/>
          <w:color w:val="000000"/>
          <w:sz w:val="20"/>
          <w:szCs w:val="20"/>
          <w:lang w:eastAsia="en-US"/>
        </w:rPr>
      </w:pPr>
    </w:p>
    <w:p w14:paraId="1066082A" w14:textId="77777777" w:rsidR="009C792B" w:rsidRDefault="009C792B" w:rsidP="009B5CCD">
      <w:pPr>
        <w:suppressAutoHyphens w:val="0"/>
        <w:autoSpaceDE w:val="0"/>
        <w:autoSpaceDN w:val="0"/>
        <w:adjustRightInd w:val="0"/>
        <w:ind w:left="720"/>
        <w:jc w:val="left"/>
        <w:rPr>
          <w:rFonts w:ascii="Consolas" w:eastAsia="Times New Roman" w:hAnsi="Consolas" w:cs="Consolas"/>
          <w:sz w:val="20"/>
          <w:szCs w:val="20"/>
          <w:lang w:eastAsia="en-US"/>
        </w:rPr>
      </w:pPr>
      <w:r>
        <w:rPr>
          <w:rFonts w:ascii="Consolas" w:eastAsia="Times New Roman" w:hAnsi="Consolas" w:cs="Consolas"/>
          <w:color w:val="3F7F5F"/>
          <w:sz w:val="20"/>
          <w:szCs w:val="20"/>
          <w:lang w:eastAsia="en-US"/>
        </w:rPr>
        <w:t>// Adjustable parameters</w:t>
      </w:r>
    </w:p>
    <w:p w14:paraId="3553DEA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 xml:space="preserve"> = </w:t>
      </w:r>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.getNestSize();</w:t>
      </w:r>
    </w:p>
    <w:p w14:paraId="6D9119E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maxIterations</w:t>
      </w:r>
      <w:r>
        <w:rPr>
          <w:rFonts w:ascii="Consolas" w:eastAsia="Times New Roman" w:hAnsi="Consolas" w:cs="Consolas"/>
          <w:color w:val="000000"/>
          <w:sz w:val="20"/>
          <w:szCs w:val="20"/>
          <w:lang w:eastAsia="en-US"/>
        </w:rPr>
        <w:t xml:space="preserve"> = </w:t>
      </w:r>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.getMaxIterations();</w:t>
      </w:r>
    </w:p>
    <w:p w14:paraId="729CD64A"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double</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pa</w:t>
      </w:r>
      <w:r>
        <w:rPr>
          <w:rFonts w:ascii="Consolas" w:eastAsia="Times New Roman" w:hAnsi="Consolas" w:cs="Consolas"/>
          <w:color w:val="000000"/>
          <w:sz w:val="20"/>
          <w:szCs w:val="20"/>
          <w:lang w:eastAsia="en-US"/>
        </w:rPr>
        <w:t xml:space="preserve"> = </w:t>
      </w:r>
      <w:r>
        <w:rPr>
          <w:rFonts w:ascii="Consolas" w:eastAsia="Times New Roman" w:hAnsi="Consolas" w:cs="Consolas"/>
          <w:color w:val="0000C0"/>
          <w:sz w:val="20"/>
          <w:szCs w:val="20"/>
          <w:lang w:eastAsia="en-US"/>
        </w:rPr>
        <w:t>algorithmConfiguration</w:t>
      </w:r>
      <w:r>
        <w:rPr>
          <w:rFonts w:ascii="Consolas" w:eastAsia="Times New Roman" w:hAnsi="Consolas" w:cs="Consolas"/>
          <w:color w:val="000000"/>
          <w:sz w:val="20"/>
          <w:szCs w:val="20"/>
          <w:lang w:eastAsia="en-US"/>
        </w:rPr>
        <w:t>.getPa();</w:t>
      </w:r>
    </w:p>
    <w:p w14:paraId="4C67B0EB"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40FAFA0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local parameters</w:t>
      </w:r>
    </w:p>
    <w:p w14:paraId="775652B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BroodImproverHelper </w:t>
      </w:r>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BroodImproverHelper();</w:t>
      </w:r>
    </w:p>
    <w:p w14:paraId="45AFA8C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t</w:t>
      </w:r>
      <w:r>
        <w:rPr>
          <w:rFonts w:ascii="Consolas" w:eastAsia="Times New Roman" w:hAnsi="Consolas" w:cs="Consolas"/>
          <w:color w:val="000000"/>
          <w:sz w:val="20"/>
          <w:szCs w:val="20"/>
          <w:lang w:eastAsia="en-US"/>
        </w:rPr>
        <w:t xml:space="preserve"> = 0;</w:t>
      </w:r>
    </w:p>
    <w:p w14:paraId="7EEA5E43"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Random </w:t>
      </w:r>
      <w:r>
        <w:rPr>
          <w:rFonts w:ascii="Consolas" w:eastAsia="Times New Roman" w:hAnsi="Consolas" w:cs="Consolas"/>
          <w:color w:val="6A3E3E"/>
          <w:sz w:val="20"/>
          <w:szCs w:val="20"/>
          <w:lang w:eastAsia="en-US"/>
        </w:rPr>
        <w:t>ran</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Random();</w:t>
      </w:r>
    </w:p>
    <w:p w14:paraId="002F223C"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Solution </w:t>
      </w:r>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w:t>
      </w:r>
    </w:p>
    <w:p w14:paraId="2B410ED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nestSimilarity</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w:t>
      </w:r>
    </w:p>
    <w:p w14:paraId="79E447E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45A6FDF9"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Generate initial solutions</w:t>
      </w:r>
    </w:p>
    <w:p w14:paraId="326A14F2"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Solution[]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Solution[</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w:t>
      </w:r>
    </w:p>
    <w:p w14:paraId="2AB25970"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C0"/>
          <w:sz w:val="20"/>
          <w:szCs w:val="20"/>
          <w:lang w:eastAsia="en-US"/>
        </w:rPr>
        <w:t>solGenerator</w:t>
      </w:r>
      <w:r>
        <w:rPr>
          <w:rFonts w:ascii="Consolas" w:eastAsia="Times New Roman" w:hAnsi="Consolas" w:cs="Consolas"/>
          <w:color w:val="000000"/>
          <w:sz w:val="20"/>
          <w:szCs w:val="20"/>
          <w:lang w:eastAsia="en-US"/>
        </w:rPr>
        <w:t>.generateRandomSolutions(</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).toArray(</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
    <w:p w14:paraId="171DE92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7185E08B"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Best solution is last, because it originates from an ordered structure</w:t>
      </w:r>
    </w:p>
    <w:p w14:paraId="380425D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 xml:space="preserve"> - 1];</w:t>
      </w:r>
    </w:p>
    <w:p w14:paraId="122D6262"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72240DE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create a number of cuckoos equal to the nest size</w:t>
      </w:r>
    </w:p>
    <w:p w14:paraId="6C377CD6"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 xml:space="preserve">Solution[]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new</w:t>
      </w:r>
      <w:r>
        <w:rPr>
          <w:rFonts w:ascii="Consolas" w:eastAsia="Times New Roman" w:hAnsi="Consolas" w:cs="Consolas"/>
          <w:color w:val="000000"/>
          <w:sz w:val="20"/>
          <w:szCs w:val="20"/>
          <w:lang w:eastAsia="en-US"/>
        </w:rPr>
        <w:t xml:space="preserve"> Solution[</w:t>
      </w:r>
      <w:r>
        <w:rPr>
          <w:rFonts w:ascii="Consolas" w:eastAsia="Times New Roman" w:hAnsi="Consolas" w:cs="Consolas"/>
          <w:color w:val="6A3E3E"/>
          <w:sz w:val="20"/>
          <w:szCs w:val="20"/>
          <w:lang w:eastAsia="en-US"/>
        </w:rPr>
        <w:t>nestNumber</w:t>
      </w:r>
      <w:r>
        <w:rPr>
          <w:rFonts w:ascii="Consolas" w:eastAsia="Times New Roman" w:hAnsi="Consolas" w:cs="Consolas"/>
          <w:color w:val="000000"/>
          <w:sz w:val="20"/>
          <w:szCs w:val="20"/>
          <w:lang w:eastAsia="en-US"/>
        </w:rPr>
        <w:t>];</w:t>
      </w:r>
    </w:p>
    <w:p w14:paraId="27BD170E"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1C2A2A90"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while</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t</w:t>
      </w:r>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maxIterations</w:t>
      </w:r>
      <w:r>
        <w:rPr>
          <w:rFonts w:ascii="Consolas" w:eastAsia="Times New Roman" w:hAnsi="Consolas" w:cs="Consolas"/>
          <w:color w:val="000000"/>
          <w:sz w:val="20"/>
          <w:szCs w:val="20"/>
          <w:lang w:eastAsia="en-US"/>
        </w:rPr>
        <w:t>) {</w:t>
      </w:r>
    </w:p>
    <w:p w14:paraId="18AF8BD0"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Compute mean fitness value of all nests for statistics</w:t>
      </w:r>
    </w:p>
    <w:p w14:paraId="57CB320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294AC99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lastRenderedPageBreak/>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generate new cuckoos</w:t>
      </w:r>
    </w:p>
    <w:p w14:paraId="3523EB7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0;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w:t>
      </w:r>
    </w:p>
    <w:p w14:paraId="3E0DE12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new cuckoo makes eggs similar to nest eggs but fitness value</w:t>
      </w:r>
    </w:p>
    <w:p w14:paraId="35830DE7"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will be improved by use of hill climbing heuristic</w:t>
      </w:r>
    </w:p>
    <w:p w14:paraId="7FB91900"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.improveWithHillClimbing(</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w:t>
      </w:r>
    </w:p>
    <w:p w14:paraId="7B011D2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74C7EFE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Compute similarity coefficient between cuckoo and nest</w:t>
      </w:r>
    </w:p>
    <w:p w14:paraId="354C4F0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nestSimilarity</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].getSolutionSimilarityCoefficientInteger(</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w:t>
      </w:r>
    </w:p>
    <w:p w14:paraId="4B81C4F2"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C6D513A"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18D20BB1"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replace all the nests that have a lower fitness value</w:t>
      </w:r>
    </w:p>
    <w:p w14:paraId="4D17552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0;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w:t>
      </w:r>
    </w:p>
    <w:p w14:paraId="132B6AF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if</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].getFitness() &lt;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].getFitness()) {</w:t>
      </w:r>
    </w:p>
    <w:p w14:paraId="03B2D0A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cuckoos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w:t>
      </w:r>
    </w:p>
    <w:p w14:paraId="7DFC8C5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5CA09303"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169F145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6FDD375B"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handle the nests that have been discovered as intruded nests</w:t>
      </w:r>
    </w:p>
    <w:p w14:paraId="14A19CC4"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0;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0000C0"/>
          <w:sz w:val="20"/>
          <w:szCs w:val="20"/>
          <w:lang w:eastAsia="en-US"/>
        </w:rPr>
        <w:t>length</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w:t>
      </w:r>
    </w:p>
    <w:p w14:paraId="1707C4AD"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2010E08A"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percentage equal to pa of the worse nests are discovered</w:t>
      </w:r>
    </w:p>
    <w:p w14:paraId="4282D0B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if</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ran</w:t>
      </w:r>
      <w:r>
        <w:rPr>
          <w:rFonts w:ascii="Consolas" w:eastAsia="Times New Roman" w:hAnsi="Consolas" w:cs="Consolas"/>
          <w:color w:val="000000"/>
          <w:sz w:val="20"/>
          <w:szCs w:val="20"/>
          <w:lang w:eastAsia="en-US"/>
        </w:rPr>
        <w:t xml:space="preserve">.nextDouble() &gt; </w:t>
      </w:r>
      <w:r>
        <w:rPr>
          <w:rFonts w:ascii="Consolas" w:eastAsia="Times New Roman" w:hAnsi="Consolas" w:cs="Consolas"/>
          <w:color w:val="6A3E3E"/>
          <w:sz w:val="20"/>
          <w:szCs w:val="20"/>
          <w:lang w:eastAsia="en-US"/>
        </w:rPr>
        <w:t>pa</w:t>
      </w:r>
      <w:r>
        <w:rPr>
          <w:rFonts w:ascii="Consolas" w:eastAsia="Times New Roman" w:hAnsi="Consolas" w:cs="Consolas"/>
          <w:color w:val="000000"/>
          <w:sz w:val="20"/>
          <w:szCs w:val="20"/>
          <w:lang w:eastAsia="en-US"/>
        </w:rPr>
        <w:t>) {</w:t>
      </w:r>
    </w:p>
    <w:p w14:paraId="2F8EF539"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if a nest is discovered then the host will make new eggs</w:t>
      </w:r>
    </w:p>
    <w:p w14:paraId="1A624A46"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by using an improvement heuristic - hill climbing</w:t>
      </w:r>
    </w:p>
    <w:p w14:paraId="47C82C9B"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broodImprover</w:t>
      </w:r>
      <w:r>
        <w:rPr>
          <w:rFonts w:ascii="Consolas" w:eastAsia="Times New Roman" w:hAnsi="Consolas" w:cs="Consolas"/>
          <w:color w:val="000000"/>
          <w:sz w:val="20"/>
          <w:szCs w:val="20"/>
          <w:lang w:eastAsia="en-US"/>
        </w:rPr>
        <w:t>.improveWithHillClimbing(</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w:t>
      </w:r>
    </w:p>
    <w:p w14:paraId="65641398"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B508D87"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6C524FAE"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3F7F5F"/>
          <w:sz w:val="20"/>
          <w:szCs w:val="20"/>
          <w:lang w:eastAsia="en-US"/>
        </w:rPr>
        <w:t>// update new best solution</w:t>
      </w:r>
    </w:p>
    <w:p w14:paraId="2CC7A5AC"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 xml:space="preserve"> (Solution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nests</w:t>
      </w:r>
      <w:r>
        <w:rPr>
          <w:rFonts w:ascii="Consolas" w:eastAsia="Times New Roman" w:hAnsi="Consolas" w:cs="Consolas"/>
          <w:color w:val="000000"/>
          <w:sz w:val="20"/>
          <w:szCs w:val="20"/>
          <w:lang w:eastAsia="en-US"/>
        </w:rPr>
        <w:t>)</w:t>
      </w:r>
    </w:p>
    <w:p w14:paraId="022B7AD9"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if</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 xml:space="preserve">.getFitness() &lt;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.getFitness())</w:t>
      </w:r>
    </w:p>
    <w:p w14:paraId="5914959F"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bestSolution</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sol</w:t>
      </w:r>
      <w:r>
        <w:rPr>
          <w:rFonts w:ascii="Consolas" w:eastAsia="Times New Roman" w:hAnsi="Consolas" w:cs="Consolas"/>
          <w:color w:val="000000"/>
          <w:sz w:val="20"/>
          <w:szCs w:val="20"/>
          <w:lang w:eastAsia="en-US"/>
        </w:rPr>
        <w:t>;</w:t>
      </w:r>
    </w:p>
    <w:p w14:paraId="05BCD6D9"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p>
    <w:p w14:paraId="388B0465" w14:textId="77777777" w:rsidR="009C792B" w:rsidRDefault="009C792B" w:rsidP="009C792B">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24795234" w14:textId="77777777" w:rsidR="00250054" w:rsidRDefault="009C792B" w:rsidP="00250054">
      <w:pPr>
        <w:suppressAutoHyphens w:val="0"/>
        <w:autoSpaceDE w:val="0"/>
        <w:autoSpaceDN w:val="0"/>
        <w:adjustRightInd w:val="0"/>
        <w:ind w:firstLine="0"/>
        <w:jc w:val="left"/>
        <w:rPr>
          <w:rFonts w:ascii="Consolas" w:eastAsia="Times New Roman" w:hAnsi="Consolas" w:cs="Consolas"/>
          <w:color w:val="000000"/>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C0"/>
          <w:sz w:val="20"/>
          <w:szCs w:val="20"/>
          <w:lang w:eastAsia="en-US"/>
        </w:rPr>
        <w:t>algDuration</w:t>
      </w:r>
      <w:r>
        <w:rPr>
          <w:rFonts w:ascii="Consolas" w:eastAsia="Times New Roman" w:hAnsi="Consolas" w:cs="Consolas"/>
          <w:color w:val="000000"/>
          <w:sz w:val="20"/>
          <w:szCs w:val="20"/>
          <w:lang w:eastAsia="en-US"/>
        </w:rPr>
        <w:t xml:space="preserve"> = System.</w:t>
      </w:r>
      <w:r>
        <w:rPr>
          <w:rFonts w:ascii="Consolas" w:eastAsia="Times New Roman" w:hAnsi="Consolas" w:cs="Consolas"/>
          <w:i/>
          <w:iCs/>
          <w:color w:val="000000"/>
          <w:sz w:val="20"/>
          <w:szCs w:val="20"/>
          <w:lang w:eastAsia="en-US"/>
        </w:rPr>
        <w:t>currentTimeMillis</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start</w:t>
      </w:r>
      <w:r>
        <w:rPr>
          <w:rFonts w:ascii="Consolas" w:eastAsia="Times New Roman" w:hAnsi="Consolas" w:cs="Consolas"/>
          <w:color w:val="000000"/>
          <w:sz w:val="20"/>
          <w:szCs w:val="20"/>
          <w:lang w:eastAsia="en-US"/>
        </w:rPr>
        <w:t>;</w:t>
      </w:r>
    </w:p>
    <w:p w14:paraId="3965AAAB" w14:textId="5D5350E8" w:rsidR="009C792B" w:rsidRPr="00250054" w:rsidRDefault="009C792B" w:rsidP="00250054">
      <w:pPr>
        <w:suppressAutoHyphens w:val="0"/>
        <w:autoSpaceDE w:val="0"/>
        <w:autoSpaceDN w:val="0"/>
        <w:adjustRightInd w:val="0"/>
        <w:ind w:firstLine="0"/>
        <w:jc w:val="left"/>
        <w:rPr>
          <w:rFonts w:ascii="Consolas" w:eastAsia="Times New Roman" w:hAnsi="Consolas" w:cs="Consolas"/>
          <w:sz w:val="20"/>
          <w:szCs w:val="20"/>
          <w:lang w:eastAsia="en-US"/>
        </w:rPr>
      </w:pPr>
      <w:r>
        <w:rPr>
          <w:b/>
          <w:bCs/>
          <w:color w:val="7F0055"/>
          <w:lang w:eastAsia="en-US"/>
        </w:rPr>
        <w:t>return</w:t>
      </w:r>
      <w:r w:rsidR="009B5CCD">
        <w:rPr>
          <w:color w:val="000000"/>
          <w:lang w:eastAsia="en-US"/>
        </w:rPr>
        <w:t xml:space="preserve"> </w:t>
      </w:r>
      <w:r>
        <w:rPr>
          <w:lang w:eastAsia="en-US"/>
        </w:rPr>
        <w:t>bestSolution</w:t>
      </w:r>
      <w:r>
        <w:rPr>
          <w:color w:val="000000"/>
          <w:lang w:eastAsia="en-US"/>
        </w:rPr>
        <w:t>;</w:t>
      </w:r>
      <w:r w:rsidR="009B5CCD">
        <w:rPr>
          <w:color w:val="000000"/>
          <w:lang w:eastAsia="en-US"/>
        </w:rPr>
        <w:br/>
        <w:t>}</w:t>
      </w:r>
    </w:p>
    <w:p w14:paraId="74291B2F" w14:textId="4AAA1981" w:rsidR="00453D4F" w:rsidRDefault="00453D4F" w:rsidP="00453D4F">
      <w:pPr>
        <w:rPr>
          <w:sz w:val="36"/>
          <w:lang w:eastAsia="en-US"/>
        </w:rPr>
      </w:pPr>
    </w:p>
    <w:p w14:paraId="64F5D479" w14:textId="77777777" w:rsidR="00453D4F" w:rsidRDefault="00453D4F" w:rsidP="00453D4F">
      <w:pPr>
        <w:rPr>
          <w:sz w:val="36"/>
          <w:lang w:eastAsia="en-US"/>
        </w:rPr>
      </w:pPr>
    </w:p>
    <w:p w14:paraId="029E26DE" w14:textId="77777777" w:rsidR="00453D4F" w:rsidRDefault="00453D4F" w:rsidP="00453D4F">
      <w:pPr>
        <w:rPr>
          <w:sz w:val="36"/>
          <w:lang w:eastAsia="en-US"/>
        </w:rPr>
      </w:pPr>
    </w:p>
    <w:p w14:paraId="4A202A50" w14:textId="77777777" w:rsidR="00453D4F" w:rsidRPr="00453D4F" w:rsidRDefault="00453D4F" w:rsidP="00453D4F">
      <w:pPr>
        <w:rPr>
          <w:sz w:val="36"/>
          <w:lang w:eastAsia="en-US"/>
        </w:rPr>
      </w:pPr>
    </w:p>
    <w:p w14:paraId="40DC78A4" w14:textId="27718515" w:rsidR="00453D4F" w:rsidRDefault="00584CD9" w:rsidP="00453D4F">
      <w:pPr>
        <w:suppressAutoHyphens w:val="0"/>
        <w:autoSpaceDE w:val="0"/>
        <w:autoSpaceDN w:val="0"/>
        <w:adjustRightInd w:val="0"/>
        <w:ind w:firstLine="0"/>
        <w:jc w:val="left"/>
        <w:rPr>
          <w:rFonts w:ascii="Consolas" w:eastAsia="Times New Roman" w:hAnsi="Consolas" w:cs="Consolas"/>
          <w:b/>
          <w:color w:val="000000"/>
          <w:sz w:val="28"/>
          <w:szCs w:val="20"/>
          <w:lang w:eastAsia="en-US"/>
        </w:rPr>
      </w:pPr>
      <w:r>
        <w:rPr>
          <w:rFonts w:ascii="Consolas" w:eastAsia="Times New Roman" w:hAnsi="Consolas" w:cs="Consolas"/>
          <w:b/>
          <w:color w:val="000000"/>
          <w:sz w:val="28"/>
          <w:szCs w:val="20"/>
          <w:lang w:eastAsia="en-US"/>
        </w:rPr>
        <w:lastRenderedPageBreak/>
        <w:t>Hill Climbing Brood Improver</w:t>
      </w:r>
    </w:p>
    <w:p w14:paraId="50343D44"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b/>
          <w:bCs/>
          <w:color w:val="7F0055"/>
          <w:sz w:val="20"/>
          <w:szCs w:val="20"/>
          <w:lang w:eastAsia="en-US"/>
        </w:rPr>
        <w:t>public</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class</w:t>
      </w:r>
      <w:r>
        <w:rPr>
          <w:rFonts w:ascii="Consolas" w:eastAsia="Times New Roman" w:hAnsi="Consolas" w:cs="Consolas"/>
          <w:color w:val="000000"/>
          <w:sz w:val="20"/>
          <w:szCs w:val="20"/>
          <w:lang w:eastAsia="en-US"/>
        </w:rPr>
        <w:t xml:space="preserve"> HillClimbingBroodImprover </w:t>
      </w:r>
      <w:r>
        <w:rPr>
          <w:rFonts w:ascii="Consolas" w:eastAsia="Times New Roman" w:hAnsi="Consolas" w:cs="Consolas"/>
          <w:b/>
          <w:bCs/>
          <w:color w:val="7F0055"/>
          <w:sz w:val="20"/>
          <w:szCs w:val="20"/>
          <w:lang w:eastAsia="en-US"/>
        </w:rPr>
        <w:t>implements</w:t>
      </w:r>
      <w:r>
        <w:rPr>
          <w:rFonts w:ascii="Consolas" w:eastAsia="Times New Roman" w:hAnsi="Consolas" w:cs="Consolas"/>
          <w:color w:val="000000"/>
          <w:sz w:val="20"/>
          <w:szCs w:val="20"/>
          <w:lang w:eastAsia="en-US"/>
        </w:rPr>
        <w:t xml:space="preserve"> BroodImproverAlgorithm {</w:t>
      </w:r>
    </w:p>
    <w:p w14:paraId="7F1F2860"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695CE06F"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private</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0000C0"/>
          <w:sz w:val="20"/>
          <w:szCs w:val="20"/>
          <w:lang w:eastAsia="en-US"/>
        </w:rPr>
        <w:t>neighbourhoodSize</w:t>
      </w:r>
      <w:r>
        <w:rPr>
          <w:rFonts w:ascii="Consolas" w:eastAsia="Times New Roman" w:hAnsi="Consolas" w:cs="Consolas"/>
          <w:color w:val="000000"/>
          <w:sz w:val="20"/>
          <w:szCs w:val="20"/>
          <w:lang w:eastAsia="en-US"/>
        </w:rPr>
        <w:t xml:space="preserve"> = 10;</w:t>
      </w:r>
    </w:p>
    <w:p w14:paraId="2B1B0261"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463706F9"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public</w:t>
      </w:r>
      <w:r>
        <w:rPr>
          <w:rFonts w:ascii="Consolas" w:eastAsia="Times New Roman" w:hAnsi="Consolas" w:cs="Consolas"/>
          <w:color w:val="000000"/>
          <w:sz w:val="20"/>
          <w:szCs w:val="20"/>
          <w:lang w:eastAsia="en-US"/>
        </w:rPr>
        <w:t xml:space="preserve"> HillClimbingBroodImprover(</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neighSize</w:t>
      </w:r>
      <w:r>
        <w:rPr>
          <w:rFonts w:ascii="Consolas" w:eastAsia="Times New Roman" w:hAnsi="Consolas" w:cs="Consolas"/>
          <w:color w:val="000000"/>
          <w:sz w:val="20"/>
          <w:szCs w:val="20"/>
          <w:lang w:eastAsia="en-US"/>
        </w:rPr>
        <w:t>) {</w:t>
      </w:r>
    </w:p>
    <w:p w14:paraId="48136017"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C0"/>
          <w:sz w:val="20"/>
          <w:szCs w:val="20"/>
          <w:lang w:eastAsia="en-US"/>
        </w:rPr>
        <w:t>neighbourhoodSize</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neighSize</w:t>
      </w:r>
      <w:r>
        <w:rPr>
          <w:rFonts w:ascii="Consolas" w:eastAsia="Times New Roman" w:hAnsi="Consolas" w:cs="Consolas"/>
          <w:color w:val="000000"/>
          <w:sz w:val="20"/>
          <w:szCs w:val="20"/>
          <w:lang w:eastAsia="en-US"/>
        </w:rPr>
        <w:t>;</w:t>
      </w:r>
    </w:p>
    <w:p w14:paraId="2A5A1FD5"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t>}</w:t>
      </w:r>
    </w:p>
    <w:p w14:paraId="5E84012C"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646464"/>
          <w:sz w:val="20"/>
          <w:szCs w:val="20"/>
          <w:lang w:eastAsia="en-US"/>
        </w:rPr>
        <w:t>@Override</w:t>
      </w:r>
    </w:p>
    <w:p w14:paraId="092DEA2D"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public</w:t>
      </w:r>
      <w:r>
        <w:rPr>
          <w:rFonts w:ascii="Consolas" w:eastAsia="Times New Roman" w:hAnsi="Consolas" w:cs="Consolas"/>
          <w:color w:val="000000"/>
          <w:sz w:val="20"/>
          <w:szCs w:val="20"/>
          <w:lang w:eastAsia="en-US"/>
        </w:rPr>
        <w:t xml:space="preserve"> </w:t>
      </w:r>
      <w:r>
        <w:rPr>
          <w:rFonts w:ascii="Consolas" w:eastAsia="Times New Roman" w:hAnsi="Consolas" w:cs="Consolas"/>
          <w:color w:val="000000"/>
          <w:sz w:val="20"/>
          <w:szCs w:val="20"/>
          <w:highlight w:val="lightGray"/>
          <w:lang w:eastAsia="en-US"/>
        </w:rPr>
        <w:t>Solution</w:t>
      </w:r>
      <w:r>
        <w:rPr>
          <w:rFonts w:ascii="Consolas" w:eastAsia="Times New Roman" w:hAnsi="Consolas" w:cs="Consolas"/>
          <w:color w:val="000000"/>
          <w:sz w:val="20"/>
          <w:szCs w:val="20"/>
          <w:lang w:eastAsia="en-US"/>
        </w:rPr>
        <w:t xml:space="preserve"> improve(</w:t>
      </w:r>
      <w:r>
        <w:rPr>
          <w:rFonts w:ascii="Consolas" w:eastAsia="Times New Roman" w:hAnsi="Consolas" w:cs="Consolas"/>
          <w:color w:val="000000"/>
          <w:sz w:val="20"/>
          <w:szCs w:val="20"/>
          <w:highlight w:val="lightGray"/>
          <w:lang w:eastAsia="en-US"/>
        </w:rPr>
        <w:t>Solution</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brood</w:t>
      </w:r>
      <w:r>
        <w:rPr>
          <w:rFonts w:ascii="Consolas" w:eastAsia="Times New Roman" w:hAnsi="Consolas" w:cs="Consolas"/>
          <w:color w:val="000000"/>
          <w:sz w:val="20"/>
          <w:szCs w:val="20"/>
          <w:lang w:eastAsia="en-US"/>
        </w:rPr>
        <w:t>) {</w:t>
      </w:r>
    </w:p>
    <w:p w14:paraId="417D771F"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final</w:t>
      </w:r>
      <w:r>
        <w:rPr>
          <w:rFonts w:ascii="Consolas" w:eastAsia="Times New Roman" w:hAnsi="Consolas" w:cs="Consolas"/>
          <w:color w:val="000000"/>
          <w:sz w:val="20"/>
          <w:szCs w:val="20"/>
          <w:lang w:eastAsia="en-US"/>
        </w:rPr>
        <w:t xml:space="preserve"> </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limit</w:t>
      </w:r>
      <w:r>
        <w:rPr>
          <w:rFonts w:ascii="Consolas" w:eastAsia="Times New Roman" w:hAnsi="Consolas" w:cs="Consolas"/>
          <w:color w:val="000000"/>
          <w:sz w:val="20"/>
          <w:szCs w:val="20"/>
          <w:lang w:eastAsia="en-US"/>
        </w:rPr>
        <w:t xml:space="preserve"> = 100;</w:t>
      </w:r>
    </w:p>
    <w:p w14:paraId="054FB1A3"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timeStep</w:t>
      </w:r>
      <w:r>
        <w:rPr>
          <w:rFonts w:ascii="Consolas" w:eastAsia="Times New Roman" w:hAnsi="Consolas" w:cs="Consolas"/>
          <w:color w:val="000000"/>
          <w:sz w:val="20"/>
          <w:szCs w:val="20"/>
          <w:lang w:eastAsia="en-US"/>
        </w:rPr>
        <w:t xml:space="preserve"> = 0;</w:t>
      </w:r>
    </w:p>
    <w:p w14:paraId="5D5E77BB"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0C241FA5"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boolean</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localMaximum</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false</w:t>
      </w:r>
      <w:r>
        <w:rPr>
          <w:rFonts w:ascii="Consolas" w:eastAsia="Times New Roman" w:hAnsi="Consolas" w:cs="Consolas"/>
          <w:color w:val="000000"/>
          <w:sz w:val="20"/>
          <w:szCs w:val="20"/>
          <w:lang w:eastAsia="en-US"/>
        </w:rPr>
        <w:t>;</w:t>
      </w:r>
    </w:p>
    <w:p w14:paraId="60DEC732"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5D8CA33A"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while</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timeStep</w:t>
      </w:r>
      <w:r>
        <w:rPr>
          <w:rFonts w:ascii="Consolas" w:eastAsia="Times New Roman" w:hAnsi="Consolas" w:cs="Consolas"/>
          <w:color w:val="000000"/>
          <w:sz w:val="20"/>
          <w:szCs w:val="20"/>
          <w:lang w:eastAsia="en-US"/>
        </w:rPr>
        <w:t xml:space="preserve"> &lt; </w:t>
      </w:r>
      <w:r>
        <w:rPr>
          <w:rFonts w:ascii="Consolas" w:eastAsia="Times New Roman" w:hAnsi="Consolas" w:cs="Consolas"/>
          <w:color w:val="6A3E3E"/>
          <w:sz w:val="20"/>
          <w:szCs w:val="20"/>
          <w:lang w:eastAsia="en-US"/>
        </w:rPr>
        <w:t>limit</w:t>
      </w:r>
      <w:r>
        <w:rPr>
          <w:rFonts w:ascii="Consolas" w:eastAsia="Times New Roman" w:hAnsi="Consolas" w:cs="Consolas"/>
          <w:color w:val="000000"/>
          <w:sz w:val="20"/>
          <w:szCs w:val="20"/>
          <w:lang w:eastAsia="en-US"/>
        </w:rPr>
        <w:t xml:space="preserve"> &amp;&amp; !</w:t>
      </w:r>
      <w:r>
        <w:rPr>
          <w:rFonts w:ascii="Consolas" w:eastAsia="Times New Roman" w:hAnsi="Consolas" w:cs="Consolas"/>
          <w:color w:val="6A3E3E"/>
          <w:sz w:val="20"/>
          <w:szCs w:val="20"/>
          <w:lang w:eastAsia="en-US"/>
        </w:rPr>
        <w:t>localMaximum</w:t>
      </w:r>
      <w:r>
        <w:rPr>
          <w:rFonts w:ascii="Consolas" w:eastAsia="Times New Roman" w:hAnsi="Consolas" w:cs="Consolas"/>
          <w:color w:val="000000"/>
          <w:sz w:val="20"/>
          <w:szCs w:val="20"/>
          <w:lang w:eastAsia="en-US"/>
        </w:rPr>
        <w:t>){</w:t>
      </w:r>
    </w:p>
    <w:p w14:paraId="775ECEA5"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0B2A8356"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r>
        <w:rPr>
          <w:rFonts w:ascii="Consolas" w:eastAsia="Times New Roman" w:hAnsi="Consolas" w:cs="Consolas"/>
          <w:color w:val="6A3E3E"/>
          <w:sz w:val="20"/>
          <w:szCs w:val="20"/>
          <w:lang w:eastAsia="en-US"/>
        </w:rPr>
        <w:t>timeStep</w:t>
      </w:r>
      <w:r>
        <w:rPr>
          <w:rFonts w:ascii="Consolas" w:eastAsia="Times New Roman" w:hAnsi="Consolas" w:cs="Consolas"/>
          <w:color w:val="000000"/>
          <w:sz w:val="20"/>
          <w:szCs w:val="20"/>
          <w:lang w:eastAsia="en-US"/>
        </w:rPr>
        <w:t>;</w:t>
      </w:r>
    </w:p>
    <w:p w14:paraId="78FD233A"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localMaximum</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true</w:t>
      </w:r>
      <w:r>
        <w:rPr>
          <w:rFonts w:ascii="Consolas" w:eastAsia="Times New Roman" w:hAnsi="Consolas" w:cs="Consolas"/>
          <w:color w:val="000000"/>
          <w:sz w:val="20"/>
          <w:szCs w:val="20"/>
          <w:lang w:eastAsia="en-US"/>
        </w:rPr>
        <w:t>;</w:t>
      </w:r>
    </w:p>
    <w:p w14:paraId="223D4FA0"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for</w:t>
      </w:r>
      <w:r>
        <w:rPr>
          <w:rFonts w:ascii="Consolas" w:eastAsia="Times New Roman" w:hAnsi="Consolas" w:cs="Consolas"/>
          <w:color w:val="000000"/>
          <w:sz w:val="20"/>
          <w:szCs w:val="20"/>
          <w:lang w:eastAsia="en-US"/>
        </w:rPr>
        <w:t>(</w:t>
      </w:r>
      <w:r>
        <w:rPr>
          <w:rFonts w:ascii="Consolas" w:eastAsia="Times New Roman" w:hAnsi="Consolas" w:cs="Consolas"/>
          <w:b/>
          <w:bCs/>
          <w:color w:val="7F0055"/>
          <w:sz w:val="20"/>
          <w:szCs w:val="20"/>
          <w:lang w:eastAsia="en-US"/>
        </w:rPr>
        <w:t>int</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 </w:t>
      </w:r>
      <w:r>
        <w:rPr>
          <w:rFonts w:ascii="Consolas" w:eastAsia="Times New Roman" w:hAnsi="Consolas" w:cs="Consolas"/>
          <w:color w:val="0000C0"/>
          <w:sz w:val="20"/>
          <w:szCs w:val="20"/>
          <w:lang w:eastAsia="en-US"/>
        </w:rPr>
        <w:t>neighbourhoodSize</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 xml:space="preserve"> &gt; 0; </w:t>
      </w:r>
      <w:r>
        <w:rPr>
          <w:rFonts w:ascii="Consolas" w:eastAsia="Times New Roman" w:hAnsi="Consolas" w:cs="Consolas"/>
          <w:color w:val="6A3E3E"/>
          <w:sz w:val="20"/>
          <w:szCs w:val="20"/>
          <w:lang w:eastAsia="en-US"/>
        </w:rPr>
        <w:t>i</w:t>
      </w:r>
      <w:r>
        <w:rPr>
          <w:rFonts w:ascii="Consolas" w:eastAsia="Times New Roman" w:hAnsi="Consolas" w:cs="Consolas"/>
          <w:color w:val="000000"/>
          <w:sz w:val="20"/>
          <w:szCs w:val="20"/>
          <w:lang w:eastAsia="en-US"/>
        </w:rPr>
        <w:t>--){</w:t>
      </w:r>
    </w:p>
    <w:p w14:paraId="252461CD"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highlight w:val="lightGray"/>
          <w:lang w:eastAsia="en-US"/>
        </w:rPr>
        <w:t>Solution</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newBrood</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brood</w:t>
      </w:r>
      <w:r>
        <w:rPr>
          <w:rFonts w:ascii="Consolas" w:eastAsia="Times New Roman" w:hAnsi="Consolas" w:cs="Consolas"/>
          <w:color w:val="000000"/>
          <w:sz w:val="20"/>
          <w:szCs w:val="20"/>
          <w:lang w:eastAsia="en-US"/>
        </w:rPr>
        <w:t>.randomSingleGenotypeMutation();</w:t>
      </w:r>
    </w:p>
    <w:p w14:paraId="7FC8C38B"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if</w:t>
      </w:r>
      <w:r>
        <w:rPr>
          <w:rFonts w:ascii="Consolas" w:eastAsia="Times New Roman" w:hAnsi="Consolas" w:cs="Consolas"/>
          <w:color w:val="000000"/>
          <w:sz w:val="20"/>
          <w:szCs w:val="20"/>
          <w:lang w:eastAsia="en-US"/>
        </w:rPr>
        <w:t>(</w:t>
      </w:r>
      <w:r>
        <w:rPr>
          <w:rFonts w:ascii="Consolas" w:eastAsia="Times New Roman" w:hAnsi="Consolas" w:cs="Consolas"/>
          <w:color w:val="6A3E3E"/>
          <w:sz w:val="20"/>
          <w:szCs w:val="20"/>
          <w:lang w:eastAsia="en-US"/>
        </w:rPr>
        <w:t>newBrood</w:t>
      </w:r>
      <w:r>
        <w:rPr>
          <w:rFonts w:ascii="Consolas" w:eastAsia="Times New Roman" w:hAnsi="Consolas" w:cs="Consolas"/>
          <w:color w:val="000000"/>
          <w:sz w:val="20"/>
          <w:szCs w:val="20"/>
          <w:lang w:eastAsia="en-US"/>
        </w:rPr>
        <w:t xml:space="preserve">.getFitness() &gt; </w:t>
      </w:r>
      <w:r>
        <w:rPr>
          <w:rFonts w:ascii="Consolas" w:eastAsia="Times New Roman" w:hAnsi="Consolas" w:cs="Consolas"/>
          <w:color w:val="6A3E3E"/>
          <w:sz w:val="20"/>
          <w:szCs w:val="20"/>
          <w:lang w:eastAsia="en-US"/>
        </w:rPr>
        <w:t>brood</w:t>
      </w:r>
      <w:r>
        <w:rPr>
          <w:rFonts w:ascii="Consolas" w:eastAsia="Times New Roman" w:hAnsi="Consolas" w:cs="Consolas"/>
          <w:color w:val="000000"/>
          <w:sz w:val="20"/>
          <w:szCs w:val="20"/>
          <w:lang w:eastAsia="en-US"/>
        </w:rPr>
        <w:t>.getFitness()){</w:t>
      </w:r>
    </w:p>
    <w:p w14:paraId="5402B60A"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brood</w:t>
      </w:r>
      <w:r>
        <w:rPr>
          <w:rFonts w:ascii="Consolas" w:eastAsia="Times New Roman" w:hAnsi="Consolas" w:cs="Consolas"/>
          <w:color w:val="000000"/>
          <w:sz w:val="20"/>
          <w:szCs w:val="20"/>
          <w:lang w:eastAsia="en-US"/>
        </w:rPr>
        <w:t xml:space="preserve"> = </w:t>
      </w:r>
      <w:r>
        <w:rPr>
          <w:rFonts w:ascii="Consolas" w:eastAsia="Times New Roman" w:hAnsi="Consolas" w:cs="Consolas"/>
          <w:color w:val="6A3E3E"/>
          <w:sz w:val="20"/>
          <w:szCs w:val="20"/>
          <w:lang w:eastAsia="en-US"/>
        </w:rPr>
        <w:t>newBrood</w:t>
      </w:r>
      <w:r>
        <w:rPr>
          <w:rFonts w:ascii="Consolas" w:eastAsia="Times New Roman" w:hAnsi="Consolas" w:cs="Consolas"/>
          <w:color w:val="000000"/>
          <w:sz w:val="20"/>
          <w:szCs w:val="20"/>
          <w:lang w:eastAsia="en-US"/>
        </w:rPr>
        <w:t>;</w:t>
      </w:r>
    </w:p>
    <w:p w14:paraId="070E71EE"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6A3E3E"/>
          <w:sz w:val="20"/>
          <w:szCs w:val="20"/>
          <w:lang w:eastAsia="en-US"/>
        </w:rPr>
        <w:t>localMaximum</w:t>
      </w:r>
      <w:r>
        <w:rPr>
          <w:rFonts w:ascii="Consolas" w:eastAsia="Times New Roman" w:hAnsi="Consolas" w:cs="Consolas"/>
          <w:color w:val="000000"/>
          <w:sz w:val="20"/>
          <w:szCs w:val="20"/>
          <w:lang w:eastAsia="en-US"/>
        </w:rPr>
        <w:t xml:space="preserve"> = </w:t>
      </w:r>
      <w:r>
        <w:rPr>
          <w:rFonts w:ascii="Consolas" w:eastAsia="Times New Roman" w:hAnsi="Consolas" w:cs="Consolas"/>
          <w:b/>
          <w:bCs/>
          <w:color w:val="7F0055"/>
          <w:sz w:val="20"/>
          <w:szCs w:val="20"/>
          <w:lang w:eastAsia="en-US"/>
        </w:rPr>
        <w:t>false</w:t>
      </w:r>
      <w:r>
        <w:rPr>
          <w:rFonts w:ascii="Consolas" w:eastAsia="Times New Roman" w:hAnsi="Consolas" w:cs="Consolas"/>
          <w:color w:val="000000"/>
          <w:sz w:val="20"/>
          <w:szCs w:val="20"/>
          <w:lang w:eastAsia="en-US"/>
        </w:rPr>
        <w:t>;</w:t>
      </w:r>
    </w:p>
    <w:p w14:paraId="50357833"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2E5113F8"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7777E9F5"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t>}</w:t>
      </w:r>
    </w:p>
    <w:p w14:paraId="4E57462D"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052C1507"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r>
      <w:r>
        <w:rPr>
          <w:rFonts w:ascii="Consolas" w:eastAsia="Times New Roman" w:hAnsi="Consolas" w:cs="Consolas"/>
          <w:color w:val="000000"/>
          <w:sz w:val="20"/>
          <w:szCs w:val="20"/>
          <w:lang w:eastAsia="en-US"/>
        </w:rPr>
        <w:tab/>
      </w:r>
      <w:r>
        <w:rPr>
          <w:rFonts w:ascii="Consolas" w:eastAsia="Times New Roman" w:hAnsi="Consolas" w:cs="Consolas"/>
          <w:b/>
          <w:bCs/>
          <w:color w:val="7F0055"/>
          <w:sz w:val="20"/>
          <w:szCs w:val="20"/>
          <w:lang w:eastAsia="en-US"/>
        </w:rPr>
        <w:t>return</w:t>
      </w:r>
      <w:r>
        <w:rPr>
          <w:rFonts w:ascii="Consolas" w:eastAsia="Times New Roman" w:hAnsi="Consolas" w:cs="Consolas"/>
          <w:color w:val="000000"/>
          <w:sz w:val="20"/>
          <w:szCs w:val="20"/>
          <w:lang w:eastAsia="en-US"/>
        </w:rPr>
        <w:t xml:space="preserve"> </w:t>
      </w:r>
      <w:r>
        <w:rPr>
          <w:rFonts w:ascii="Consolas" w:eastAsia="Times New Roman" w:hAnsi="Consolas" w:cs="Consolas"/>
          <w:color w:val="6A3E3E"/>
          <w:sz w:val="20"/>
          <w:szCs w:val="20"/>
          <w:lang w:eastAsia="en-US"/>
        </w:rPr>
        <w:t>brood</w:t>
      </w:r>
      <w:r>
        <w:rPr>
          <w:rFonts w:ascii="Consolas" w:eastAsia="Times New Roman" w:hAnsi="Consolas" w:cs="Consolas"/>
          <w:color w:val="000000"/>
          <w:sz w:val="20"/>
          <w:szCs w:val="20"/>
          <w:lang w:eastAsia="en-US"/>
        </w:rPr>
        <w:t>;</w:t>
      </w:r>
    </w:p>
    <w:p w14:paraId="072F5782"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r>
        <w:rPr>
          <w:rFonts w:ascii="Consolas" w:eastAsia="Times New Roman" w:hAnsi="Consolas" w:cs="Consolas"/>
          <w:color w:val="000000"/>
          <w:sz w:val="20"/>
          <w:szCs w:val="20"/>
          <w:lang w:eastAsia="en-US"/>
        </w:rPr>
        <w:tab/>
        <w:t>}</w:t>
      </w:r>
    </w:p>
    <w:p w14:paraId="3E3CBEEA" w14:textId="77777777" w:rsidR="00584CD9" w:rsidRDefault="00584CD9" w:rsidP="00584CD9">
      <w:pPr>
        <w:suppressAutoHyphens w:val="0"/>
        <w:autoSpaceDE w:val="0"/>
        <w:autoSpaceDN w:val="0"/>
        <w:adjustRightInd w:val="0"/>
        <w:ind w:firstLine="0"/>
        <w:jc w:val="left"/>
        <w:rPr>
          <w:rFonts w:ascii="Consolas" w:eastAsia="Times New Roman" w:hAnsi="Consolas" w:cs="Consolas"/>
          <w:sz w:val="20"/>
          <w:szCs w:val="20"/>
          <w:lang w:eastAsia="en-US"/>
        </w:rPr>
      </w:pPr>
    </w:p>
    <w:p w14:paraId="5A3E69E6" w14:textId="32953E1E" w:rsidR="00584CD9" w:rsidRDefault="00584CD9" w:rsidP="00584CD9">
      <w:pPr>
        <w:suppressAutoHyphens w:val="0"/>
        <w:autoSpaceDE w:val="0"/>
        <w:autoSpaceDN w:val="0"/>
        <w:adjustRightInd w:val="0"/>
        <w:ind w:firstLine="0"/>
        <w:jc w:val="left"/>
        <w:rPr>
          <w:rFonts w:ascii="Consolas" w:eastAsia="Times New Roman" w:hAnsi="Consolas" w:cs="Consolas"/>
          <w:color w:val="000000"/>
          <w:sz w:val="20"/>
          <w:szCs w:val="20"/>
          <w:lang w:eastAsia="en-US"/>
        </w:rPr>
      </w:pPr>
      <w:r>
        <w:rPr>
          <w:rFonts w:ascii="Consolas" w:eastAsia="Times New Roman" w:hAnsi="Consolas" w:cs="Consolas"/>
          <w:color w:val="000000"/>
          <w:sz w:val="20"/>
          <w:szCs w:val="20"/>
          <w:lang w:eastAsia="en-US"/>
        </w:rPr>
        <w:t>}</w:t>
      </w:r>
    </w:p>
    <w:p w14:paraId="1B234185" w14:textId="77777777" w:rsidR="00584CD9" w:rsidRDefault="00584CD9" w:rsidP="00584CD9">
      <w:pPr>
        <w:suppressAutoHyphens w:val="0"/>
        <w:autoSpaceDE w:val="0"/>
        <w:autoSpaceDN w:val="0"/>
        <w:adjustRightInd w:val="0"/>
        <w:ind w:firstLine="0"/>
        <w:jc w:val="left"/>
        <w:rPr>
          <w:rFonts w:ascii="Consolas" w:eastAsia="Times New Roman" w:hAnsi="Consolas" w:cs="Consolas"/>
          <w:color w:val="000000"/>
          <w:sz w:val="20"/>
          <w:szCs w:val="20"/>
          <w:lang w:eastAsia="en-US"/>
        </w:rPr>
      </w:pPr>
    </w:p>
    <w:p w14:paraId="6F2758AD" w14:textId="77777777" w:rsidR="00584CD9" w:rsidRDefault="00584CD9" w:rsidP="00584CD9">
      <w:pPr>
        <w:suppressAutoHyphens w:val="0"/>
        <w:autoSpaceDE w:val="0"/>
        <w:autoSpaceDN w:val="0"/>
        <w:adjustRightInd w:val="0"/>
        <w:ind w:firstLine="0"/>
        <w:jc w:val="left"/>
        <w:rPr>
          <w:rFonts w:ascii="Consolas" w:eastAsia="Times New Roman" w:hAnsi="Consolas" w:cs="Consolas"/>
          <w:b/>
          <w:color w:val="000000"/>
          <w:sz w:val="28"/>
          <w:szCs w:val="20"/>
          <w:lang w:eastAsia="en-US"/>
        </w:rPr>
      </w:pPr>
    </w:p>
    <w:p w14:paraId="6570C5D3" w14:textId="23FA688F" w:rsidR="00584CD9" w:rsidRDefault="00584CD9" w:rsidP="00453D4F">
      <w:pPr>
        <w:suppressAutoHyphens w:val="0"/>
        <w:autoSpaceDE w:val="0"/>
        <w:autoSpaceDN w:val="0"/>
        <w:adjustRightInd w:val="0"/>
        <w:ind w:firstLine="0"/>
        <w:jc w:val="left"/>
        <w:rPr>
          <w:rFonts w:ascii="Consolas" w:eastAsia="Times New Roman" w:hAnsi="Consolas" w:cs="Consolas"/>
          <w:b/>
          <w:color w:val="000000"/>
          <w:sz w:val="28"/>
          <w:szCs w:val="20"/>
          <w:lang w:eastAsia="en-US"/>
        </w:rPr>
      </w:pPr>
      <w:r>
        <w:rPr>
          <w:rFonts w:ascii="Consolas" w:eastAsia="Times New Roman" w:hAnsi="Consolas" w:cs="Consolas"/>
          <w:b/>
          <w:color w:val="000000"/>
          <w:sz w:val="28"/>
          <w:szCs w:val="20"/>
          <w:lang w:eastAsia="en-US"/>
        </w:rPr>
        <w:t>D2RQ Mapping</w:t>
      </w:r>
    </w:p>
    <w:p w14:paraId="4F041F0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8"/>
          <w:szCs w:val="20"/>
          <w:lang w:eastAsia="en-US"/>
        </w:rPr>
      </w:pPr>
    </w:p>
    <w:p w14:paraId="7D67CA8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 Namespace  </w:t>
      </w:r>
    </w:p>
    <w:p w14:paraId="11D0D1F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d2rq: &lt;http://www.wiwiss.fu-berlin.de/suhl/bizer/D2RQ/0.1#&gt; .</w:t>
      </w:r>
    </w:p>
    <w:p w14:paraId="1313CA9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94F14B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Namespace of the ontology</w:t>
      </w:r>
    </w:p>
    <w:p w14:paraId="69DA638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nutritionassessment: &lt;http://www.semanticweb.org/dorin/ontologies/nutritionassessment#&gt; .</w:t>
      </w:r>
    </w:p>
    <w:p w14:paraId="7A28408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nutritionmonitoring: &lt;http://www.semanticweb.org/dorin/ontologies/nutritionmonitoring#&gt; .</w:t>
      </w:r>
    </w:p>
    <w:p w14:paraId="75404DC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nutritiondiagnostic: &lt;http://www.semanticweb.org/dorin/ontologies/nutritiondiagnostic#&gt; .</w:t>
      </w:r>
    </w:p>
    <w:p w14:paraId="3EF4200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food: &lt;http://www.semanticweb.org/dorin/ontologies/food#&gt; .</w:t>
      </w:r>
    </w:p>
    <w:p w14:paraId="367EC0C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foodprovider: &lt;http://www.semanticweb.org/linabarakat/ontologies/2014/8/foodprovider#&gt; .</w:t>
      </w:r>
    </w:p>
    <w:p w14:paraId="37B6909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nutritionassesment: &lt;http://www.semanticweb.org/dorin/ontologies/nutritionassesment#&gt; .</w:t>
      </w:r>
    </w:p>
    <w:p w14:paraId="71D7070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6135FE5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lastRenderedPageBreak/>
        <w:t># Namespace of the mapping file; does not appear in mapped data</w:t>
      </w:r>
    </w:p>
    <w:p w14:paraId="6F6A7B0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map: &lt;#&gt; .</w:t>
      </w:r>
    </w:p>
    <w:p w14:paraId="62FDF92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444C501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Other namespaces</w:t>
      </w:r>
    </w:p>
    <w:p w14:paraId="3EA8828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rdfs: &lt;http://www.w3.org/2000/01/rdf-schema#&gt; .</w:t>
      </w:r>
    </w:p>
    <w:p w14:paraId="61A4538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@prefix xsd: &lt;http://www.w3.org/2001/XMLSchema#&gt; . </w:t>
      </w:r>
    </w:p>
    <w:p w14:paraId="78253DC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jdbc: &lt;http://d2rq.org/terms/jdbc/&gt; .</w:t>
      </w:r>
    </w:p>
    <w:p w14:paraId="47BEFB8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@prefix rdf: &lt;http://www.w3.org/1999/02/22-rdf-syntax-ns#&gt; .</w:t>
      </w:r>
    </w:p>
    <w:p w14:paraId="04C4C2A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0B6CABF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map:database a d2rq:Database;</w:t>
      </w:r>
    </w:p>
    <w:p w14:paraId="630D925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d2rq:jdbcDSN "jdbc:mysql://localhost/toateretetele";</w:t>
      </w:r>
    </w:p>
    <w:p w14:paraId="1AB3361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d2rq:jdbcDriver "com.mysql.jdbc.Driver";</w:t>
      </w:r>
    </w:p>
    <w:p w14:paraId="682F1C8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d2rq:username "root";</w:t>
      </w:r>
    </w:p>
    <w:p w14:paraId="7266FAE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d2rq:password "root";</w:t>
      </w:r>
    </w:p>
    <w:p w14:paraId="73B54EA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jdbc:autoReconnect "true";</w:t>
      </w:r>
    </w:p>
    <w:p w14:paraId="0D9766E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jdbc:zeroDateTimeBehavior "convertToNull";</w:t>
      </w:r>
    </w:p>
    <w:p w14:paraId="0453D76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1F7C682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02B5A90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p>
    <w:p w14:paraId="0E21E56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##################MEAL TYPE###################################</w:t>
      </w:r>
    </w:p>
    <w:p w14:paraId="242E38A2" w14:textId="7D8CE0CF"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r>
        <w:rPr>
          <w:rFonts w:ascii="Consolas" w:eastAsia="Times New Roman" w:hAnsi="Consolas" w:cs="Consolas"/>
          <w:b/>
          <w:color w:val="000000"/>
          <w:sz w:val="20"/>
          <w:szCs w:val="20"/>
          <w:lang w:eastAsia="en-US"/>
        </w:rPr>
        <w:t>###############################</w:t>
      </w:r>
    </w:p>
    <w:p w14:paraId="1C3F58D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Table meal_type</w:t>
      </w:r>
    </w:p>
    <w:p w14:paraId="454046F0"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map:meal_type a d2rq:ClassMap;</w:t>
      </w:r>
    </w:p>
    <w:p w14:paraId="4DEE3150"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d2rq:dataStorage map:database;</w:t>
      </w:r>
    </w:p>
    <w:p w14:paraId="45E6B8E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d2rq:uriPattern "http://www.semanticweb.org/linabarakat/ontologies/2014/8/foodprovider#@@meal_type.mealName@@";</w:t>
      </w:r>
    </w:p>
    <w:p w14:paraId="3F4F826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d2rq:class foodprovider:MealType;</w:t>
      </w:r>
    </w:p>
    <w:p w14:paraId="684999A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6A979FE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55DD9E9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Data Property mealTypeHasId</w:t>
      </w:r>
    </w:p>
    <w:p w14:paraId="321A83A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map:meal_type_mealId a d2rq:PropertyBridge;</w:t>
      </w:r>
    </w:p>
    <w:p w14:paraId="3E39E50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d2rq:belongsToClassMap map:meal_type;</w:t>
      </w:r>
    </w:p>
    <w:p w14:paraId="4E150AD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d2rq:property foodprovider:mealTypeHasId;</w:t>
      </w:r>
    </w:p>
    <w:p w14:paraId="184D181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d2rq:column "meal_type.mealId";</w:t>
      </w:r>
    </w:p>
    <w:p w14:paraId="60A2299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d2rq:datatype xsd:integer;</w:t>
      </w:r>
    </w:p>
    <w:p w14:paraId="4822234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60B1299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0794B5C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Object property - subclass - MealType</w:t>
      </w:r>
    </w:p>
    <w:p w14:paraId="6F0DA6A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map:meal_type_mealName a d2rq:PropertyBridge;</w:t>
      </w:r>
    </w:p>
    <w:p w14:paraId="79BEF99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d2rq:belongsToClassMap map:meal_type;</w:t>
      </w:r>
    </w:p>
    <w:p w14:paraId="2E7A9E4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d2rq:property rdf:type;</w:t>
      </w:r>
    </w:p>
    <w:p w14:paraId="3116E41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d2rq:uriPattern "http://www.semanticweb.org/linabarakat/ontologies/2014/8/foodprovider#@@meal_type.mealName@@";   </w:t>
      </w:r>
    </w:p>
    <w:p w14:paraId="5638CEB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r w:rsidRPr="00453D4F">
        <w:rPr>
          <w:rFonts w:ascii="Consolas" w:eastAsia="Times New Roman" w:hAnsi="Consolas" w:cs="Consolas"/>
          <w:b/>
          <w:color w:val="000000"/>
          <w:sz w:val="20"/>
          <w:szCs w:val="20"/>
          <w:lang w:eastAsia="en-US"/>
        </w:rPr>
        <w:tab/>
      </w:r>
    </w:p>
    <w:p w14:paraId="5C605C6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
    <w:p w14:paraId="77C61EF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p>
    <w:p w14:paraId="069F602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######################DISH TYPE###############################</w:t>
      </w:r>
    </w:p>
    <w:p w14:paraId="4DAC43DD" w14:textId="397A7F3B"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r>
        <w:rPr>
          <w:rFonts w:ascii="Consolas" w:eastAsia="Times New Roman" w:hAnsi="Consolas" w:cs="Consolas"/>
          <w:b/>
          <w:color w:val="000000"/>
          <w:sz w:val="20"/>
          <w:szCs w:val="20"/>
          <w:lang w:eastAsia="en-US"/>
        </w:rPr>
        <w:t>###############################</w:t>
      </w:r>
    </w:p>
    <w:p w14:paraId="64B44F1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Table dish_type</w:t>
      </w:r>
    </w:p>
    <w:p w14:paraId="744C504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map:dish_type a d2rq:ClassMap;</w:t>
      </w:r>
    </w:p>
    <w:p w14:paraId="2EB14D00"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d2rq:dataStorage map:database;</w:t>
      </w:r>
    </w:p>
    <w:p w14:paraId="62E3C74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lastRenderedPageBreak/>
        <w:tab/>
        <w:t>d2rq:uriSqlExpression "CONCAT('http://www.semanticweb.org/linabarakat/ontologies/2014/8/foodprovider#',REPLACE(dish_type.dishName,' ','_'))";</w:t>
      </w:r>
    </w:p>
    <w:p w14:paraId="5761A7B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d2rq:class foodprovider:DishType;</w:t>
      </w:r>
    </w:p>
    <w:p w14:paraId="586B1F8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20A5129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7C6626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Data Property hasDishTypeId</w:t>
      </w:r>
    </w:p>
    <w:p w14:paraId="10B9CA7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map:dish_type_dishId a d2rq:PropertyBridge;</w:t>
      </w:r>
    </w:p>
    <w:p w14:paraId="4298B77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d2rq:belongsToClassMap map:dish_type;</w:t>
      </w:r>
    </w:p>
    <w:p w14:paraId="77C2CBE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d2rq:property foodprovider:dishTypeHasId;</w:t>
      </w:r>
    </w:p>
    <w:p w14:paraId="071488C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d2rq:column "dish_type.dishId";</w:t>
      </w:r>
    </w:p>
    <w:p w14:paraId="39CFEE8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d2rq:datatype xsd:integer;</w:t>
      </w:r>
    </w:p>
    <w:p w14:paraId="78FE2EF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4A5BD07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3F58EA8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Object property - subclass - DishType</w:t>
      </w:r>
    </w:p>
    <w:p w14:paraId="512AF91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map:dish_type_dishName a d2rq:PropertyBridge;</w:t>
      </w:r>
    </w:p>
    <w:p w14:paraId="78A2C75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d2rq:belongsToClassMap map:dish_type;</w:t>
      </w:r>
    </w:p>
    <w:p w14:paraId="17C6223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d2rq:property rdf:type;</w:t>
      </w:r>
    </w:p>
    <w:p w14:paraId="271C122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d2rq:uriSqlExpression "CONCAT('http://www.semanticweb.org/linabarakat/ontologies/2014/8/foodprovider#',REPLACE(dish_type.dishName,' ','_'))";</w:t>
      </w:r>
    </w:p>
    <w:p w14:paraId="7AF1C23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
    <w:p w14:paraId="27B422C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
    <w:p w14:paraId="44A6F6B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w:t>
      </w:r>
    </w:p>
    <w:p w14:paraId="5452F2A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p>
    <w:p w14:paraId="0D34421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#########################RECIPE###############################</w:t>
      </w:r>
    </w:p>
    <w:p w14:paraId="0FFAB072" w14:textId="79A89032"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w:t>
      </w:r>
      <w:r>
        <w:rPr>
          <w:rFonts w:ascii="Consolas" w:eastAsia="Times New Roman" w:hAnsi="Consolas" w:cs="Consolas"/>
          <w:b/>
          <w:color w:val="000000"/>
          <w:sz w:val="20"/>
          <w:szCs w:val="20"/>
          <w:lang w:eastAsia="en-US"/>
        </w:rPr>
        <w:t>###############################</w:t>
      </w:r>
    </w:p>
    <w:p w14:paraId="1F4FC3C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Table recipe</w:t>
      </w:r>
    </w:p>
    <w:p w14:paraId="5215A1B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map:recipe a d2rq:ClassMap;</w:t>
      </w:r>
    </w:p>
    <w:p w14:paraId="22EB060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d2rq:dataStorage map:database;</w:t>
      </w:r>
    </w:p>
    <w:p w14:paraId="2D53657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d2rq:uriPattern "http://www.semanticweb.org/dorin/ontologies/nutritionassesment#Recipe@@recipe.recipeId@@";</w:t>
      </w:r>
    </w:p>
    <w:p w14:paraId="7367F95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d2rq:class nutritionassesment:Recipe;</w:t>
      </w:r>
    </w:p>
    <w:p w14:paraId="76D5758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760A2CFB"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F6C85E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Data Property recipeHasId</w:t>
      </w:r>
    </w:p>
    <w:p w14:paraId="0159DE5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map:recipe_recipeId a d2rq:PropertyBridge;</w:t>
      </w:r>
    </w:p>
    <w:p w14:paraId="6FB366F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d2rq:belongsToClassMap map:recipe;</w:t>
      </w:r>
    </w:p>
    <w:p w14:paraId="50826794"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d2rq:property foodprovider:recipeHasId;</w:t>
      </w:r>
    </w:p>
    <w:p w14:paraId="35CC673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d2rq:column "recipe.recipeId";</w:t>
      </w:r>
    </w:p>
    <w:p w14:paraId="7DA089A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d2rq:datatype xsd:integer;</w:t>
      </w:r>
    </w:p>
    <w:p w14:paraId="12CD183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r w:rsidRPr="00453D4F">
        <w:rPr>
          <w:rFonts w:ascii="Consolas" w:eastAsia="Times New Roman" w:hAnsi="Consolas" w:cs="Consolas"/>
          <w:b/>
          <w:color w:val="000000"/>
          <w:sz w:val="20"/>
          <w:szCs w:val="20"/>
          <w:lang w:eastAsia="en-US"/>
        </w:rPr>
        <w:tab/>
      </w:r>
    </w:p>
    <w:p w14:paraId="6125F1E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07BD3C0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Data Property recipeHasName</w:t>
      </w:r>
    </w:p>
    <w:p w14:paraId="01B4929E"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map:recipe_name a d2rq:PropertyBridge;</w:t>
      </w:r>
    </w:p>
    <w:p w14:paraId="0769621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d2rq:belongsToClassMap map:recipe;</w:t>
      </w:r>
    </w:p>
    <w:p w14:paraId="70E5942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d2rq:property foodprovider:recipeHasName;</w:t>
      </w:r>
    </w:p>
    <w:p w14:paraId="3272888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d2rq:column "recipe.name";</w:t>
      </w:r>
    </w:p>
    <w:p w14:paraId="6EECC69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d2rq:datatype xsd:string;</w:t>
      </w:r>
    </w:p>
    <w:p w14:paraId="0C8C3C8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r w:rsidRPr="00453D4F">
        <w:rPr>
          <w:rFonts w:ascii="Consolas" w:eastAsia="Times New Roman" w:hAnsi="Consolas" w:cs="Consolas"/>
          <w:b/>
          <w:color w:val="000000"/>
          <w:sz w:val="20"/>
          <w:szCs w:val="20"/>
          <w:lang w:eastAsia="en-US"/>
        </w:rPr>
        <w:tab/>
      </w:r>
    </w:p>
    <w:p w14:paraId="7AFA78E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r>
    </w:p>
    <w:p w14:paraId="75FC434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Data Property recipeHasDescription</w:t>
      </w:r>
    </w:p>
    <w:p w14:paraId="69ADD83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map:recipe_description a d2rq:PropertyBridge;</w:t>
      </w:r>
    </w:p>
    <w:p w14:paraId="4D4D1664"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d2rq:belongsToClassMap map:recipe;</w:t>
      </w:r>
    </w:p>
    <w:p w14:paraId="2160D4B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lastRenderedPageBreak/>
        <w:t xml:space="preserve">    d2rq:property foodprovider:recipeHasDescription;</w:t>
      </w:r>
    </w:p>
    <w:p w14:paraId="1ACC6664"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d2rq:column "recipe.description";</w:t>
      </w:r>
    </w:p>
    <w:p w14:paraId="2E80C6DF"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d2rq:datatype xsd:string;</w:t>
      </w:r>
    </w:p>
    <w:p w14:paraId="1D5A29DD"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2704B663"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AD5C928"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Object Property recipeHasDishType</w:t>
      </w:r>
    </w:p>
    <w:p w14:paraId="7692F186"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map:recipe_dishType a d2rq:PropertyBridge;</w:t>
      </w:r>
    </w:p>
    <w:p w14:paraId="7E489464"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d2rq:belongsToClassMap map:recipe;</w:t>
      </w:r>
    </w:p>
    <w:p w14:paraId="4171C42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d2rq:property foodprovider:recipeHasDishType;</w:t>
      </w:r>
    </w:p>
    <w:p w14:paraId="447DECF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d2rq:refersToClassMap map:dish_type;</w:t>
      </w:r>
    </w:p>
    <w:p w14:paraId="2DF7DA47"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d2rq:join "recipe.dishType =&gt; dish_type.dishId";</w:t>
      </w:r>
    </w:p>
    <w:p w14:paraId="187DB1E2"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291DE7A5"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p>
    <w:p w14:paraId="7B4C75C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Data Property recipeHasNumberOfServings</w:t>
      </w:r>
    </w:p>
    <w:p w14:paraId="3F4F9FD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map:recipe_numberOfServings a d2rq:PropertyBridge;</w:t>
      </w:r>
    </w:p>
    <w:p w14:paraId="6CB41D2C"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d2rq:belongsToClassMap map:recipe;</w:t>
      </w:r>
    </w:p>
    <w:p w14:paraId="54D01CEA"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d2rq:property foodprovider:recipeHasNumberOfServings;</w:t>
      </w:r>
    </w:p>
    <w:p w14:paraId="4EF227A1"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d2rq:column "recipe.numberOfServings";</w:t>
      </w:r>
    </w:p>
    <w:p w14:paraId="3AE73789" w14:textId="77777777" w:rsidR="00453D4F" w:rsidRP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 xml:space="preserve">    d2rq:datatype xsd:integer;</w:t>
      </w:r>
    </w:p>
    <w:p w14:paraId="13C09BC6" w14:textId="534A59C3" w:rsidR="00453D4F" w:rsidRDefault="00453D4F" w:rsidP="00453D4F">
      <w:pPr>
        <w:suppressAutoHyphens w:val="0"/>
        <w:autoSpaceDE w:val="0"/>
        <w:autoSpaceDN w:val="0"/>
        <w:adjustRightInd w:val="0"/>
        <w:ind w:firstLine="0"/>
        <w:jc w:val="left"/>
        <w:rPr>
          <w:rFonts w:ascii="Consolas" w:eastAsia="Times New Roman" w:hAnsi="Consolas" w:cs="Consolas"/>
          <w:b/>
          <w:color w:val="000000"/>
          <w:sz w:val="20"/>
          <w:szCs w:val="20"/>
          <w:lang w:eastAsia="en-US"/>
        </w:rPr>
      </w:pPr>
      <w:r w:rsidRPr="00453D4F">
        <w:rPr>
          <w:rFonts w:ascii="Consolas" w:eastAsia="Times New Roman" w:hAnsi="Consolas" w:cs="Consolas"/>
          <w:b/>
          <w:color w:val="000000"/>
          <w:sz w:val="20"/>
          <w:szCs w:val="20"/>
          <w:lang w:eastAsia="en-US"/>
        </w:rPr>
        <w:tab/>
        <w:t>.</w:t>
      </w:r>
    </w:p>
    <w:p w14:paraId="33F49FFA" w14:textId="63FD0C0C" w:rsidR="00E267BC" w:rsidRDefault="00E267BC" w:rsidP="00453D4F">
      <w:pPr>
        <w:jc w:val="left"/>
        <w:rPr>
          <w:lang w:eastAsia="en-US"/>
        </w:rPr>
      </w:pPr>
    </w:p>
    <w:p w14:paraId="7DC41F44" w14:textId="77777777" w:rsidR="00E267BC" w:rsidRDefault="00E267BC">
      <w:pPr>
        <w:suppressAutoHyphens w:val="0"/>
        <w:ind w:firstLine="0"/>
        <w:jc w:val="left"/>
        <w:rPr>
          <w:lang w:eastAsia="en-US"/>
        </w:rPr>
      </w:pPr>
      <w:r>
        <w:rPr>
          <w:lang w:eastAsia="en-US"/>
        </w:rPr>
        <w:br w:type="page"/>
      </w:r>
    </w:p>
    <w:p w14:paraId="3D398DAD" w14:textId="77777777" w:rsidR="00453D4F" w:rsidRPr="00453D4F" w:rsidRDefault="00453D4F" w:rsidP="00453D4F">
      <w:pPr>
        <w:jc w:val="left"/>
        <w:rPr>
          <w:lang w:eastAsia="en-US"/>
        </w:rPr>
      </w:pPr>
    </w:p>
    <w:sectPr w:rsidR="00453D4F" w:rsidRPr="00453D4F">
      <w:headerReference w:type="even" r:id="rId140"/>
      <w:headerReference w:type="default" r:id="rId141"/>
      <w:footerReference w:type="even" r:id="rId142"/>
      <w:footerReference w:type="default" r:id="rId143"/>
      <w:headerReference w:type="first" r:id="rId144"/>
      <w:footerReference w:type="first" r:id="rId145"/>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121868" w14:textId="77777777" w:rsidR="00254A68" w:rsidRDefault="00254A68">
      <w:r>
        <w:separator/>
      </w:r>
    </w:p>
  </w:endnote>
  <w:endnote w:type="continuationSeparator" w:id="0">
    <w:p w14:paraId="3C1E089B" w14:textId="77777777" w:rsidR="00254A68" w:rsidRDefault="00254A68">
      <w:r>
        <w:continuationSeparator/>
      </w:r>
    </w:p>
  </w:endnote>
  <w:endnote w:type="continuationNotice" w:id="1">
    <w:p w14:paraId="2671B435" w14:textId="77777777" w:rsidR="00254A68" w:rsidRDefault="00254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135395"/>
      <w:docPartObj>
        <w:docPartGallery w:val="Page Numbers (Bottom of Page)"/>
        <w:docPartUnique/>
      </w:docPartObj>
    </w:sdtPr>
    <w:sdtEndPr>
      <w:rPr>
        <w:noProof/>
      </w:rPr>
    </w:sdtEndPr>
    <w:sdtContent>
      <w:p w14:paraId="353794E1" w14:textId="1FF3F207" w:rsidR="00854CEE" w:rsidRDefault="00854CEE">
        <w:pPr>
          <w:pStyle w:val="Footer"/>
          <w:jc w:val="center"/>
        </w:pPr>
        <w:r>
          <w:fldChar w:fldCharType="begin"/>
        </w:r>
        <w:r>
          <w:instrText xml:space="preserve"> PAGE   \* MERGEFORMAT </w:instrText>
        </w:r>
        <w:r>
          <w:fldChar w:fldCharType="separate"/>
        </w:r>
        <w:r w:rsidR="006831FA">
          <w:rPr>
            <w:noProof/>
          </w:rPr>
          <w:t>2</w:t>
        </w:r>
        <w:r>
          <w:rPr>
            <w:noProof/>
          </w:rPr>
          <w:fldChar w:fldCharType="end"/>
        </w:r>
      </w:p>
    </w:sdtContent>
  </w:sdt>
  <w:p w14:paraId="60AABBDF" w14:textId="77777777" w:rsidR="00854CEE" w:rsidRDefault="00854CE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33AA1" w14:textId="77777777" w:rsidR="00854CEE" w:rsidRDefault="00854CEE">
    <w:pPr>
      <w:pStyle w:val="Footer"/>
      <w:ind w:firstLine="0"/>
      <w:jc w:val="center"/>
    </w:pPr>
    <w:r>
      <w:fldChar w:fldCharType="begin"/>
    </w:r>
    <w:r>
      <w:instrText xml:space="preserve"> PAGE </w:instrText>
    </w:r>
    <w:r>
      <w:fldChar w:fldCharType="separate"/>
    </w:r>
    <w:r w:rsidR="006831FA">
      <w:rPr>
        <w:noProof/>
      </w:rPr>
      <w:t>13</w:t>
    </w:r>
    <w:r>
      <w:fldChar w:fldCharType="end"/>
    </w:r>
  </w:p>
  <w:p w14:paraId="25AD1EE9" w14:textId="77777777" w:rsidR="00854CEE" w:rsidRDefault="00854CE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4AEA9" w14:textId="77777777" w:rsidR="00854CEE" w:rsidRDefault="00854CEE"/>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32A23" w14:textId="77777777" w:rsidR="00854CEE" w:rsidRDefault="00854CEE">
    <w:pPr>
      <w:pStyle w:val="Footer"/>
      <w:ind w:firstLine="0"/>
      <w:jc w:val="center"/>
    </w:pPr>
    <w:r>
      <w:fldChar w:fldCharType="begin"/>
    </w:r>
    <w:r>
      <w:instrText xml:space="preserve"> PAGE </w:instrText>
    </w:r>
    <w:r>
      <w:fldChar w:fldCharType="separate"/>
    </w:r>
    <w:r w:rsidR="006831FA">
      <w:rPr>
        <w:noProof/>
      </w:rPr>
      <w:t>26</w:t>
    </w:r>
    <w:r>
      <w:fldChar w:fldCharType="end"/>
    </w:r>
  </w:p>
  <w:p w14:paraId="04F44A00" w14:textId="77777777" w:rsidR="00854CEE" w:rsidRDefault="00854CE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31288" w14:textId="77777777" w:rsidR="00854CEE" w:rsidRDefault="00854CEE">
    <w:pPr>
      <w:pStyle w:val="Footer"/>
      <w:ind w:firstLine="0"/>
      <w:jc w:val="center"/>
    </w:pPr>
    <w:r>
      <w:fldChar w:fldCharType="begin"/>
    </w:r>
    <w:r>
      <w:instrText xml:space="preserve"> PAGE </w:instrText>
    </w:r>
    <w:r>
      <w:fldChar w:fldCharType="separate"/>
    </w:r>
    <w:r w:rsidR="006831FA">
      <w:rPr>
        <w:noProof/>
      </w:rPr>
      <w:t>27</w:t>
    </w:r>
    <w:r>
      <w:fldChar w:fldCharType="end"/>
    </w:r>
  </w:p>
  <w:p w14:paraId="47DAB390" w14:textId="77777777" w:rsidR="00854CEE" w:rsidRDefault="00854CE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250C" w14:textId="77777777" w:rsidR="00854CEE" w:rsidRDefault="00854CEE"/>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47350" w14:textId="77777777" w:rsidR="00854CEE" w:rsidRDefault="00854CEE">
    <w:pPr>
      <w:pStyle w:val="Footer"/>
      <w:ind w:firstLine="0"/>
      <w:jc w:val="center"/>
    </w:pPr>
    <w:r>
      <w:fldChar w:fldCharType="begin"/>
    </w:r>
    <w:r>
      <w:instrText xml:space="preserve"> PAGE </w:instrText>
    </w:r>
    <w:r>
      <w:fldChar w:fldCharType="separate"/>
    </w:r>
    <w:r w:rsidR="006831FA">
      <w:rPr>
        <w:noProof/>
      </w:rPr>
      <w:t>54</w:t>
    </w:r>
    <w:r>
      <w:fldChar w:fldCharType="end"/>
    </w:r>
  </w:p>
  <w:p w14:paraId="58489582" w14:textId="77777777" w:rsidR="00854CEE" w:rsidRDefault="00854CEE">
    <w:pPr>
      <w:pStyle w:val="Footer"/>
    </w:pPr>
  </w:p>
  <w:p w14:paraId="739C8712" w14:textId="77777777" w:rsidR="00854CEE" w:rsidRDefault="00854CEE"/>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6B27A" w14:textId="77777777" w:rsidR="00854CEE" w:rsidRDefault="00854CEE">
    <w:pPr>
      <w:pStyle w:val="Footer"/>
      <w:ind w:firstLine="0"/>
      <w:jc w:val="center"/>
    </w:pPr>
    <w:r>
      <w:fldChar w:fldCharType="begin"/>
    </w:r>
    <w:r>
      <w:instrText xml:space="preserve"> PAGE </w:instrText>
    </w:r>
    <w:r>
      <w:fldChar w:fldCharType="separate"/>
    </w:r>
    <w:r w:rsidR="006831FA">
      <w:rPr>
        <w:noProof/>
      </w:rPr>
      <w:t>53</w:t>
    </w:r>
    <w:r>
      <w:fldChar w:fldCharType="end"/>
    </w:r>
  </w:p>
  <w:p w14:paraId="5D29CFD4" w14:textId="77777777" w:rsidR="00854CEE" w:rsidRDefault="00854CEE">
    <w:pPr>
      <w:pStyle w:val="Footer"/>
    </w:pPr>
  </w:p>
  <w:p w14:paraId="2816EC3B" w14:textId="77777777" w:rsidR="00854CEE" w:rsidRDefault="00854CEE"/>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F0FD2" w14:textId="77777777" w:rsidR="00854CEE" w:rsidRDefault="00854CEE"/>
  <w:p w14:paraId="67DEAD00" w14:textId="77777777" w:rsidR="00854CEE" w:rsidRDefault="00854CEE"/>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E2B8D" w14:textId="77777777" w:rsidR="00854CEE" w:rsidRDefault="00854CEE">
    <w:pPr>
      <w:pStyle w:val="Footer"/>
      <w:ind w:firstLine="0"/>
      <w:jc w:val="center"/>
    </w:pPr>
    <w:r>
      <w:fldChar w:fldCharType="begin"/>
    </w:r>
    <w:r>
      <w:instrText xml:space="preserve"> PAGE </w:instrText>
    </w:r>
    <w:r>
      <w:fldChar w:fldCharType="separate"/>
    </w:r>
    <w:r>
      <w:rPr>
        <w:noProof/>
      </w:rPr>
      <w:t>56</w:t>
    </w:r>
    <w:r>
      <w:fldChar w:fldCharType="end"/>
    </w:r>
  </w:p>
  <w:p w14:paraId="3BA9B1E4" w14:textId="77777777" w:rsidR="00854CEE" w:rsidRDefault="00854CE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6BC8A" w14:textId="77777777" w:rsidR="00854CEE" w:rsidRDefault="00854CEE">
    <w:pPr>
      <w:pStyle w:val="Footer"/>
      <w:ind w:firstLine="0"/>
      <w:jc w:val="center"/>
    </w:pPr>
    <w:r>
      <w:fldChar w:fldCharType="begin"/>
    </w:r>
    <w:r>
      <w:instrText xml:space="preserve"> PAGE </w:instrText>
    </w:r>
    <w:r>
      <w:fldChar w:fldCharType="separate"/>
    </w:r>
    <w:r w:rsidR="006831FA">
      <w:rPr>
        <w:noProof/>
      </w:rPr>
      <w:t>55</w:t>
    </w:r>
    <w:r>
      <w:fldChar w:fldCharType="end"/>
    </w:r>
  </w:p>
  <w:p w14:paraId="431BC848" w14:textId="77777777" w:rsidR="00854CEE" w:rsidRDefault="00854C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20A30" w14:textId="77777777" w:rsidR="00854CEE" w:rsidRDefault="00854CEE">
    <w:pPr>
      <w:pStyle w:val="Footer"/>
      <w:ind w:firstLine="0"/>
      <w:jc w:val="center"/>
    </w:pPr>
    <w:r>
      <w:fldChar w:fldCharType="begin"/>
    </w:r>
    <w:r>
      <w:instrText xml:space="preserve"> PAGE </w:instrText>
    </w:r>
    <w:r>
      <w:fldChar w:fldCharType="separate"/>
    </w:r>
    <w:r w:rsidR="006831FA">
      <w:rPr>
        <w:noProof/>
      </w:rPr>
      <w:t>3</w:t>
    </w:r>
    <w:r>
      <w:fldChar w:fldCharType="end"/>
    </w:r>
  </w:p>
  <w:p w14:paraId="7BBDB045" w14:textId="77777777" w:rsidR="00854CEE" w:rsidRDefault="00854CE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24E6B" w14:textId="77777777" w:rsidR="00854CEE" w:rsidRDefault="00854CEE"/>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A66BC" w14:textId="77777777" w:rsidR="00854CEE" w:rsidRDefault="00854CEE">
    <w:pPr>
      <w:pStyle w:val="Footer"/>
      <w:ind w:firstLine="0"/>
      <w:jc w:val="center"/>
    </w:pPr>
    <w:r>
      <w:fldChar w:fldCharType="begin"/>
    </w:r>
    <w:r>
      <w:instrText xml:space="preserve"> PAGE </w:instrText>
    </w:r>
    <w:r>
      <w:fldChar w:fldCharType="separate"/>
    </w:r>
    <w:r w:rsidR="006831FA">
      <w:rPr>
        <w:noProof/>
      </w:rPr>
      <w:t>62</w:t>
    </w:r>
    <w:r>
      <w:fldChar w:fldCharType="end"/>
    </w:r>
  </w:p>
  <w:p w14:paraId="0DD406F4" w14:textId="77777777" w:rsidR="00854CEE" w:rsidRDefault="00854CEE">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A6699" w14:textId="77777777" w:rsidR="00854CEE" w:rsidRDefault="00854CEE">
    <w:pPr>
      <w:pStyle w:val="Footer"/>
      <w:ind w:firstLine="0"/>
      <w:jc w:val="center"/>
    </w:pPr>
    <w:r>
      <w:fldChar w:fldCharType="begin"/>
    </w:r>
    <w:r>
      <w:instrText xml:space="preserve"> PAGE </w:instrText>
    </w:r>
    <w:r>
      <w:fldChar w:fldCharType="separate"/>
    </w:r>
    <w:r w:rsidR="006831FA">
      <w:rPr>
        <w:noProof/>
      </w:rPr>
      <w:t>63</w:t>
    </w:r>
    <w:r>
      <w:fldChar w:fldCharType="end"/>
    </w:r>
  </w:p>
  <w:p w14:paraId="436ED499" w14:textId="77777777" w:rsidR="00854CEE" w:rsidRDefault="00854CEE">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BED1" w14:textId="77777777" w:rsidR="00854CEE" w:rsidRDefault="00854CEE"/>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4326B" w14:textId="77777777" w:rsidR="00854CEE" w:rsidRDefault="00854CEE">
    <w:pPr>
      <w:pStyle w:val="Footer"/>
      <w:ind w:firstLine="0"/>
      <w:jc w:val="center"/>
    </w:pPr>
    <w:r>
      <w:fldChar w:fldCharType="begin"/>
    </w:r>
    <w:r>
      <w:instrText xml:space="preserve"> PAGE </w:instrText>
    </w:r>
    <w:r>
      <w:fldChar w:fldCharType="separate"/>
    </w:r>
    <w:r w:rsidR="006831FA">
      <w:rPr>
        <w:noProof/>
      </w:rPr>
      <w:t>64</w:t>
    </w:r>
    <w:r>
      <w:fldChar w:fldCharType="end"/>
    </w:r>
  </w:p>
  <w:p w14:paraId="525F1686" w14:textId="77777777" w:rsidR="00854CEE" w:rsidRDefault="00854CEE">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1573" w14:textId="77777777" w:rsidR="00854CEE" w:rsidRDefault="00854CEE">
    <w:pPr>
      <w:pStyle w:val="Footer"/>
      <w:ind w:firstLine="0"/>
      <w:jc w:val="center"/>
    </w:pPr>
    <w:r>
      <w:fldChar w:fldCharType="begin"/>
    </w:r>
    <w:r>
      <w:instrText xml:space="preserve"> PAGE </w:instrText>
    </w:r>
    <w:r>
      <w:fldChar w:fldCharType="separate"/>
    </w:r>
    <w:r w:rsidR="006831FA">
      <w:rPr>
        <w:noProof/>
      </w:rPr>
      <w:t>65</w:t>
    </w:r>
    <w:r>
      <w:fldChar w:fldCharType="end"/>
    </w:r>
  </w:p>
  <w:p w14:paraId="6605B5B7" w14:textId="77777777" w:rsidR="00854CEE" w:rsidRDefault="00854CEE">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DDF43" w14:textId="77777777" w:rsidR="00854CEE" w:rsidRDefault="00854CEE"/>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AFF92" w14:textId="77777777" w:rsidR="00854CEE" w:rsidRDefault="00854CEE">
    <w:pPr>
      <w:pStyle w:val="Footer"/>
      <w:ind w:firstLine="0"/>
      <w:jc w:val="center"/>
    </w:pPr>
    <w:r>
      <w:fldChar w:fldCharType="begin"/>
    </w:r>
    <w:r>
      <w:instrText xml:space="preserve"> PAGE </w:instrText>
    </w:r>
    <w:r>
      <w:fldChar w:fldCharType="separate"/>
    </w:r>
    <w:r w:rsidR="006831FA">
      <w:rPr>
        <w:noProof/>
      </w:rPr>
      <w:t>66</w:t>
    </w:r>
    <w:r>
      <w:fldChar w:fldCharType="end"/>
    </w:r>
  </w:p>
  <w:p w14:paraId="62EB4261" w14:textId="77777777" w:rsidR="00854CEE" w:rsidRDefault="00854CEE">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91AA" w14:textId="77777777" w:rsidR="00854CEE" w:rsidRDefault="00854CEE">
    <w:pPr>
      <w:pStyle w:val="Footer"/>
      <w:ind w:firstLine="0"/>
      <w:jc w:val="center"/>
    </w:pPr>
    <w:r>
      <w:fldChar w:fldCharType="begin"/>
    </w:r>
    <w:r>
      <w:instrText xml:space="preserve"> PAGE </w:instrText>
    </w:r>
    <w:r>
      <w:fldChar w:fldCharType="separate"/>
    </w:r>
    <w:r w:rsidR="006831FA">
      <w:rPr>
        <w:noProof/>
      </w:rPr>
      <w:t>67</w:t>
    </w:r>
    <w:r>
      <w:fldChar w:fldCharType="end"/>
    </w:r>
  </w:p>
  <w:p w14:paraId="5829DEBA" w14:textId="77777777" w:rsidR="00854CEE" w:rsidRDefault="00854CEE">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017D3" w14:textId="77777777" w:rsidR="00854CEE" w:rsidRDefault="00854CE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1522926"/>
      <w:docPartObj>
        <w:docPartGallery w:val="Page Numbers (Bottom of Page)"/>
        <w:docPartUnique/>
      </w:docPartObj>
    </w:sdtPr>
    <w:sdtEndPr>
      <w:rPr>
        <w:noProof/>
      </w:rPr>
    </w:sdtEndPr>
    <w:sdtContent>
      <w:p w14:paraId="45ADA4BD" w14:textId="5BB8A122" w:rsidR="00854CEE" w:rsidRDefault="00854CEE">
        <w:pPr>
          <w:pStyle w:val="Footer"/>
          <w:jc w:val="center"/>
        </w:pPr>
        <w:r>
          <w:fldChar w:fldCharType="begin"/>
        </w:r>
        <w:r>
          <w:instrText xml:space="preserve"> PAGE   \* MERGEFORMAT </w:instrText>
        </w:r>
        <w:r>
          <w:fldChar w:fldCharType="separate"/>
        </w:r>
        <w:r w:rsidR="006831FA">
          <w:rPr>
            <w:noProof/>
          </w:rPr>
          <w:t>1</w:t>
        </w:r>
        <w:r>
          <w:rPr>
            <w:noProof/>
          </w:rPr>
          <w:fldChar w:fldCharType="end"/>
        </w:r>
      </w:p>
    </w:sdtContent>
  </w:sdt>
  <w:p w14:paraId="50F4D15A" w14:textId="77777777" w:rsidR="00854CEE" w:rsidRDefault="00854CEE">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1DEF1" w14:textId="77777777" w:rsidR="00854CEE" w:rsidRDefault="00854CEE">
    <w:pPr>
      <w:pStyle w:val="Footer"/>
      <w:ind w:firstLine="0"/>
      <w:jc w:val="center"/>
    </w:pPr>
    <w:r>
      <w:fldChar w:fldCharType="begin"/>
    </w:r>
    <w:r>
      <w:instrText xml:space="preserve"> PAGE </w:instrText>
    </w:r>
    <w:r>
      <w:fldChar w:fldCharType="separate"/>
    </w:r>
    <w:r w:rsidR="006831FA">
      <w:rPr>
        <w:noProof/>
      </w:rPr>
      <w:t>72</w:t>
    </w:r>
    <w:r>
      <w:fldChar w:fldCharType="end"/>
    </w:r>
  </w:p>
  <w:p w14:paraId="1502C182" w14:textId="77777777" w:rsidR="00854CEE" w:rsidRDefault="00854CEE">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7338F" w14:textId="77777777" w:rsidR="00854CEE" w:rsidRDefault="00854CEE">
    <w:pPr>
      <w:pStyle w:val="Footer"/>
      <w:ind w:firstLine="0"/>
      <w:jc w:val="center"/>
    </w:pPr>
    <w:r>
      <w:fldChar w:fldCharType="begin"/>
    </w:r>
    <w:r>
      <w:instrText xml:space="preserve"> PAGE </w:instrText>
    </w:r>
    <w:r>
      <w:fldChar w:fldCharType="separate"/>
    </w:r>
    <w:r w:rsidR="006831FA">
      <w:rPr>
        <w:noProof/>
      </w:rPr>
      <w:t>73</w:t>
    </w:r>
    <w:r>
      <w:fldChar w:fldCharType="end"/>
    </w:r>
  </w:p>
  <w:p w14:paraId="5791DA2D" w14:textId="77777777" w:rsidR="00854CEE" w:rsidRDefault="00854CEE">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47B2" w14:textId="77777777" w:rsidR="00854CEE" w:rsidRDefault="00854CE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AF643" w14:textId="77777777" w:rsidR="00854CEE" w:rsidRDefault="00854CEE">
    <w:pPr>
      <w:pStyle w:val="Footer"/>
      <w:ind w:firstLine="0"/>
      <w:jc w:val="center"/>
    </w:pPr>
    <w:r>
      <w:fldChar w:fldCharType="begin"/>
    </w:r>
    <w:r>
      <w:instrText xml:space="preserve"> PAGE </w:instrText>
    </w:r>
    <w:r>
      <w:fldChar w:fldCharType="separate"/>
    </w:r>
    <w:r w:rsidR="006831FA">
      <w:rPr>
        <w:noProof/>
      </w:rPr>
      <w:t>2</w:t>
    </w:r>
    <w:r>
      <w:fldChar w:fldCharType="end"/>
    </w:r>
  </w:p>
  <w:p w14:paraId="40C61AD7" w14:textId="77777777" w:rsidR="00854CEE" w:rsidRDefault="00854CE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70055" w14:textId="77777777" w:rsidR="00854CEE" w:rsidRDefault="00854CE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B4BC" w14:textId="77777777" w:rsidR="00854CEE" w:rsidRDefault="00854CEE">
    <w:pPr>
      <w:pStyle w:val="Footer"/>
      <w:ind w:firstLine="0"/>
      <w:jc w:val="center"/>
    </w:pPr>
    <w:r>
      <w:fldChar w:fldCharType="begin"/>
    </w:r>
    <w:r>
      <w:instrText xml:space="preserve"> PAGE </w:instrText>
    </w:r>
    <w:r>
      <w:fldChar w:fldCharType="separate"/>
    </w:r>
    <w:r w:rsidR="006831FA">
      <w:rPr>
        <w:noProof/>
      </w:rPr>
      <w:t>6</w:t>
    </w:r>
    <w:r>
      <w:fldChar w:fldCharType="end"/>
    </w:r>
  </w:p>
  <w:p w14:paraId="37D95C0D" w14:textId="77777777" w:rsidR="00854CEE" w:rsidRDefault="00854CE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BF5EA" w14:textId="77777777" w:rsidR="00854CEE" w:rsidRDefault="00854CEE">
    <w:pPr>
      <w:pStyle w:val="Footer"/>
      <w:ind w:firstLine="0"/>
      <w:jc w:val="center"/>
    </w:pPr>
    <w:r>
      <w:fldChar w:fldCharType="begin"/>
    </w:r>
    <w:r>
      <w:instrText xml:space="preserve"> PAGE </w:instrText>
    </w:r>
    <w:r>
      <w:fldChar w:fldCharType="separate"/>
    </w:r>
    <w:r w:rsidR="006831FA">
      <w:rPr>
        <w:noProof/>
      </w:rPr>
      <w:t>7</w:t>
    </w:r>
    <w:r>
      <w:fldChar w:fldCharType="end"/>
    </w:r>
  </w:p>
  <w:p w14:paraId="7B25C029" w14:textId="77777777" w:rsidR="00854CEE" w:rsidRDefault="00854CE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CFB80" w14:textId="77777777" w:rsidR="00854CEE" w:rsidRDefault="00854CEE"/>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59632" w14:textId="77777777" w:rsidR="00854CEE" w:rsidRDefault="00854CEE">
    <w:pPr>
      <w:pStyle w:val="Footer"/>
      <w:ind w:firstLine="0"/>
      <w:jc w:val="center"/>
    </w:pPr>
    <w:r>
      <w:fldChar w:fldCharType="begin"/>
    </w:r>
    <w:r>
      <w:instrText xml:space="preserve"> PAGE </w:instrText>
    </w:r>
    <w:r>
      <w:fldChar w:fldCharType="separate"/>
    </w:r>
    <w:r w:rsidR="006831FA">
      <w:rPr>
        <w:noProof/>
      </w:rPr>
      <w:t>12</w:t>
    </w:r>
    <w:r>
      <w:fldChar w:fldCharType="end"/>
    </w:r>
  </w:p>
  <w:p w14:paraId="594FBD5A" w14:textId="77777777" w:rsidR="00854CEE" w:rsidRDefault="00854C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15F1EF" w14:textId="77777777" w:rsidR="00254A68" w:rsidRDefault="00254A68">
      <w:r>
        <w:separator/>
      </w:r>
    </w:p>
  </w:footnote>
  <w:footnote w:type="continuationSeparator" w:id="0">
    <w:p w14:paraId="64BBABFD" w14:textId="77777777" w:rsidR="00254A68" w:rsidRDefault="00254A68">
      <w:r>
        <w:continuationSeparator/>
      </w:r>
    </w:p>
  </w:footnote>
  <w:footnote w:type="continuationNotice" w:id="1">
    <w:p w14:paraId="42A2A934" w14:textId="77777777" w:rsidR="00254A68" w:rsidRDefault="00254A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DF444" w14:textId="77777777" w:rsidR="00854CEE" w:rsidRDefault="00854CEE">
    <w:pPr>
      <w:pStyle w:val="Header"/>
      <w:ind w:firstLine="0"/>
      <w:jc w:val="center"/>
    </w:pPr>
  </w:p>
  <w:p w14:paraId="2DE0B4B0" w14:textId="56D36E0C" w:rsidR="00854CEE" w:rsidRDefault="00854CEE">
    <w:pPr>
      <w:pStyle w:val="Header"/>
      <w:ind w:firstLine="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B6ABF" w14:textId="77777777" w:rsidR="00854CEE" w:rsidRDefault="00854CEE">
    <w:pPr>
      <w:pStyle w:val="Header"/>
      <w:pBdr>
        <w:bottom w:val="single" w:sz="4" w:space="1" w:color="000000"/>
      </w:pBdr>
      <w:ind w:firstLine="0"/>
      <w:jc w:val="center"/>
    </w:pPr>
    <w:r>
      <w:t>Chapter 2</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5C913" w14:textId="77777777" w:rsidR="00854CEE" w:rsidRDefault="00854CEE"/>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5ADB4" w14:textId="77777777" w:rsidR="00854CEE" w:rsidRDefault="00854CEE">
    <w:pPr>
      <w:pStyle w:val="Header"/>
      <w:pBdr>
        <w:bottom w:val="single" w:sz="4" w:space="1" w:color="000000"/>
      </w:pBdr>
      <w:ind w:firstLine="0"/>
      <w:jc w:val="center"/>
    </w:pPr>
    <w:r>
      <w:t>Chapter 3</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AF786" w14:textId="77777777" w:rsidR="00854CEE" w:rsidRDefault="00854CEE">
    <w:pPr>
      <w:pStyle w:val="Header"/>
      <w:pBdr>
        <w:bottom w:val="single" w:sz="4" w:space="1" w:color="000000"/>
      </w:pBdr>
      <w:ind w:firstLine="0"/>
      <w:jc w:val="center"/>
    </w:pPr>
    <w:r>
      <w:t>Chapter 3</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FD3B6" w14:textId="77777777" w:rsidR="00854CEE" w:rsidRDefault="00854CEE"/>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7F2F6" w14:textId="77777777" w:rsidR="00854CEE" w:rsidRDefault="00854CEE">
    <w:pPr>
      <w:pStyle w:val="Header"/>
      <w:pBdr>
        <w:bottom w:val="single" w:sz="4" w:space="1" w:color="000000"/>
      </w:pBdr>
      <w:ind w:firstLine="0"/>
      <w:jc w:val="center"/>
    </w:pPr>
    <w:r>
      <w:t>Chapter 4</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1BE50" w14:textId="77777777" w:rsidR="00854CEE" w:rsidRDefault="00854CEE">
    <w:pPr>
      <w:pStyle w:val="Header"/>
      <w:pBdr>
        <w:bottom w:val="single" w:sz="4" w:space="1" w:color="000000"/>
      </w:pBdr>
      <w:ind w:firstLine="0"/>
      <w:jc w:val="center"/>
    </w:pPr>
    <w:r>
      <w:t>Chapter 4</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05025" w14:textId="77777777" w:rsidR="00854CEE" w:rsidRDefault="00854CEE"/>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53E1E" w14:textId="474E5EDC" w:rsidR="00854CEE" w:rsidRDefault="00854CEE">
    <w:pPr>
      <w:pStyle w:val="Header"/>
      <w:pBdr>
        <w:bottom w:val="single" w:sz="4" w:space="1" w:color="000000"/>
      </w:pBdr>
      <w:ind w:firstLine="0"/>
      <w:jc w:val="center"/>
    </w:pPr>
    <w:r>
      <w:t>Chapter 6</w:t>
    </w:r>
  </w:p>
  <w:p w14:paraId="7A9CCDBA" w14:textId="77777777" w:rsidR="00854CEE" w:rsidRDefault="00854CEE"/>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4132B" w14:textId="25066967" w:rsidR="00854CEE" w:rsidRDefault="00854CEE">
    <w:pPr>
      <w:pStyle w:val="Header"/>
      <w:pBdr>
        <w:bottom w:val="single" w:sz="4" w:space="1" w:color="000000"/>
      </w:pBdr>
      <w:ind w:firstLine="0"/>
      <w:jc w:val="center"/>
    </w:pPr>
    <w:r>
      <w:t>Chapter 6</w:t>
    </w:r>
  </w:p>
  <w:p w14:paraId="4E5FFF35" w14:textId="77777777" w:rsidR="00854CEE" w:rsidRDefault="00854CE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D220B" w14:textId="77777777" w:rsidR="00854CEE" w:rsidRDefault="00854CEE">
    <w:pPr>
      <w:pStyle w:val="Header"/>
      <w:ind w:firstLine="0"/>
      <w:jc w:val="center"/>
    </w:pPr>
  </w:p>
  <w:p w14:paraId="32EFECF1" w14:textId="568EF427" w:rsidR="00854CEE" w:rsidRDefault="00854CEE">
    <w:pPr>
      <w:pStyle w:val="Header"/>
      <w:ind w:firstLine="0"/>
      <w:jc w:val="cent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49A57" w14:textId="77777777" w:rsidR="00854CEE" w:rsidRDefault="00854CEE"/>
  <w:p w14:paraId="3701B441" w14:textId="77777777" w:rsidR="00854CEE" w:rsidRDefault="00854CEE"/>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101FE" w14:textId="77777777" w:rsidR="00854CEE" w:rsidRDefault="00854CEE">
    <w:pPr>
      <w:pStyle w:val="Header"/>
      <w:pBdr>
        <w:bottom w:val="single" w:sz="4" w:space="1" w:color="000000"/>
      </w:pBdr>
      <w:ind w:firstLine="0"/>
      <w:jc w:val="center"/>
    </w:pPr>
    <w:r>
      <w:t>Chapter 6</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5DB3C" w14:textId="6442532F" w:rsidR="00854CEE" w:rsidRDefault="00854CEE">
    <w:pPr>
      <w:pStyle w:val="Header"/>
      <w:pBdr>
        <w:bottom w:val="single" w:sz="4" w:space="1" w:color="000000"/>
      </w:pBdr>
      <w:ind w:firstLine="0"/>
      <w:jc w:val="center"/>
    </w:pPr>
    <w:r>
      <w:t>Chapter 7</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B496F" w14:textId="77777777" w:rsidR="00854CEE" w:rsidRDefault="00854CEE"/>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47FFD" w14:textId="037BEC16" w:rsidR="00854CEE" w:rsidRDefault="00854CEE">
    <w:pPr>
      <w:pStyle w:val="Header"/>
      <w:pBdr>
        <w:bottom w:val="single" w:sz="4" w:space="1" w:color="000000"/>
      </w:pBdr>
      <w:ind w:firstLine="0"/>
      <w:jc w:val="center"/>
    </w:pPr>
    <w:r>
      <w:t>Chapter 7</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4A0D4" w14:textId="1D989909" w:rsidR="00854CEE" w:rsidRDefault="00854CEE">
    <w:pPr>
      <w:pStyle w:val="Header"/>
      <w:pBdr>
        <w:bottom w:val="single" w:sz="4" w:space="1" w:color="000000"/>
      </w:pBdr>
      <w:ind w:firstLine="0"/>
      <w:jc w:val="center"/>
    </w:pPr>
    <w:r>
      <w:t>Chapter 7</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4DE0" w14:textId="77777777" w:rsidR="00854CEE" w:rsidRDefault="00854CEE"/>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55E18" w14:textId="138E7A04" w:rsidR="00854CEE" w:rsidRDefault="00854CEE">
    <w:pPr>
      <w:pStyle w:val="Header"/>
      <w:pBdr>
        <w:bottom w:val="single" w:sz="4" w:space="1" w:color="000000"/>
      </w:pBdr>
      <w:jc w:val="center"/>
    </w:pPr>
    <w:r>
      <w:t>Chapter 8</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76CCB" w14:textId="77777777" w:rsidR="00854CEE" w:rsidRDefault="00854CEE">
    <w:pPr>
      <w:pStyle w:val="Header"/>
      <w:pBdr>
        <w:bottom w:val="single" w:sz="4" w:space="1" w:color="000000"/>
      </w:pBdr>
      <w:jc w:val="center"/>
    </w:pPr>
    <w:r>
      <w:t>Chapter 7</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89E3D" w14:textId="77777777" w:rsidR="00854CEE" w:rsidRDefault="00854CE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967FD" w14:textId="77777777" w:rsidR="00854CEE" w:rsidRDefault="00854CEE">
    <w:pPr>
      <w:pStyle w:val="HeaderLef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F3BD2" w14:textId="7B2E42C2" w:rsidR="00854CEE" w:rsidRDefault="00854CEE">
    <w:pPr>
      <w:pStyle w:val="Header"/>
      <w:pBdr>
        <w:bottom w:val="single" w:sz="4" w:space="1" w:color="000000"/>
      </w:pBdr>
      <w:ind w:firstLine="0"/>
      <w:jc w:val="center"/>
    </w:pPr>
    <w:r>
      <w:rPr>
        <w:lang w:val="ro-RO"/>
      </w:rPr>
      <w:t>Chapter 9</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B2837" w14:textId="551E75D6" w:rsidR="00854CEE" w:rsidRDefault="00854CEE">
    <w:pPr>
      <w:pStyle w:val="Header"/>
      <w:pBdr>
        <w:bottom w:val="single" w:sz="4" w:space="1" w:color="000000"/>
      </w:pBdr>
      <w:ind w:firstLine="0"/>
      <w:jc w:val="center"/>
    </w:pPr>
    <w:r>
      <w:rPr>
        <w:lang w:val="ro-RO"/>
      </w:rPr>
      <w:t>Chapter 9</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4036C" w14:textId="77777777" w:rsidR="00854CEE" w:rsidRDefault="00854CEE"/>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5675A" w14:textId="7B980A33" w:rsidR="00854CEE" w:rsidRPr="004456BA" w:rsidRDefault="00854CEE">
    <w:pPr>
      <w:pStyle w:val="Header"/>
      <w:pBdr>
        <w:bottom w:val="single" w:sz="4" w:space="1" w:color="000000"/>
      </w:pBdr>
      <w:ind w:firstLine="0"/>
      <w:jc w:val="center"/>
    </w:pPr>
    <w:r>
      <w:t>Appendix 1</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753D" w14:textId="77777777" w:rsidR="00854CEE" w:rsidRDefault="00854CEE">
    <w:pPr>
      <w:pStyle w:val="Header"/>
      <w:pBdr>
        <w:bottom w:val="single" w:sz="4" w:space="1" w:color="000000"/>
      </w:pBdr>
      <w:ind w:firstLine="0"/>
      <w:jc w:val="center"/>
    </w:pPr>
    <w:r>
      <w:rPr>
        <w:lang w:val="ro-RO"/>
      </w:rPr>
      <w:t>Appendix 1</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FEADA" w14:textId="77777777" w:rsidR="00854CEE" w:rsidRDefault="00854CE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C651B" w14:textId="77777777" w:rsidR="00854CEE" w:rsidRDefault="00854CEE">
    <w:pPr>
      <w:pStyle w:val="Header"/>
      <w:pBdr>
        <w:bottom w:val="single" w:sz="4" w:space="1" w:color="000000"/>
      </w:pBd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89065" w14:textId="77777777" w:rsidR="00854CEE" w:rsidRDefault="00854CEE">
    <w:pPr>
      <w:pStyle w:val="Header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2CE1" w14:textId="77777777" w:rsidR="00854CEE" w:rsidRDefault="00854CEE">
    <w:pPr>
      <w:pStyle w:val="Header"/>
      <w:pBdr>
        <w:bottom w:val="single" w:sz="4" w:space="1" w:color="000000"/>
      </w:pBdr>
      <w:ind w:firstLine="0"/>
      <w:jc w:val="center"/>
    </w:pPr>
    <w:r>
      <w:t>Chapter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BD09" w14:textId="77777777" w:rsidR="00854CEE" w:rsidRDefault="00854CEE">
    <w:pPr>
      <w:pStyle w:val="Header"/>
      <w:pBdr>
        <w:bottom w:val="single" w:sz="4" w:space="1" w:color="000000"/>
      </w:pBdr>
      <w:ind w:firstLine="0"/>
      <w:jc w:val="center"/>
    </w:pPr>
    <w:r>
      <w:t>Chapter 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DCBDD" w14:textId="77777777" w:rsidR="00854CEE" w:rsidRDefault="00854CEE"/>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14E49" w14:textId="77777777" w:rsidR="00854CEE" w:rsidRDefault="00854CEE">
    <w:pPr>
      <w:pStyle w:val="Header"/>
      <w:pBdr>
        <w:bottom w:val="single" w:sz="4" w:space="1" w:color="000000"/>
      </w:pBdr>
      <w:ind w:firstLine="0"/>
      <w:jc w:val="center"/>
    </w:pPr>
    <w:r>
      <w:t>Chapter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decimal"/>
      <w:lvlText w:val="%1."/>
      <w:lvlJc w:val="left"/>
      <w:pPr>
        <w:tabs>
          <w:tab w:val="num" w:pos="720"/>
        </w:tabs>
        <w:ind w:left="720" w:hanging="360"/>
      </w:pPr>
    </w:lvl>
  </w:abstractNum>
  <w:abstractNum w:abstractNumId="1" w15:restartNumberingAfterBreak="0">
    <w:nsid w:val="00000003"/>
    <w:multiLevelType w:val="multilevel"/>
    <w:tmpl w:val="00000003"/>
    <w:name w:val="WW8Num2"/>
    <w:lvl w:ilvl="0">
      <w:start w:val="1"/>
      <w:numFmt w:val="decimal"/>
      <w:pStyle w:val="Heading1"/>
      <w:suff w:val="space"/>
      <w:lvlText w:val="Chapter %1."/>
      <w:lvlJc w:val="left"/>
      <w:pPr>
        <w:tabs>
          <w:tab w:val="num" w:pos="0"/>
        </w:tabs>
        <w:ind w:left="0" w:firstLine="0"/>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 w15:restartNumberingAfterBreak="0">
    <w:nsid w:val="00000004"/>
    <w:multiLevelType w:val="singleLevel"/>
    <w:tmpl w:val="00000004"/>
    <w:name w:val="WW8Num6"/>
    <w:lvl w:ilvl="0">
      <w:start w:val="1"/>
      <w:numFmt w:val="bullet"/>
      <w:lvlText w:val=""/>
      <w:lvlJc w:val="left"/>
      <w:pPr>
        <w:tabs>
          <w:tab w:val="num" w:pos="0"/>
        </w:tabs>
        <w:ind w:left="1440" w:hanging="360"/>
      </w:pPr>
      <w:rPr>
        <w:rFonts w:ascii="Symbol" w:hAnsi="Symbol" w:cs="Symbol"/>
      </w:rPr>
    </w:lvl>
  </w:abstractNum>
  <w:abstractNum w:abstractNumId="3" w15:restartNumberingAfterBreak="0">
    <w:nsid w:val="00000005"/>
    <w:multiLevelType w:val="singleLevel"/>
    <w:tmpl w:val="00000005"/>
    <w:name w:val="WW8Num7"/>
    <w:lvl w:ilvl="0">
      <w:start w:val="1"/>
      <w:numFmt w:val="bullet"/>
      <w:lvlText w:val=""/>
      <w:lvlJc w:val="left"/>
      <w:pPr>
        <w:tabs>
          <w:tab w:val="num" w:pos="0"/>
        </w:tabs>
        <w:ind w:left="1080" w:hanging="360"/>
      </w:pPr>
      <w:rPr>
        <w:rFonts w:ascii="Symbol" w:hAnsi="Symbol" w:cs="Symbol"/>
      </w:rPr>
    </w:lvl>
  </w:abstractNum>
  <w:abstractNum w:abstractNumId="4" w15:restartNumberingAfterBreak="0">
    <w:nsid w:val="00000006"/>
    <w:multiLevelType w:val="singleLevel"/>
    <w:tmpl w:val="00000006"/>
    <w:name w:val="WW8Num8"/>
    <w:lvl w:ilvl="0">
      <w:start w:val="1"/>
      <w:numFmt w:val="bullet"/>
      <w:lvlText w:val=""/>
      <w:lvlJc w:val="left"/>
      <w:pPr>
        <w:tabs>
          <w:tab w:val="num" w:pos="0"/>
        </w:tabs>
        <w:ind w:left="1080" w:hanging="360"/>
      </w:pPr>
      <w:rPr>
        <w:rFonts w:ascii="Symbol" w:hAnsi="Symbol" w:cs="Symbol"/>
      </w:rPr>
    </w:lvl>
  </w:abstractNum>
  <w:abstractNum w:abstractNumId="5" w15:restartNumberingAfterBreak="0">
    <w:nsid w:val="00000007"/>
    <w:multiLevelType w:val="singleLevel"/>
    <w:tmpl w:val="00000007"/>
    <w:name w:val="WW8Num9"/>
    <w:lvl w:ilvl="0">
      <w:start w:val="1"/>
      <w:numFmt w:val="decimal"/>
      <w:lvlText w:val="%1."/>
      <w:lvlJc w:val="left"/>
      <w:pPr>
        <w:tabs>
          <w:tab w:val="num" w:pos="0"/>
        </w:tabs>
        <w:ind w:left="360" w:hanging="360"/>
      </w:pPr>
      <w:rPr>
        <w:lang w:eastAsia="ko-KR"/>
      </w:rPr>
    </w:lvl>
  </w:abstractNum>
  <w:abstractNum w:abstractNumId="6" w15:restartNumberingAfterBreak="0">
    <w:nsid w:val="00000008"/>
    <w:multiLevelType w:val="singleLevel"/>
    <w:tmpl w:val="00000008"/>
    <w:name w:val="WW8Num10"/>
    <w:lvl w:ilvl="0">
      <w:start w:val="1"/>
      <w:numFmt w:val="bullet"/>
      <w:lvlText w:val=""/>
      <w:lvlJc w:val="left"/>
      <w:pPr>
        <w:tabs>
          <w:tab w:val="num" w:pos="720"/>
        </w:tabs>
        <w:ind w:left="720" w:hanging="360"/>
      </w:pPr>
      <w:rPr>
        <w:rFonts w:ascii="Symbol" w:hAnsi="Symbol" w:cs="Symbol"/>
      </w:rPr>
    </w:lvl>
  </w:abstractNum>
  <w:abstractNum w:abstractNumId="7" w15:restartNumberingAfterBreak="0">
    <w:nsid w:val="03B27CA4"/>
    <w:multiLevelType w:val="hybridMultilevel"/>
    <w:tmpl w:val="F9B43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A20BD8"/>
    <w:multiLevelType w:val="hybridMultilevel"/>
    <w:tmpl w:val="73529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A0346DB"/>
    <w:multiLevelType w:val="hybridMultilevel"/>
    <w:tmpl w:val="27B017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DE951C9"/>
    <w:multiLevelType w:val="hybridMultilevel"/>
    <w:tmpl w:val="B204C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237C8B"/>
    <w:multiLevelType w:val="hybridMultilevel"/>
    <w:tmpl w:val="B0F88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D1A19"/>
    <w:multiLevelType w:val="hybridMultilevel"/>
    <w:tmpl w:val="40FA34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4664623"/>
    <w:multiLevelType w:val="hybridMultilevel"/>
    <w:tmpl w:val="F6F00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7F5E07"/>
    <w:multiLevelType w:val="hybridMultilevel"/>
    <w:tmpl w:val="E65A8AA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134C1"/>
    <w:multiLevelType w:val="hybridMultilevel"/>
    <w:tmpl w:val="29564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4C6005"/>
    <w:multiLevelType w:val="hybridMultilevel"/>
    <w:tmpl w:val="B5D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755BA8"/>
    <w:multiLevelType w:val="hybridMultilevel"/>
    <w:tmpl w:val="930EE8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AB15C5"/>
    <w:multiLevelType w:val="hybridMultilevel"/>
    <w:tmpl w:val="94981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A47D2D"/>
    <w:multiLevelType w:val="hybridMultilevel"/>
    <w:tmpl w:val="E602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E04B29"/>
    <w:multiLevelType w:val="hybridMultilevel"/>
    <w:tmpl w:val="46D6D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9158B8"/>
    <w:multiLevelType w:val="hybridMultilevel"/>
    <w:tmpl w:val="EF08B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603E6A"/>
    <w:multiLevelType w:val="hybridMultilevel"/>
    <w:tmpl w:val="73529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2EF2ED0"/>
    <w:multiLevelType w:val="hybridMultilevel"/>
    <w:tmpl w:val="3A704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E4871"/>
    <w:multiLevelType w:val="hybridMultilevel"/>
    <w:tmpl w:val="BB9C016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5" w15:restartNumberingAfterBreak="0">
    <w:nsid w:val="3F3D38E7"/>
    <w:multiLevelType w:val="hybridMultilevel"/>
    <w:tmpl w:val="51F8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636901"/>
    <w:multiLevelType w:val="hybridMultilevel"/>
    <w:tmpl w:val="39D61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BC0815"/>
    <w:multiLevelType w:val="hybridMultilevel"/>
    <w:tmpl w:val="61101E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D804E1C"/>
    <w:multiLevelType w:val="hybridMultilevel"/>
    <w:tmpl w:val="8AC2A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C232C9"/>
    <w:multiLevelType w:val="hybridMultilevel"/>
    <w:tmpl w:val="64A8F21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0" w15:restartNumberingAfterBreak="0">
    <w:nsid w:val="665A5500"/>
    <w:multiLevelType w:val="hybridMultilevel"/>
    <w:tmpl w:val="64987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901F7E"/>
    <w:multiLevelType w:val="hybridMultilevel"/>
    <w:tmpl w:val="821A9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F26209"/>
    <w:multiLevelType w:val="hybridMultilevel"/>
    <w:tmpl w:val="7B20D792"/>
    <w:lvl w:ilvl="0" w:tplc="04090001">
      <w:start w:val="1"/>
      <w:numFmt w:val="bullet"/>
      <w:lvlText w:val=""/>
      <w:lvlJc w:val="left"/>
      <w:pPr>
        <w:ind w:left="1557" w:hanging="360"/>
      </w:pPr>
      <w:rPr>
        <w:rFonts w:ascii="Symbol" w:hAnsi="Symbol" w:hint="default"/>
      </w:rPr>
    </w:lvl>
    <w:lvl w:ilvl="1" w:tplc="04090003">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33" w15:restartNumberingAfterBreak="0">
    <w:nsid w:val="7EF838AD"/>
    <w:multiLevelType w:val="hybridMultilevel"/>
    <w:tmpl w:val="0D4A4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18"/>
  </w:num>
  <w:num w:numId="6">
    <w:abstractNumId w:val="29"/>
  </w:num>
  <w:num w:numId="7">
    <w:abstractNumId w:val="17"/>
  </w:num>
  <w:num w:numId="8">
    <w:abstractNumId w:val="32"/>
  </w:num>
  <w:num w:numId="9">
    <w:abstractNumId w:val="33"/>
  </w:num>
  <w:num w:numId="10">
    <w:abstractNumId w:val="31"/>
  </w:num>
  <w:num w:numId="11">
    <w:abstractNumId w:val="30"/>
  </w:num>
  <w:num w:numId="12">
    <w:abstractNumId w:val="10"/>
  </w:num>
  <w:num w:numId="13">
    <w:abstractNumId w:val="15"/>
  </w:num>
  <w:num w:numId="14">
    <w:abstractNumId w:val="21"/>
  </w:num>
  <w:num w:numId="15">
    <w:abstractNumId w:val="28"/>
  </w:num>
  <w:num w:numId="16">
    <w:abstractNumId w:val="9"/>
  </w:num>
  <w:num w:numId="17">
    <w:abstractNumId w:val="14"/>
  </w:num>
  <w:num w:numId="18">
    <w:abstractNumId w:val="25"/>
  </w:num>
  <w:num w:numId="19">
    <w:abstractNumId w:val="27"/>
  </w:num>
  <w:num w:numId="20">
    <w:abstractNumId w:val="22"/>
  </w:num>
  <w:num w:numId="21">
    <w:abstractNumId w:val="8"/>
  </w:num>
  <w:num w:numId="22">
    <w:abstractNumId w:val="24"/>
  </w:num>
  <w:num w:numId="23">
    <w:abstractNumId w:val="12"/>
  </w:num>
  <w:num w:numId="24">
    <w:abstractNumId w:val="26"/>
  </w:num>
  <w:num w:numId="25">
    <w:abstractNumId w:val="23"/>
  </w:num>
  <w:num w:numId="26">
    <w:abstractNumId w:val="7"/>
  </w:num>
  <w:num w:numId="27">
    <w:abstractNumId w:val="13"/>
  </w:num>
  <w:num w:numId="28">
    <w:abstractNumId w:val="20"/>
  </w:num>
  <w:num w:numId="29">
    <w:abstractNumId w:val="11"/>
  </w:num>
  <w:num w:numId="30">
    <w:abstractNumId w:val="16"/>
  </w:num>
  <w:num w:numId="3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768"/>
    <w:rsid w:val="00001B5C"/>
    <w:rsid w:val="00002C58"/>
    <w:rsid w:val="00002F1B"/>
    <w:rsid w:val="00005875"/>
    <w:rsid w:val="0000676D"/>
    <w:rsid w:val="00011601"/>
    <w:rsid w:val="000140EF"/>
    <w:rsid w:val="0001420D"/>
    <w:rsid w:val="000157BD"/>
    <w:rsid w:val="000164C1"/>
    <w:rsid w:val="00016DD0"/>
    <w:rsid w:val="00017FBA"/>
    <w:rsid w:val="00021756"/>
    <w:rsid w:val="00022592"/>
    <w:rsid w:val="00024ECF"/>
    <w:rsid w:val="000262A2"/>
    <w:rsid w:val="00030E6F"/>
    <w:rsid w:val="00031767"/>
    <w:rsid w:val="0003320A"/>
    <w:rsid w:val="00040BDE"/>
    <w:rsid w:val="00040C34"/>
    <w:rsid w:val="00043084"/>
    <w:rsid w:val="00046BB7"/>
    <w:rsid w:val="00047361"/>
    <w:rsid w:val="0005017A"/>
    <w:rsid w:val="00051C56"/>
    <w:rsid w:val="0005208A"/>
    <w:rsid w:val="00053226"/>
    <w:rsid w:val="000537DD"/>
    <w:rsid w:val="00053CA8"/>
    <w:rsid w:val="00056BF6"/>
    <w:rsid w:val="000579BC"/>
    <w:rsid w:val="00063F5D"/>
    <w:rsid w:val="000659FB"/>
    <w:rsid w:val="0006629C"/>
    <w:rsid w:val="00066886"/>
    <w:rsid w:val="0006713B"/>
    <w:rsid w:val="000708EB"/>
    <w:rsid w:val="00072032"/>
    <w:rsid w:val="000747E4"/>
    <w:rsid w:val="00075BE9"/>
    <w:rsid w:val="0007752B"/>
    <w:rsid w:val="00082499"/>
    <w:rsid w:val="000825E7"/>
    <w:rsid w:val="00082BF0"/>
    <w:rsid w:val="00083927"/>
    <w:rsid w:val="000843D4"/>
    <w:rsid w:val="00084780"/>
    <w:rsid w:val="0008715B"/>
    <w:rsid w:val="00090AB8"/>
    <w:rsid w:val="000918BC"/>
    <w:rsid w:val="00092F85"/>
    <w:rsid w:val="0009444B"/>
    <w:rsid w:val="0009464F"/>
    <w:rsid w:val="000958B1"/>
    <w:rsid w:val="00096CE4"/>
    <w:rsid w:val="000A0F65"/>
    <w:rsid w:val="000B284C"/>
    <w:rsid w:val="000B2979"/>
    <w:rsid w:val="000B3C09"/>
    <w:rsid w:val="000B5087"/>
    <w:rsid w:val="000B658B"/>
    <w:rsid w:val="000B720D"/>
    <w:rsid w:val="000C0DBB"/>
    <w:rsid w:val="000C133F"/>
    <w:rsid w:val="000C21EB"/>
    <w:rsid w:val="000C2711"/>
    <w:rsid w:val="000C340E"/>
    <w:rsid w:val="000C46DC"/>
    <w:rsid w:val="000D057D"/>
    <w:rsid w:val="000E0C77"/>
    <w:rsid w:val="000E278B"/>
    <w:rsid w:val="000E38A3"/>
    <w:rsid w:val="000E4C64"/>
    <w:rsid w:val="000F0434"/>
    <w:rsid w:val="000F0933"/>
    <w:rsid w:val="000F17B7"/>
    <w:rsid w:val="000F20FC"/>
    <w:rsid w:val="000F2981"/>
    <w:rsid w:val="000F602D"/>
    <w:rsid w:val="000F7DC2"/>
    <w:rsid w:val="00101035"/>
    <w:rsid w:val="00102440"/>
    <w:rsid w:val="0010321E"/>
    <w:rsid w:val="0010387D"/>
    <w:rsid w:val="001040F0"/>
    <w:rsid w:val="00104888"/>
    <w:rsid w:val="00106DFF"/>
    <w:rsid w:val="001107A7"/>
    <w:rsid w:val="00111F4F"/>
    <w:rsid w:val="001128BB"/>
    <w:rsid w:val="001147E1"/>
    <w:rsid w:val="00116A17"/>
    <w:rsid w:val="00116D51"/>
    <w:rsid w:val="0012033B"/>
    <w:rsid w:val="00122DC8"/>
    <w:rsid w:val="00134247"/>
    <w:rsid w:val="00134725"/>
    <w:rsid w:val="001349AE"/>
    <w:rsid w:val="0013521F"/>
    <w:rsid w:val="001355C7"/>
    <w:rsid w:val="00137CD1"/>
    <w:rsid w:val="00147485"/>
    <w:rsid w:val="00152B0B"/>
    <w:rsid w:val="00152C1F"/>
    <w:rsid w:val="00154F13"/>
    <w:rsid w:val="0016015F"/>
    <w:rsid w:val="00160C9F"/>
    <w:rsid w:val="0016229D"/>
    <w:rsid w:val="00162882"/>
    <w:rsid w:val="00167CD9"/>
    <w:rsid w:val="001706C5"/>
    <w:rsid w:val="00170BDD"/>
    <w:rsid w:val="00170C3C"/>
    <w:rsid w:val="001745B1"/>
    <w:rsid w:val="00175ADF"/>
    <w:rsid w:val="0017750F"/>
    <w:rsid w:val="001776B4"/>
    <w:rsid w:val="00177743"/>
    <w:rsid w:val="00183F30"/>
    <w:rsid w:val="00190BBC"/>
    <w:rsid w:val="00190EA8"/>
    <w:rsid w:val="00191CBE"/>
    <w:rsid w:val="001930B4"/>
    <w:rsid w:val="0019491D"/>
    <w:rsid w:val="00194D35"/>
    <w:rsid w:val="001958F8"/>
    <w:rsid w:val="001A0901"/>
    <w:rsid w:val="001A14AA"/>
    <w:rsid w:val="001A2DC1"/>
    <w:rsid w:val="001A37A5"/>
    <w:rsid w:val="001A435E"/>
    <w:rsid w:val="001A46A8"/>
    <w:rsid w:val="001A64A2"/>
    <w:rsid w:val="001A7426"/>
    <w:rsid w:val="001B1829"/>
    <w:rsid w:val="001B4927"/>
    <w:rsid w:val="001B4A08"/>
    <w:rsid w:val="001C03EE"/>
    <w:rsid w:val="001C040A"/>
    <w:rsid w:val="001C2D4F"/>
    <w:rsid w:val="001C37E0"/>
    <w:rsid w:val="001C4CB0"/>
    <w:rsid w:val="001C7320"/>
    <w:rsid w:val="001D2AAF"/>
    <w:rsid w:val="001D2B2E"/>
    <w:rsid w:val="001D31AE"/>
    <w:rsid w:val="001E0ADF"/>
    <w:rsid w:val="001E21B2"/>
    <w:rsid w:val="001E2C8E"/>
    <w:rsid w:val="001E5067"/>
    <w:rsid w:val="001E660F"/>
    <w:rsid w:val="001E69F6"/>
    <w:rsid w:val="001E6BF4"/>
    <w:rsid w:val="001E6F4F"/>
    <w:rsid w:val="001F1E26"/>
    <w:rsid w:val="001F25AA"/>
    <w:rsid w:val="001F35F6"/>
    <w:rsid w:val="001F4C56"/>
    <w:rsid w:val="001F5BC7"/>
    <w:rsid w:val="001F5F75"/>
    <w:rsid w:val="001F6633"/>
    <w:rsid w:val="001F6D77"/>
    <w:rsid w:val="001F72CD"/>
    <w:rsid w:val="00200615"/>
    <w:rsid w:val="00203B8E"/>
    <w:rsid w:val="00205E2B"/>
    <w:rsid w:val="002070A9"/>
    <w:rsid w:val="00214721"/>
    <w:rsid w:val="002150E4"/>
    <w:rsid w:val="00215CE0"/>
    <w:rsid w:val="00221F37"/>
    <w:rsid w:val="00222F32"/>
    <w:rsid w:val="00224138"/>
    <w:rsid w:val="00225E5D"/>
    <w:rsid w:val="00226821"/>
    <w:rsid w:val="00230C0E"/>
    <w:rsid w:val="002314C8"/>
    <w:rsid w:val="0023278D"/>
    <w:rsid w:val="00232C84"/>
    <w:rsid w:val="00233091"/>
    <w:rsid w:val="00235AD1"/>
    <w:rsid w:val="00235D92"/>
    <w:rsid w:val="002361DF"/>
    <w:rsid w:val="00236CC2"/>
    <w:rsid w:val="00237FB1"/>
    <w:rsid w:val="00240691"/>
    <w:rsid w:val="002437DC"/>
    <w:rsid w:val="002454EA"/>
    <w:rsid w:val="00247D13"/>
    <w:rsid w:val="00250054"/>
    <w:rsid w:val="00252F7D"/>
    <w:rsid w:val="002533B6"/>
    <w:rsid w:val="00253CD4"/>
    <w:rsid w:val="00254A68"/>
    <w:rsid w:val="00255A60"/>
    <w:rsid w:val="002567CF"/>
    <w:rsid w:val="00256EC9"/>
    <w:rsid w:val="002575A7"/>
    <w:rsid w:val="00261A61"/>
    <w:rsid w:val="00262A29"/>
    <w:rsid w:val="00267D4D"/>
    <w:rsid w:val="002707BF"/>
    <w:rsid w:val="00272D68"/>
    <w:rsid w:val="00275B0E"/>
    <w:rsid w:val="00276FAF"/>
    <w:rsid w:val="002803E7"/>
    <w:rsid w:val="00281C46"/>
    <w:rsid w:val="00282991"/>
    <w:rsid w:val="00284277"/>
    <w:rsid w:val="00284294"/>
    <w:rsid w:val="002845B1"/>
    <w:rsid w:val="00287073"/>
    <w:rsid w:val="00290609"/>
    <w:rsid w:val="00290995"/>
    <w:rsid w:val="002936DE"/>
    <w:rsid w:val="00293A08"/>
    <w:rsid w:val="00296163"/>
    <w:rsid w:val="0029665B"/>
    <w:rsid w:val="002A0D1B"/>
    <w:rsid w:val="002A2483"/>
    <w:rsid w:val="002A4042"/>
    <w:rsid w:val="002A5AF9"/>
    <w:rsid w:val="002B1300"/>
    <w:rsid w:val="002B1454"/>
    <w:rsid w:val="002B2668"/>
    <w:rsid w:val="002B5C72"/>
    <w:rsid w:val="002B712A"/>
    <w:rsid w:val="002B7F2F"/>
    <w:rsid w:val="002C1FDC"/>
    <w:rsid w:val="002C4AB0"/>
    <w:rsid w:val="002C4EC0"/>
    <w:rsid w:val="002C7ACF"/>
    <w:rsid w:val="002D252A"/>
    <w:rsid w:val="002D4F5D"/>
    <w:rsid w:val="002D587B"/>
    <w:rsid w:val="002D6F87"/>
    <w:rsid w:val="002D7211"/>
    <w:rsid w:val="002E10CB"/>
    <w:rsid w:val="002E408B"/>
    <w:rsid w:val="002E59F4"/>
    <w:rsid w:val="002F0104"/>
    <w:rsid w:val="002F1355"/>
    <w:rsid w:val="002F514F"/>
    <w:rsid w:val="002F7F93"/>
    <w:rsid w:val="00300D95"/>
    <w:rsid w:val="003020C7"/>
    <w:rsid w:val="00302A60"/>
    <w:rsid w:val="00303898"/>
    <w:rsid w:val="00303B5F"/>
    <w:rsid w:val="00304BC9"/>
    <w:rsid w:val="003123C6"/>
    <w:rsid w:val="0031778D"/>
    <w:rsid w:val="00317C04"/>
    <w:rsid w:val="003227FC"/>
    <w:rsid w:val="00322DD9"/>
    <w:rsid w:val="00326DF9"/>
    <w:rsid w:val="00331648"/>
    <w:rsid w:val="003316EA"/>
    <w:rsid w:val="0033248F"/>
    <w:rsid w:val="003330C3"/>
    <w:rsid w:val="00334D36"/>
    <w:rsid w:val="00341CC9"/>
    <w:rsid w:val="00342BA2"/>
    <w:rsid w:val="003439BC"/>
    <w:rsid w:val="00343EEE"/>
    <w:rsid w:val="0034444D"/>
    <w:rsid w:val="003455E3"/>
    <w:rsid w:val="00347FE4"/>
    <w:rsid w:val="003504E5"/>
    <w:rsid w:val="003513FB"/>
    <w:rsid w:val="0035209F"/>
    <w:rsid w:val="0035246C"/>
    <w:rsid w:val="0035548F"/>
    <w:rsid w:val="00355CA8"/>
    <w:rsid w:val="00356B04"/>
    <w:rsid w:val="00364291"/>
    <w:rsid w:val="00366663"/>
    <w:rsid w:val="00367109"/>
    <w:rsid w:val="00367E73"/>
    <w:rsid w:val="003700CA"/>
    <w:rsid w:val="00371D9B"/>
    <w:rsid w:val="0037252B"/>
    <w:rsid w:val="0037439B"/>
    <w:rsid w:val="003751D2"/>
    <w:rsid w:val="003778F7"/>
    <w:rsid w:val="0038268D"/>
    <w:rsid w:val="00384EBA"/>
    <w:rsid w:val="0038598F"/>
    <w:rsid w:val="003915ED"/>
    <w:rsid w:val="00394106"/>
    <w:rsid w:val="003A3768"/>
    <w:rsid w:val="003A3C88"/>
    <w:rsid w:val="003A43F4"/>
    <w:rsid w:val="003A4C32"/>
    <w:rsid w:val="003A5839"/>
    <w:rsid w:val="003B049B"/>
    <w:rsid w:val="003B0B10"/>
    <w:rsid w:val="003B1BA2"/>
    <w:rsid w:val="003B2F96"/>
    <w:rsid w:val="003B31AE"/>
    <w:rsid w:val="003B45FE"/>
    <w:rsid w:val="003B5C6E"/>
    <w:rsid w:val="003C0A4F"/>
    <w:rsid w:val="003C1033"/>
    <w:rsid w:val="003C2898"/>
    <w:rsid w:val="003C3038"/>
    <w:rsid w:val="003C3465"/>
    <w:rsid w:val="003C3C7A"/>
    <w:rsid w:val="003C6CBE"/>
    <w:rsid w:val="003C7514"/>
    <w:rsid w:val="003C79FE"/>
    <w:rsid w:val="003D1F53"/>
    <w:rsid w:val="003D3BBB"/>
    <w:rsid w:val="003E03AD"/>
    <w:rsid w:val="003E2EE2"/>
    <w:rsid w:val="003E76E9"/>
    <w:rsid w:val="003F0913"/>
    <w:rsid w:val="003F146A"/>
    <w:rsid w:val="003F4E3F"/>
    <w:rsid w:val="003F71B3"/>
    <w:rsid w:val="003F7BB4"/>
    <w:rsid w:val="003F7FAE"/>
    <w:rsid w:val="0040110E"/>
    <w:rsid w:val="004013CD"/>
    <w:rsid w:val="004022B7"/>
    <w:rsid w:val="0040396F"/>
    <w:rsid w:val="00404A63"/>
    <w:rsid w:val="0040590F"/>
    <w:rsid w:val="00405B9B"/>
    <w:rsid w:val="0041138F"/>
    <w:rsid w:val="00416BC0"/>
    <w:rsid w:val="0042318B"/>
    <w:rsid w:val="00427236"/>
    <w:rsid w:val="00427F1D"/>
    <w:rsid w:val="00430C13"/>
    <w:rsid w:val="00431180"/>
    <w:rsid w:val="00437679"/>
    <w:rsid w:val="004401FB"/>
    <w:rsid w:val="00440F1D"/>
    <w:rsid w:val="00442343"/>
    <w:rsid w:val="0044324C"/>
    <w:rsid w:val="004456BA"/>
    <w:rsid w:val="004538C6"/>
    <w:rsid w:val="00453D4F"/>
    <w:rsid w:val="00454761"/>
    <w:rsid w:val="004552C9"/>
    <w:rsid w:val="00455A79"/>
    <w:rsid w:val="004565F4"/>
    <w:rsid w:val="00460936"/>
    <w:rsid w:val="00462570"/>
    <w:rsid w:val="004646C8"/>
    <w:rsid w:val="00466623"/>
    <w:rsid w:val="00466BD3"/>
    <w:rsid w:val="00467B39"/>
    <w:rsid w:val="00472901"/>
    <w:rsid w:val="004742BD"/>
    <w:rsid w:val="00475E40"/>
    <w:rsid w:val="0047674E"/>
    <w:rsid w:val="00477C25"/>
    <w:rsid w:val="004803A8"/>
    <w:rsid w:val="004804F4"/>
    <w:rsid w:val="004827D0"/>
    <w:rsid w:val="0048347F"/>
    <w:rsid w:val="004843B9"/>
    <w:rsid w:val="004846FD"/>
    <w:rsid w:val="00491B26"/>
    <w:rsid w:val="0049268D"/>
    <w:rsid w:val="004929A2"/>
    <w:rsid w:val="0049746E"/>
    <w:rsid w:val="00497B2F"/>
    <w:rsid w:val="00497EE0"/>
    <w:rsid w:val="004A1663"/>
    <w:rsid w:val="004A1CB0"/>
    <w:rsid w:val="004A67B4"/>
    <w:rsid w:val="004A6FF0"/>
    <w:rsid w:val="004B4D77"/>
    <w:rsid w:val="004B71DC"/>
    <w:rsid w:val="004C6027"/>
    <w:rsid w:val="004C69EC"/>
    <w:rsid w:val="004D048D"/>
    <w:rsid w:val="004D67FB"/>
    <w:rsid w:val="004E0552"/>
    <w:rsid w:val="004E0835"/>
    <w:rsid w:val="004E1907"/>
    <w:rsid w:val="004E68F3"/>
    <w:rsid w:val="004F1083"/>
    <w:rsid w:val="004F6415"/>
    <w:rsid w:val="004F7872"/>
    <w:rsid w:val="00501AE7"/>
    <w:rsid w:val="005021C2"/>
    <w:rsid w:val="00503707"/>
    <w:rsid w:val="0050557F"/>
    <w:rsid w:val="00506189"/>
    <w:rsid w:val="00513516"/>
    <w:rsid w:val="0051546A"/>
    <w:rsid w:val="00516531"/>
    <w:rsid w:val="005203B8"/>
    <w:rsid w:val="00523DF5"/>
    <w:rsid w:val="005243CE"/>
    <w:rsid w:val="005244E2"/>
    <w:rsid w:val="0052459B"/>
    <w:rsid w:val="005246B9"/>
    <w:rsid w:val="00531727"/>
    <w:rsid w:val="005329F4"/>
    <w:rsid w:val="00532BB3"/>
    <w:rsid w:val="00533724"/>
    <w:rsid w:val="005369BB"/>
    <w:rsid w:val="00536B70"/>
    <w:rsid w:val="00536BAA"/>
    <w:rsid w:val="0053744B"/>
    <w:rsid w:val="00540AB6"/>
    <w:rsid w:val="00541404"/>
    <w:rsid w:val="0054214E"/>
    <w:rsid w:val="00542B21"/>
    <w:rsid w:val="00542CEE"/>
    <w:rsid w:val="00543894"/>
    <w:rsid w:val="00544B7C"/>
    <w:rsid w:val="005451EB"/>
    <w:rsid w:val="00545907"/>
    <w:rsid w:val="00545A33"/>
    <w:rsid w:val="00552981"/>
    <w:rsid w:val="005555C2"/>
    <w:rsid w:val="0055609D"/>
    <w:rsid w:val="00556E85"/>
    <w:rsid w:val="005576AA"/>
    <w:rsid w:val="005634AB"/>
    <w:rsid w:val="0056358C"/>
    <w:rsid w:val="0056445F"/>
    <w:rsid w:val="00565763"/>
    <w:rsid w:val="00567C70"/>
    <w:rsid w:val="00570963"/>
    <w:rsid w:val="005715A5"/>
    <w:rsid w:val="005717C4"/>
    <w:rsid w:val="0057244E"/>
    <w:rsid w:val="00573135"/>
    <w:rsid w:val="00573EAF"/>
    <w:rsid w:val="0057479C"/>
    <w:rsid w:val="00577CE4"/>
    <w:rsid w:val="00580A44"/>
    <w:rsid w:val="00582127"/>
    <w:rsid w:val="00582FB0"/>
    <w:rsid w:val="00583057"/>
    <w:rsid w:val="00584CD9"/>
    <w:rsid w:val="00586591"/>
    <w:rsid w:val="00587D8F"/>
    <w:rsid w:val="005939F5"/>
    <w:rsid w:val="005957D5"/>
    <w:rsid w:val="0059635B"/>
    <w:rsid w:val="00596FBB"/>
    <w:rsid w:val="005A0908"/>
    <w:rsid w:val="005A5AE5"/>
    <w:rsid w:val="005A66F9"/>
    <w:rsid w:val="005B1151"/>
    <w:rsid w:val="005B220D"/>
    <w:rsid w:val="005B2F99"/>
    <w:rsid w:val="005B49DE"/>
    <w:rsid w:val="005B7E3C"/>
    <w:rsid w:val="005B7EC8"/>
    <w:rsid w:val="005C1763"/>
    <w:rsid w:val="005C1808"/>
    <w:rsid w:val="005C2596"/>
    <w:rsid w:val="005C25A2"/>
    <w:rsid w:val="005C3F32"/>
    <w:rsid w:val="005C4834"/>
    <w:rsid w:val="005C49B2"/>
    <w:rsid w:val="005C6888"/>
    <w:rsid w:val="005C6E54"/>
    <w:rsid w:val="005C74C8"/>
    <w:rsid w:val="005D3123"/>
    <w:rsid w:val="005D41D8"/>
    <w:rsid w:val="005D4A23"/>
    <w:rsid w:val="005D61AA"/>
    <w:rsid w:val="005D6911"/>
    <w:rsid w:val="005E38D2"/>
    <w:rsid w:val="005E3FD0"/>
    <w:rsid w:val="005E55B1"/>
    <w:rsid w:val="005E60BA"/>
    <w:rsid w:val="005E630D"/>
    <w:rsid w:val="005E767B"/>
    <w:rsid w:val="005E7C92"/>
    <w:rsid w:val="005F1D58"/>
    <w:rsid w:val="005F2F93"/>
    <w:rsid w:val="005F5C26"/>
    <w:rsid w:val="00600545"/>
    <w:rsid w:val="00602FE5"/>
    <w:rsid w:val="0060361C"/>
    <w:rsid w:val="00604B17"/>
    <w:rsid w:val="00605336"/>
    <w:rsid w:val="006053B1"/>
    <w:rsid w:val="00607E6F"/>
    <w:rsid w:val="006109BF"/>
    <w:rsid w:val="00610DEA"/>
    <w:rsid w:val="00611A67"/>
    <w:rsid w:val="0061355B"/>
    <w:rsid w:val="00613A8F"/>
    <w:rsid w:val="00626819"/>
    <w:rsid w:val="00627389"/>
    <w:rsid w:val="006301C1"/>
    <w:rsid w:val="00630E79"/>
    <w:rsid w:val="00631D18"/>
    <w:rsid w:val="0063256D"/>
    <w:rsid w:val="00640982"/>
    <w:rsid w:val="006423FA"/>
    <w:rsid w:val="00642D70"/>
    <w:rsid w:val="00643FD2"/>
    <w:rsid w:val="00644188"/>
    <w:rsid w:val="00644F53"/>
    <w:rsid w:val="006515C5"/>
    <w:rsid w:val="00653AB7"/>
    <w:rsid w:val="00654EBD"/>
    <w:rsid w:val="00656C72"/>
    <w:rsid w:val="00657364"/>
    <w:rsid w:val="00660898"/>
    <w:rsid w:val="006611CC"/>
    <w:rsid w:val="006638CC"/>
    <w:rsid w:val="0066519B"/>
    <w:rsid w:val="006652DB"/>
    <w:rsid w:val="00667378"/>
    <w:rsid w:val="00673097"/>
    <w:rsid w:val="006831FA"/>
    <w:rsid w:val="00683917"/>
    <w:rsid w:val="0069060C"/>
    <w:rsid w:val="006922A7"/>
    <w:rsid w:val="0069263F"/>
    <w:rsid w:val="0069436C"/>
    <w:rsid w:val="006A0D2C"/>
    <w:rsid w:val="006A0D5D"/>
    <w:rsid w:val="006A21D4"/>
    <w:rsid w:val="006A3FE8"/>
    <w:rsid w:val="006A49DE"/>
    <w:rsid w:val="006A64EC"/>
    <w:rsid w:val="006B04A4"/>
    <w:rsid w:val="006B0EA7"/>
    <w:rsid w:val="006B3EBD"/>
    <w:rsid w:val="006B4700"/>
    <w:rsid w:val="006B4913"/>
    <w:rsid w:val="006B6CB9"/>
    <w:rsid w:val="006B740F"/>
    <w:rsid w:val="006C14FE"/>
    <w:rsid w:val="006C22F4"/>
    <w:rsid w:val="006C430C"/>
    <w:rsid w:val="006C7A11"/>
    <w:rsid w:val="006C7F03"/>
    <w:rsid w:val="006C7F8D"/>
    <w:rsid w:val="006D4546"/>
    <w:rsid w:val="006D5373"/>
    <w:rsid w:val="006E1B10"/>
    <w:rsid w:val="006E326A"/>
    <w:rsid w:val="006E49B9"/>
    <w:rsid w:val="006E728B"/>
    <w:rsid w:val="006E7D21"/>
    <w:rsid w:val="006F04F7"/>
    <w:rsid w:val="006F10C3"/>
    <w:rsid w:val="006F2DAE"/>
    <w:rsid w:val="006F33AE"/>
    <w:rsid w:val="006F3B9A"/>
    <w:rsid w:val="006F40E6"/>
    <w:rsid w:val="006F4848"/>
    <w:rsid w:val="006F54D1"/>
    <w:rsid w:val="00701EC5"/>
    <w:rsid w:val="00702AA1"/>
    <w:rsid w:val="00702AE9"/>
    <w:rsid w:val="00703421"/>
    <w:rsid w:val="00705822"/>
    <w:rsid w:val="00712675"/>
    <w:rsid w:val="00712A82"/>
    <w:rsid w:val="007134D0"/>
    <w:rsid w:val="00714B04"/>
    <w:rsid w:val="00720CAC"/>
    <w:rsid w:val="00724742"/>
    <w:rsid w:val="00724DC7"/>
    <w:rsid w:val="00725E5E"/>
    <w:rsid w:val="00725FD8"/>
    <w:rsid w:val="00726C22"/>
    <w:rsid w:val="0072711C"/>
    <w:rsid w:val="0073091B"/>
    <w:rsid w:val="007312E8"/>
    <w:rsid w:val="00732768"/>
    <w:rsid w:val="00733DB6"/>
    <w:rsid w:val="00734470"/>
    <w:rsid w:val="00735091"/>
    <w:rsid w:val="00743B37"/>
    <w:rsid w:val="00744498"/>
    <w:rsid w:val="00747E4F"/>
    <w:rsid w:val="007502B5"/>
    <w:rsid w:val="0075306A"/>
    <w:rsid w:val="0075653C"/>
    <w:rsid w:val="00756AFE"/>
    <w:rsid w:val="00757F2D"/>
    <w:rsid w:val="007603B6"/>
    <w:rsid w:val="00763085"/>
    <w:rsid w:val="007646AC"/>
    <w:rsid w:val="00766CDE"/>
    <w:rsid w:val="00770B5B"/>
    <w:rsid w:val="00776A8C"/>
    <w:rsid w:val="00776B42"/>
    <w:rsid w:val="00780FF3"/>
    <w:rsid w:val="00781043"/>
    <w:rsid w:val="00782464"/>
    <w:rsid w:val="00783278"/>
    <w:rsid w:val="00790F83"/>
    <w:rsid w:val="0079123B"/>
    <w:rsid w:val="00792501"/>
    <w:rsid w:val="00792D91"/>
    <w:rsid w:val="00795DD7"/>
    <w:rsid w:val="0079607D"/>
    <w:rsid w:val="00796389"/>
    <w:rsid w:val="00797247"/>
    <w:rsid w:val="00797727"/>
    <w:rsid w:val="007A063B"/>
    <w:rsid w:val="007A295F"/>
    <w:rsid w:val="007A2B76"/>
    <w:rsid w:val="007A32D8"/>
    <w:rsid w:val="007A3938"/>
    <w:rsid w:val="007A7D5E"/>
    <w:rsid w:val="007B06D9"/>
    <w:rsid w:val="007B19E6"/>
    <w:rsid w:val="007B280F"/>
    <w:rsid w:val="007B4548"/>
    <w:rsid w:val="007B79F4"/>
    <w:rsid w:val="007C01A9"/>
    <w:rsid w:val="007C0307"/>
    <w:rsid w:val="007C2E1B"/>
    <w:rsid w:val="007C38BB"/>
    <w:rsid w:val="007C3F86"/>
    <w:rsid w:val="007C6BA7"/>
    <w:rsid w:val="007C7BDA"/>
    <w:rsid w:val="007D1945"/>
    <w:rsid w:val="007D1CC2"/>
    <w:rsid w:val="007D3511"/>
    <w:rsid w:val="007D3944"/>
    <w:rsid w:val="007D7147"/>
    <w:rsid w:val="007D7228"/>
    <w:rsid w:val="007E0F98"/>
    <w:rsid w:val="007E16FD"/>
    <w:rsid w:val="007E1AE9"/>
    <w:rsid w:val="007E2968"/>
    <w:rsid w:val="007E31C6"/>
    <w:rsid w:val="007E38AF"/>
    <w:rsid w:val="007E5055"/>
    <w:rsid w:val="007F257E"/>
    <w:rsid w:val="007F328D"/>
    <w:rsid w:val="007F6817"/>
    <w:rsid w:val="007F6FFE"/>
    <w:rsid w:val="008017F0"/>
    <w:rsid w:val="0080191F"/>
    <w:rsid w:val="00801D9A"/>
    <w:rsid w:val="00802524"/>
    <w:rsid w:val="0080699E"/>
    <w:rsid w:val="00810CB9"/>
    <w:rsid w:val="00810E6E"/>
    <w:rsid w:val="00811963"/>
    <w:rsid w:val="008134E4"/>
    <w:rsid w:val="00813B74"/>
    <w:rsid w:val="0081463E"/>
    <w:rsid w:val="0081706B"/>
    <w:rsid w:val="0081711B"/>
    <w:rsid w:val="00817269"/>
    <w:rsid w:val="0082166D"/>
    <w:rsid w:val="00823FBD"/>
    <w:rsid w:val="0082796B"/>
    <w:rsid w:val="0083268F"/>
    <w:rsid w:val="00841256"/>
    <w:rsid w:val="00841386"/>
    <w:rsid w:val="00843023"/>
    <w:rsid w:val="0084382E"/>
    <w:rsid w:val="00845087"/>
    <w:rsid w:val="008458E6"/>
    <w:rsid w:val="008500A1"/>
    <w:rsid w:val="008515A5"/>
    <w:rsid w:val="00853C95"/>
    <w:rsid w:val="008540DA"/>
    <w:rsid w:val="00854CEE"/>
    <w:rsid w:val="00855694"/>
    <w:rsid w:val="0085605E"/>
    <w:rsid w:val="00857FC9"/>
    <w:rsid w:val="008655B6"/>
    <w:rsid w:val="00871733"/>
    <w:rsid w:val="00874226"/>
    <w:rsid w:val="00877C36"/>
    <w:rsid w:val="0088017F"/>
    <w:rsid w:val="008821CD"/>
    <w:rsid w:val="00885B7D"/>
    <w:rsid w:val="00886CED"/>
    <w:rsid w:val="008915A5"/>
    <w:rsid w:val="008929FC"/>
    <w:rsid w:val="00895491"/>
    <w:rsid w:val="008964EE"/>
    <w:rsid w:val="008977D5"/>
    <w:rsid w:val="008A05E1"/>
    <w:rsid w:val="008A320F"/>
    <w:rsid w:val="008A550D"/>
    <w:rsid w:val="008A5B26"/>
    <w:rsid w:val="008B2B88"/>
    <w:rsid w:val="008C3355"/>
    <w:rsid w:val="008C43DF"/>
    <w:rsid w:val="008C50AE"/>
    <w:rsid w:val="008C5712"/>
    <w:rsid w:val="008C5B1F"/>
    <w:rsid w:val="008D0BBE"/>
    <w:rsid w:val="008D527C"/>
    <w:rsid w:val="008D5F1B"/>
    <w:rsid w:val="008E3A2D"/>
    <w:rsid w:val="008E3C26"/>
    <w:rsid w:val="008E47A2"/>
    <w:rsid w:val="008F0085"/>
    <w:rsid w:val="008F0440"/>
    <w:rsid w:val="008F10FD"/>
    <w:rsid w:val="008F26DA"/>
    <w:rsid w:val="008F3585"/>
    <w:rsid w:val="008F52F9"/>
    <w:rsid w:val="008F63BA"/>
    <w:rsid w:val="008F6B29"/>
    <w:rsid w:val="0090474A"/>
    <w:rsid w:val="009047B3"/>
    <w:rsid w:val="00907EF2"/>
    <w:rsid w:val="00910841"/>
    <w:rsid w:val="009114DB"/>
    <w:rsid w:val="009138EA"/>
    <w:rsid w:val="00913C1B"/>
    <w:rsid w:val="00915F44"/>
    <w:rsid w:val="009160FC"/>
    <w:rsid w:val="009172B9"/>
    <w:rsid w:val="00917D94"/>
    <w:rsid w:val="0092025A"/>
    <w:rsid w:val="00922C69"/>
    <w:rsid w:val="00923ACC"/>
    <w:rsid w:val="0092699D"/>
    <w:rsid w:val="00926B61"/>
    <w:rsid w:val="009312C0"/>
    <w:rsid w:val="00931FB0"/>
    <w:rsid w:val="0093683A"/>
    <w:rsid w:val="00937359"/>
    <w:rsid w:val="009405C7"/>
    <w:rsid w:val="00941114"/>
    <w:rsid w:val="00943554"/>
    <w:rsid w:val="009465D3"/>
    <w:rsid w:val="00950E56"/>
    <w:rsid w:val="00952842"/>
    <w:rsid w:val="00953C87"/>
    <w:rsid w:val="00954A2F"/>
    <w:rsid w:val="0095566C"/>
    <w:rsid w:val="00956C5D"/>
    <w:rsid w:val="009619A1"/>
    <w:rsid w:val="00962C6F"/>
    <w:rsid w:val="00963C43"/>
    <w:rsid w:val="00964B87"/>
    <w:rsid w:val="009666CF"/>
    <w:rsid w:val="00972AF5"/>
    <w:rsid w:val="00975BB5"/>
    <w:rsid w:val="0097671D"/>
    <w:rsid w:val="00981384"/>
    <w:rsid w:val="00981A37"/>
    <w:rsid w:val="00990A58"/>
    <w:rsid w:val="00993811"/>
    <w:rsid w:val="00994888"/>
    <w:rsid w:val="00996129"/>
    <w:rsid w:val="00996696"/>
    <w:rsid w:val="009979A6"/>
    <w:rsid w:val="009A31C6"/>
    <w:rsid w:val="009A3265"/>
    <w:rsid w:val="009A4D23"/>
    <w:rsid w:val="009A63BE"/>
    <w:rsid w:val="009B2910"/>
    <w:rsid w:val="009B34C2"/>
    <w:rsid w:val="009B3E0C"/>
    <w:rsid w:val="009B4F95"/>
    <w:rsid w:val="009B5CCD"/>
    <w:rsid w:val="009C1D8D"/>
    <w:rsid w:val="009C28FC"/>
    <w:rsid w:val="009C2C8F"/>
    <w:rsid w:val="009C792B"/>
    <w:rsid w:val="009D3309"/>
    <w:rsid w:val="009D4BEF"/>
    <w:rsid w:val="009D5AB7"/>
    <w:rsid w:val="009D720C"/>
    <w:rsid w:val="009E40EF"/>
    <w:rsid w:val="009F1F13"/>
    <w:rsid w:val="009F29C4"/>
    <w:rsid w:val="009F7482"/>
    <w:rsid w:val="00A0048B"/>
    <w:rsid w:val="00A02A2D"/>
    <w:rsid w:val="00A046D9"/>
    <w:rsid w:val="00A12075"/>
    <w:rsid w:val="00A153E5"/>
    <w:rsid w:val="00A17715"/>
    <w:rsid w:val="00A21FBF"/>
    <w:rsid w:val="00A23682"/>
    <w:rsid w:val="00A357D8"/>
    <w:rsid w:val="00A37AE0"/>
    <w:rsid w:val="00A413C3"/>
    <w:rsid w:val="00A42259"/>
    <w:rsid w:val="00A42F43"/>
    <w:rsid w:val="00A5387B"/>
    <w:rsid w:val="00A5660E"/>
    <w:rsid w:val="00A57E7B"/>
    <w:rsid w:val="00A61329"/>
    <w:rsid w:val="00A65EFE"/>
    <w:rsid w:val="00A66640"/>
    <w:rsid w:val="00A70EBF"/>
    <w:rsid w:val="00A71E74"/>
    <w:rsid w:val="00A7321C"/>
    <w:rsid w:val="00A73742"/>
    <w:rsid w:val="00A74221"/>
    <w:rsid w:val="00A747C6"/>
    <w:rsid w:val="00A75036"/>
    <w:rsid w:val="00A77F9B"/>
    <w:rsid w:val="00A85D92"/>
    <w:rsid w:val="00A8658E"/>
    <w:rsid w:val="00A8728E"/>
    <w:rsid w:val="00A9327F"/>
    <w:rsid w:val="00AA3124"/>
    <w:rsid w:val="00AA3162"/>
    <w:rsid w:val="00AA6930"/>
    <w:rsid w:val="00AB4D11"/>
    <w:rsid w:val="00AB5479"/>
    <w:rsid w:val="00AB7183"/>
    <w:rsid w:val="00AC3085"/>
    <w:rsid w:val="00AC632C"/>
    <w:rsid w:val="00AC71FD"/>
    <w:rsid w:val="00AC76B4"/>
    <w:rsid w:val="00AD0650"/>
    <w:rsid w:val="00AD1CE3"/>
    <w:rsid w:val="00AD20E9"/>
    <w:rsid w:val="00AD2B16"/>
    <w:rsid w:val="00AD3E6B"/>
    <w:rsid w:val="00AD62F8"/>
    <w:rsid w:val="00AE0621"/>
    <w:rsid w:val="00AE1707"/>
    <w:rsid w:val="00AE263E"/>
    <w:rsid w:val="00AE2D0E"/>
    <w:rsid w:val="00AE3319"/>
    <w:rsid w:val="00AE4830"/>
    <w:rsid w:val="00AE4A69"/>
    <w:rsid w:val="00AE51DC"/>
    <w:rsid w:val="00AE6FB5"/>
    <w:rsid w:val="00AF0E2E"/>
    <w:rsid w:val="00AF12F8"/>
    <w:rsid w:val="00AF2E86"/>
    <w:rsid w:val="00AF5042"/>
    <w:rsid w:val="00B01DBB"/>
    <w:rsid w:val="00B03E95"/>
    <w:rsid w:val="00B068B0"/>
    <w:rsid w:val="00B06B3A"/>
    <w:rsid w:val="00B06E6F"/>
    <w:rsid w:val="00B07796"/>
    <w:rsid w:val="00B11466"/>
    <w:rsid w:val="00B1340D"/>
    <w:rsid w:val="00B13AC3"/>
    <w:rsid w:val="00B14574"/>
    <w:rsid w:val="00B15B24"/>
    <w:rsid w:val="00B16F66"/>
    <w:rsid w:val="00B20F21"/>
    <w:rsid w:val="00B22FBB"/>
    <w:rsid w:val="00B320C7"/>
    <w:rsid w:val="00B32F36"/>
    <w:rsid w:val="00B344D2"/>
    <w:rsid w:val="00B37F82"/>
    <w:rsid w:val="00B404F9"/>
    <w:rsid w:val="00B458AA"/>
    <w:rsid w:val="00B46819"/>
    <w:rsid w:val="00B53360"/>
    <w:rsid w:val="00B61815"/>
    <w:rsid w:val="00B6204E"/>
    <w:rsid w:val="00B621A9"/>
    <w:rsid w:val="00B65F38"/>
    <w:rsid w:val="00B66C28"/>
    <w:rsid w:val="00B67E61"/>
    <w:rsid w:val="00B71314"/>
    <w:rsid w:val="00B7278B"/>
    <w:rsid w:val="00B732F2"/>
    <w:rsid w:val="00B76E0D"/>
    <w:rsid w:val="00B817CE"/>
    <w:rsid w:val="00B845DD"/>
    <w:rsid w:val="00B86399"/>
    <w:rsid w:val="00B869F5"/>
    <w:rsid w:val="00B86DEA"/>
    <w:rsid w:val="00B91C48"/>
    <w:rsid w:val="00B943A7"/>
    <w:rsid w:val="00B956A5"/>
    <w:rsid w:val="00B9692B"/>
    <w:rsid w:val="00BA1800"/>
    <w:rsid w:val="00BA3572"/>
    <w:rsid w:val="00BA43BF"/>
    <w:rsid w:val="00BA4C31"/>
    <w:rsid w:val="00BA5AD0"/>
    <w:rsid w:val="00BA6FB4"/>
    <w:rsid w:val="00BB2105"/>
    <w:rsid w:val="00BB2941"/>
    <w:rsid w:val="00BB337A"/>
    <w:rsid w:val="00BB44C9"/>
    <w:rsid w:val="00BB51AD"/>
    <w:rsid w:val="00BB5B51"/>
    <w:rsid w:val="00BB7A57"/>
    <w:rsid w:val="00BC14E9"/>
    <w:rsid w:val="00BC5C10"/>
    <w:rsid w:val="00BC5F1D"/>
    <w:rsid w:val="00BC6C5D"/>
    <w:rsid w:val="00BD2E37"/>
    <w:rsid w:val="00BD3D45"/>
    <w:rsid w:val="00BD63AA"/>
    <w:rsid w:val="00BE1650"/>
    <w:rsid w:val="00BE30A3"/>
    <w:rsid w:val="00BE5A4E"/>
    <w:rsid w:val="00BE64C4"/>
    <w:rsid w:val="00BF038B"/>
    <w:rsid w:val="00BF109E"/>
    <w:rsid w:val="00BF5254"/>
    <w:rsid w:val="00C0103E"/>
    <w:rsid w:val="00C0152E"/>
    <w:rsid w:val="00C01A7A"/>
    <w:rsid w:val="00C01FD7"/>
    <w:rsid w:val="00C03BDE"/>
    <w:rsid w:val="00C04304"/>
    <w:rsid w:val="00C05682"/>
    <w:rsid w:val="00C0617E"/>
    <w:rsid w:val="00C10FB0"/>
    <w:rsid w:val="00C11002"/>
    <w:rsid w:val="00C1125E"/>
    <w:rsid w:val="00C13015"/>
    <w:rsid w:val="00C13206"/>
    <w:rsid w:val="00C14A7D"/>
    <w:rsid w:val="00C15B81"/>
    <w:rsid w:val="00C17267"/>
    <w:rsid w:val="00C2015C"/>
    <w:rsid w:val="00C20FAC"/>
    <w:rsid w:val="00C2137E"/>
    <w:rsid w:val="00C21718"/>
    <w:rsid w:val="00C21766"/>
    <w:rsid w:val="00C24621"/>
    <w:rsid w:val="00C25A7D"/>
    <w:rsid w:val="00C26DC5"/>
    <w:rsid w:val="00C314CC"/>
    <w:rsid w:val="00C35516"/>
    <w:rsid w:val="00C35B1B"/>
    <w:rsid w:val="00C3601B"/>
    <w:rsid w:val="00C36D41"/>
    <w:rsid w:val="00C42822"/>
    <w:rsid w:val="00C446D8"/>
    <w:rsid w:val="00C45A53"/>
    <w:rsid w:val="00C46F85"/>
    <w:rsid w:val="00C46F96"/>
    <w:rsid w:val="00C47327"/>
    <w:rsid w:val="00C50B63"/>
    <w:rsid w:val="00C5264B"/>
    <w:rsid w:val="00C52941"/>
    <w:rsid w:val="00C55965"/>
    <w:rsid w:val="00C57A79"/>
    <w:rsid w:val="00C57CC3"/>
    <w:rsid w:val="00C66EDD"/>
    <w:rsid w:val="00C67F06"/>
    <w:rsid w:val="00C70BD4"/>
    <w:rsid w:val="00C71CC6"/>
    <w:rsid w:val="00C71F35"/>
    <w:rsid w:val="00C7305E"/>
    <w:rsid w:val="00C7664C"/>
    <w:rsid w:val="00C808ED"/>
    <w:rsid w:val="00C83957"/>
    <w:rsid w:val="00C85B73"/>
    <w:rsid w:val="00C87D46"/>
    <w:rsid w:val="00C915D3"/>
    <w:rsid w:val="00C92276"/>
    <w:rsid w:val="00C939E5"/>
    <w:rsid w:val="00C946CD"/>
    <w:rsid w:val="00CA006D"/>
    <w:rsid w:val="00CA119F"/>
    <w:rsid w:val="00CA25B7"/>
    <w:rsid w:val="00CA7054"/>
    <w:rsid w:val="00CB2248"/>
    <w:rsid w:val="00CB5E4D"/>
    <w:rsid w:val="00CC1AB3"/>
    <w:rsid w:val="00CC1F1A"/>
    <w:rsid w:val="00CC47CB"/>
    <w:rsid w:val="00CC6B32"/>
    <w:rsid w:val="00CC6FB7"/>
    <w:rsid w:val="00CD0AE0"/>
    <w:rsid w:val="00CD3CBF"/>
    <w:rsid w:val="00CD478A"/>
    <w:rsid w:val="00CD61A6"/>
    <w:rsid w:val="00CD7E01"/>
    <w:rsid w:val="00CE0CB5"/>
    <w:rsid w:val="00CE43E2"/>
    <w:rsid w:val="00CE517A"/>
    <w:rsid w:val="00CE61B5"/>
    <w:rsid w:val="00CE63C4"/>
    <w:rsid w:val="00CE7C21"/>
    <w:rsid w:val="00CF13FB"/>
    <w:rsid w:val="00CF35DA"/>
    <w:rsid w:val="00CF50BB"/>
    <w:rsid w:val="00CF51CE"/>
    <w:rsid w:val="00CF6E6D"/>
    <w:rsid w:val="00CF7762"/>
    <w:rsid w:val="00CF7A9D"/>
    <w:rsid w:val="00D01393"/>
    <w:rsid w:val="00D01F12"/>
    <w:rsid w:val="00D02EDC"/>
    <w:rsid w:val="00D04756"/>
    <w:rsid w:val="00D048D7"/>
    <w:rsid w:val="00D0715E"/>
    <w:rsid w:val="00D10A4B"/>
    <w:rsid w:val="00D11043"/>
    <w:rsid w:val="00D14C47"/>
    <w:rsid w:val="00D14F20"/>
    <w:rsid w:val="00D158D6"/>
    <w:rsid w:val="00D16183"/>
    <w:rsid w:val="00D2043C"/>
    <w:rsid w:val="00D210B6"/>
    <w:rsid w:val="00D2209E"/>
    <w:rsid w:val="00D22F98"/>
    <w:rsid w:val="00D230DE"/>
    <w:rsid w:val="00D23A58"/>
    <w:rsid w:val="00D24D72"/>
    <w:rsid w:val="00D37516"/>
    <w:rsid w:val="00D375E8"/>
    <w:rsid w:val="00D40EAB"/>
    <w:rsid w:val="00D41C39"/>
    <w:rsid w:val="00D4253A"/>
    <w:rsid w:val="00D42EC8"/>
    <w:rsid w:val="00D44A9D"/>
    <w:rsid w:val="00D45BD9"/>
    <w:rsid w:val="00D47089"/>
    <w:rsid w:val="00D47FAA"/>
    <w:rsid w:val="00D5061A"/>
    <w:rsid w:val="00D51C3B"/>
    <w:rsid w:val="00D5474A"/>
    <w:rsid w:val="00D56B6C"/>
    <w:rsid w:val="00D56BA5"/>
    <w:rsid w:val="00D56EA7"/>
    <w:rsid w:val="00D60F4E"/>
    <w:rsid w:val="00D62E3F"/>
    <w:rsid w:val="00D67852"/>
    <w:rsid w:val="00D702AB"/>
    <w:rsid w:val="00D70456"/>
    <w:rsid w:val="00D71BEE"/>
    <w:rsid w:val="00D72869"/>
    <w:rsid w:val="00D7365E"/>
    <w:rsid w:val="00D818E6"/>
    <w:rsid w:val="00D81BBE"/>
    <w:rsid w:val="00D831F5"/>
    <w:rsid w:val="00D862AA"/>
    <w:rsid w:val="00D92D96"/>
    <w:rsid w:val="00D97CBB"/>
    <w:rsid w:val="00D97FD5"/>
    <w:rsid w:val="00DA18D2"/>
    <w:rsid w:val="00DA1A8C"/>
    <w:rsid w:val="00DA36C6"/>
    <w:rsid w:val="00DA4A46"/>
    <w:rsid w:val="00DA66D7"/>
    <w:rsid w:val="00DA684C"/>
    <w:rsid w:val="00DB26F8"/>
    <w:rsid w:val="00DB35D7"/>
    <w:rsid w:val="00DB4367"/>
    <w:rsid w:val="00DB64F1"/>
    <w:rsid w:val="00DB73CE"/>
    <w:rsid w:val="00DC2E02"/>
    <w:rsid w:val="00DC440F"/>
    <w:rsid w:val="00DC4B71"/>
    <w:rsid w:val="00DC7A35"/>
    <w:rsid w:val="00DC7E15"/>
    <w:rsid w:val="00DD0F42"/>
    <w:rsid w:val="00DD5223"/>
    <w:rsid w:val="00DD79D4"/>
    <w:rsid w:val="00DE28A4"/>
    <w:rsid w:val="00DE67C3"/>
    <w:rsid w:val="00DE6AAC"/>
    <w:rsid w:val="00DE6C6C"/>
    <w:rsid w:val="00DF139D"/>
    <w:rsid w:val="00DF1402"/>
    <w:rsid w:val="00DF4396"/>
    <w:rsid w:val="00DF512A"/>
    <w:rsid w:val="00E01EA7"/>
    <w:rsid w:val="00E03794"/>
    <w:rsid w:val="00E03F9F"/>
    <w:rsid w:val="00E0477F"/>
    <w:rsid w:val="00E0570A"/>
    <w:rsid w:val="00E06259"/>
    <w:rsid w:val="00E076D6"/>
    <w:rsid w:val="00E10DF3"/>
    <w:rsid w:val="00E14F30"/>
    <w:rsid w:val="00E15AC8"/>
    <w:rsid w:val="00E16906"/>
    <w:rsid w:val="00E23747"/>
    <w:rsid w:val="00E2418D"/>
    <w:rsid w:val="00E26294"/>
    <w:rsid w:val="00E26490"/>
    <w:rsid w:val="00E267BC"/>
    <w:rsid w:val="00E2697C"/>
    <w:rsid w:val="00E30A24"/>
    <w:rsid w:val="00E3117B"/>
    <w:rsid w:val="00E312B8"/>
    <w:rsid w:val="00E335A9"/>
    <w:rsid w:val="00E33862"/>
    <w:rsid w:val="00E37344"/>
    <w:rsid w:val="00E37FC2"/>
    <w:rsid w:val="00E37FC8"/>
    <w:rsid w:val="00E442B2"/>
    <w:rsid w:val="00E44589"/>
    <w:rsid w:val="00E4740E"/>
    <w:rsid w:val="00E47F57"/>
    <w:rsid w:val="00E52CCE"/>
    <w:rsid w:val="00E53BE0"/>
    <w:rsid w:val="00E56B76"/>
    <w:rsid w:val="00E57064"/>
    <w:rsid w:val="00E57E6C"/>
    <w:rsid w:val="00E650CB"/>
    <w:rsid w:val="00E65FCB"/>
    <w:rsid w:val="00E66D2E"/>
    <w:rsid w:val="00E70B82"/>
    <w:rsid w:val="00E7178A"/>
    <w:rsid w:val="00E730D8"/>
    <w:rsid w:val="00E75286"/>
    <w:rsid w:val="00E764D0"/>
    <w:rsid w:val="00E80EBE"/>
    <w:rsid w:val="00E844BE"/>
    <w:rsid w:val="00E85845"/>
    <w:rsid w:val="00E859AC"/>
    <w:rsid w:val="00E8687A"/>
    <w:rsid w:val="00E92561"/>
    <w:rsid w:val="00E92ED2"/>
    <w:rsid w:val="00E94D61"/>
    <w:rsid w:val="00E96912"/>
    <w:rsid w:val="00E979D9"/>
    <w:rsid w:val="00EA0D24"/>
    <w:rsid w:val="00EA2202"/>
    <w:rsid w:val="00EA39C2"/>
    <w:rsid w:val="00EA3BF7"/>
    <w:rsid w:val="00EB0D3A"/>
    <w:rsid w:val="00EB0FA1"/>
    <w:rsid w:val="00EB1AEB"/>
    <w:rsid w:val="00EB6ECF"/>
    <w:rsid w:val="00EC1984"/>
    <w:rsid w:val="00EC3323"/>
    <w:rsid w:val="00EC39F7"/>
    <w:rsid w:val="00EC6B2D"/>
    <w:rsid w:val="00EC6EE0"/>
    <w:rsid w:val="00ED022F"/>
    <w:rsid w:val="00ED0472"/>
    <w:rsid w:val="00ED44B1"/>
    <w:rsid w:val="00EE1EFB"/>
    <w:rsid w:val="00EE33C2"/>
    <w:rsid w:val="00EE5A21"/>
    <w:rsid w:val="00EF078D"/>
    <w:rsid w:val="00EF20ED"/>
    <w:rsid w:val="00EF31CB"/>
    <w:rsid w:val="00EF5F13"/>
    <w:rsid w:val="00EF71F3"/>
    <w:rsid w:val="00F00362"/>
    <w:rsid w:val="00F00598"/>
    <w:rsid w:val="00F070B1"/>
    <w:rsid w:val="00F11AD1"/>
    <w:rsid w:val="00F12AA5"/>
    <w:rsid w:val="00F14922"/>
    <w:rsid w:val="00F15F59"/>
    <w:rsid w:val="00F20759"/>
    <w:rsid w:val="00F21FFD"/>
    <w:rsid w:val="00F226DF"/>
    <w:rsid w:val="00F23AB4"/>
    <w:rsid w:val="00F30F09"/>
    <w:rsid w:val="00F316AC"/>
    <w:rsid w:val="00F33881"/>
    <w:rsid w:val="00F33AB7"/>
    <w:rsid w:val="00F34759"/>
    <w:rsid w:val="00F34F04"/>
    <w:rsid w:val="00F35C4A"/>
    <w:rsid w:val="00F414E7"/>
    <w:rsid w:val="00F414ED"/>
    <w:rsid w:val="00F41EFE"/>
    <w:rsid w:val="00F44292"/>
    <w:rsid w:val="00F44CC0"/>
    <w:rsid w:val="00F44F94"/>
    <w:rsid w:val="00F4670C"/>
    <w:rsid w:val="00F46C18"/>
    <w:rsid w:val="00F47CDB"/>
    <w:rsid w:val="00F504D7"/>
    <w:rsid w:val="00F52F92"/>
    <w:rsid w:val="00F540C5"/>
    <w:rsid w:val="00F550B3"/>
    <w:rsid w:val="00F56453"/>
    <w:rsid w:val="00F60401"/>
    <w:rsid w:val="00F606C2"/>
    <w:rsid w:val="00F61503"/>
    <w:rsid w:val="00F644AE"/>
    <w:rsid w:val="00F648CB"/>
    <w:rsid w:val="00F72F3F"/>
    <w:rsid w:val="00F7448D"/>
    <w:rsid w:val="00F7451E"/>
    <w:rsid w:val="00F7753F"/>
    <w:rsid w:val="00F8386A"/>
    <w:rsid w:val="00F87773"/>
    <w:rsid w:val="00F92E0A"/>
    <w:rsid w:val="00F93C1E"/>
    <w:rsid w:val="00F96590"/>
    <w:rsid w:val="00F966F9"/>
    <w:rsid w:val="00F970F5"/>
    <w:rsid w:val="00FA603D"/>
    <w:rsid w:val="00FA7071"/>
    <w:rsid w:val="00FB53D7"/>
    <w:rsid w:val="00FC0180"/>
    <w:rsid w:val="00FC4031"/>
    <w:rsid w:val="00FC421C"/>
    <w:rsid w:val="00FC4ABD"/>
    <w:rsid w:val="00FC6145"/>
    <w:rsid w:val="00FC6C10"/>
    <w:rsid w:val="00FD14D4"/>
    <w:rsid w:val="00FD5931"/>
    <w:rsid w:val="00FD61EA"/>
    <w:rsid w:val="00FD6290"/>
    <w:rsid w:val="00FD71AA"/>
    <w:rsid w:val="00FD7FE7"/>
    <w:rsid w:val="00FE11A5"/>
    <w:rsid w:val="00FE4AA4"/>
    <w:rsid w:val="00FE4C34"/>
    <w:rsid w:val="00FE5C5B"/>
    <w:rsid w:val="00FF1038"/>
    <w:rsid w:val="00FF1BB1"/>
    <w:rsid w:val="00FF6909"/>
    <w:rsid w:val="00FF7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EEF3CE"/>
  <w15:chartTrackingRefBased/>
  <w15:docId w15:val="{AD72BEC3-E957-42CA-9738-071A4F66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firstLine="720"/>
      <w:jc w:val="both"/>
    </w:pPr>
    <w:rPr>
      <w:rFonts w:eastAsia="Batang"/>
      <w:sz w:val="24"/>
      <w:szCs w:val="24"/>
      <w:lang w:eastAsia="zh-CN"/>
    </w:rPr>
  </w:style>
  <w:style w:type="paragraph" w:styleId="Heading1">
    <w:name w:val="heading 1"/>
    <w:basedOn w:val="Normal"/>
    <w:next w:val="Normal"/>
    <w:qFormat/>
    <w:pPr>
      <w:numPr>
        <w:numId w:val="2"/>
      </w:numPr>
      <w:spacing w:before="240" w:after="240"/>
      <w:outlineLvl w:val="0"/>
    </w:pPr>
    <w:rPr>
      <w:b/>
      <w:sz w:val="28"/>
      <w:lang w:val="ro-RO"/>
    </w:rPr>
  </w:style>
  <w:style w:type="paragraph" w:styleId="Heading2">
    <w:name w:val="heading 2"/>
    <w:basedOn w:val="Normal"/>
    <w:next w:val="Normal"/>
    <w:qFormat/>
    <w:pPr>
      <w:keepNext/>
      <w:numPr>
        <w:ilvl w:val="1"/>
        <w:numId w:val="2"/>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qFormat/>
    <w:pPr>
      <w:keepNext/>
      <w:numPr>
        <w:ilvl w:val="2"/>
        <w:numId w:val="2"/>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qFormat/>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qFormat/>
    <w:pPr>
      <w:keepNext/>
      <w:keepLines/>
      <w:numPr>
        <w:ilvl w:val="4"/>
        <w:numId w:val="2"/>
      </w:numPr>
      <w:spacing w:before="200"/>
      <w:outlineLvl w:val="4"/>
    </w:pPr>
    <w:rPr>
      <w:rFonts w:ascii="Cambria" w:eastAsia="Times New Roman" w:hAnsi="Cambria"/>
      <w:color w:val="243F60"/>
    </w:rPr>
  </w:style>
  <w:style w:type="paragraph" w:styleId="Heading6">
    <w:name w:val="heading 6"/>
    <w:basedOn w:val="Normal"/>
    <w:next w:val="Normal"/>
    <w:qFormat/>
    <w:pPr>
      <w:keepNext/>
      <w:keepLines/>
      <w:numPr>
        <w:ilvl w:val="5"/>
        <w:numId w:val="2"/>
      </w:numPr>
      <w:spacing w:before="200"/>
      <w:outlineLvl w:val="5"/>
    </w:pPr>
    <w:rPr>
      <w:rFonts w:ascii="Cambria" w:eastAsia="Times New Roman" w:hAnsi="Cambria"/>
      <w:i/>
      <w:iCs/>
      <w:color w:val="243F60"/>
    </w:rPr>
  </w:style>
  <w:style w:type="paragraph" w:styleId="Heading7">
    <w:name w:val="heading 7"/>
    <w:basedOn w:val="Normal"/>
    <w:next w:val="Normal"/>
    <w:qFormat/>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qFormat/>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qFormat/>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Times New Roman" w:eastAsia="Times New Roman" w:hAnsi="Times New Roman" w:cs="Times New Roman"/>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lang w:eastAsia="ko-KR"/>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Symbol"/>
    </w:rPr>
  </w:style>
  <w:style w:type="character" w:customStyle="1" w:styleId="WW8Num10z1">
    <w:name w:val="WW8Num10z1"/>
  </w:style>
  <w:style w:type="character" w:customStyle="1" w:styleId="WW8Num10z2">
    <w:name w:val="WW8Num10z2"/>
    <w:rPr>
      <w:rFonts w:ascii="Wingdings" w:hAnsi="Wingdings" w:cs="Wingdings"/>
    </w:rPr>
  </w:style>
  <w:style w:type="character" w:customStyle="1" w:styleId="WW8Num10z4">
    <w:name w:val="WW8Num10z4"/>
    <w:rPr>
      <w:rFonts w:ascii="Courier New" w:hAnsi="Courier New" w:cs="Courier New"/>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BalloonTextChar">
    <w:name w:val="Balloon Text Char"/>
    <w:rPr>
      <w:rFonts w:ascii="Tahoma" w:hAnsi="Tahoma" w:cs="Tahoma"/>
      <w:sz w:val="16"/>
      <w:szCs w:val="16"/>
    </w:rPr>
  </w:style>
  <w:style w:type="character" w:styleId="CommentReference">
    <w:name w:val="annotation reference"/>
    <w:uiPriority w:val="99"/>
    <w:rPr>
      <w:sz w:val="16"/>
      <w:szCs w:val="16"/>
    </w:rPr>
  </w:style>
  <w:style w:type="character" w:customStyle="1" w:styleId="CommentTextChar">
    <w:name w:val="Comment Text Char"/>
    <w:uiPriority w:val="99"/>
    <w:rPr>
      <w:rFonts w:ascii="Times New Roman" w:eastAsia="Batang" w:hAnsi="Times New Roman" w:cs="Times New Roman"/>
      <w:sz w:val="20"/>
      <w:szCs w:val="20"/>
    </w:rPr>
  </w:style>
  <w:style w:type="character" w:customStyle="1" w:styleId="CommentSubjectChar">
    <w:name w:val="Comment Subject Char"/>
    <w:rPr>
      <w:rFonts w:ascii="Times New Roman" w:eastAsia="Batang" w:hAnsi="Times New Roman" w:cs="Times New Roman"/>
      <w:b/>
      <w:bCs/>
      <w:sz w:val="20"/>
      <w:szCs w:val="20"/>
    </w:rPr>
  </w:style>
  <w:style w:type="character" w:customStyle="1" w:styleId="Heading1Char">
    <w:name w:val="Heading 1 Char"/>
    <w:rPr>
      <w:rFonts w:ascii="Times New Roman" w:eastAsia="Batang" w:hAnsi="Times New Roman" w:cs="Times New Roman"/>
      <w:b/>
      <w:sz w:val="28"/>
      <w:szCs w:val="24"/>
      <w:lang w:val="ro-RO"/>
    </w:rPr>
  </w:style>
  <w:style w:type="character" w:customStyle="1" w:styleId="Heading2Char">
    <w:name w:val="Heading 2 Char"/>
    <w:rPr>
      <w:rFonts w:ascii="Times New Roman" w:eastAsia="Batang" w:hAnsi="Times New Roman" w:cs="Arial"/>
      <w:b/>
      <w:bCs/>
      <w:iCs/>
      <w:sz w:val="26"/>
      <w:szCs w:val="28"/>
      <w:lang w:eastAsia="ko-KR"/>
    </w:rPr>
  </w:style>
  <w:style w:type="character" w:customStyle="1" w:styleId="Heading3Char">
    <w:name w:val="Heading 3 Char"/>
    <w:rPr>
      <w:rFonts w:ascii="Times New Roman" w:eastAsia="Batang" w:hAnsi="Times New Roman" w:cs="Arial"/>
      <w:bCs/>
      <w:i/>
      <w:sz w:val="28"/>
      <w:szCs w:val="26"/>
      <w:lang w:val="ro-RO" w:eastAsia="ko-KR"/>
    </w:rPr>
  </w:style>
  <w:style w:type="character" w:customStyle="1" w:styleId="Heading4Char">
    <w:name w:val="Heading 4 Char"/>
    <w:rPr>
      <w:rFonts w:ascii="Times New Roman" w:eastAsia="Batang" w:hAnsi="Times New Roman" w:cs="Times New Roman"/>
      <w:bCs/>
      <w:i/>
      <w:sz w:val="28"/>
      <w:szCs w:val="28"/>
      <w:lang w:val="ro-RO" w:eastAsia="ko-KR"/>
    </w:rPr>
  </w:style>
  <w:style w:type="character" w:customStyle="1" w:styleId="Heading5Char">
    <w:name w:val="Heading 5 Char"/>
    <w:rPr>
      <w:rFonts w:ascii="Cambria" w:eastAsia="Times New Roman" w:hAnsi="Cambria" w:cs="Times New Roman"/>
      <w:color w:val="243F60"/>
      <w:sz w:val="24"/>
      <w:szCs w:val="24"/>
    </w:rPr>
  </w:style>
  <w:style w:type="character" w:customStyle="1" w:styleId="Heading6Char">
    <w:name w:val="Heading 6 Char"/>
    <w:rPr>
      <w:rFonts w:ascii="Cambria" w:eastAsia="Times New Roman" w:hAnsi="Cambria" w:cs="Times New Roman"/>
      <w:i/>
      <w:iCs/>
      <w:color w:val="243F60"/>
      <w:sz w:val="24"/>
      <w:szCs w:val="24"/>
    </w:rPr>
  </w:style>
  <w:style w:type="character" w:customStyle="1" w:styleId="Heading7Char">
    <w:name w:val="Heading 7 Char"/>
    <w:rPr>
      <w:rFonts w:ascii="Cambria" w:eastAsia="Times New Roman" w:hAnsi="Cambria" w:cs="Times New Roman"/>
      <w:i/>
      <w:iCs/>
      <w:color w:val="404040"/>
      <w:sz w:val="24"/>
      <w:szCs w:val="24"/>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Pr>
      <w:color w:val="0000FF"/>
      <w:u w:val="single"/>
    </w:rPr>
  </w:style>
  <w:style w:type="character" w:styleId="PageNumber">
    <w:name w:val="page number"/>
    <w:basedOn w:val="DefaultParagraphFont"/>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pPr>
      <w:suppressAutoHyphens w:val="0"/>
      <w:spacing w:after="120"/>
      <w:jc w:val="center"/>
    </w:pPr>
    <w:rPr>
      <w:rFonts w:eastAsia="Times New Roman"/>
      <w:lang w:val="ro-RO" w:eastAsia="ko-KR"/>
    </w:rPr>
  </w:style>
  <w:style w:type="paragraph" w:customStyle="1" w:styleId="Index">
    <w:name w:val="Index"/>
    <w:basedOn w:val="Normal"/>
    <w:pPr>
      <w:suppressLineNumbers/>
    </w:pPr>
    <w:rPr>
      <w:rFonts w:cs="Mangal"/>
    </w:rPr>
  </w:style>
  <w:style w:type="paragraph" w:styleId="Header">
    <w:name w:val="header"/>
    <w:basedOn w:val="Normal"/>
    <w:uiPriority w:val="99"/>
  </w:style>
  <w:style w:type="paragraph" w:styleId="Footer">
    <w:name w:val="footer"/>
    <w:basedOn w:val="Normal"/>
    <w:uiPriority w:val="99"/>
  </w:style>
  <w:style w:type="paragraph" w:styleId="BalloonText">
    <w:name w:val="Balloon Text"/>
    <w:basedOn w:val="Normal"/>
    <w:rPr>
      <w:rFonts w:ascii="Tahoma" w:hAnsi="Tahoma" w:cs="Tahoma"/>
      <w:sz w:val="16"/>
      <w:szCs w:val="16"/>
    </w:rPr>
  </w:style>
  <w:style w:type="paragraph" w:styleId="CommentText">
    <w:name w:val="annotation text"/>
    <w:basedOn w:val="Normal"/>
    <w:uiPriority w:val="99"/>
    <w:rPr>
      <w:sz w:val="20"/>
      <w:szCs w:val="20"/>
    </w:rPr>
  </w:style>
  <w:style w:type="paragraph" w:styleId="CommentSubject">
    <w:name w:val="annotation subject"/>
    <w:basedOn w:val="CommentText"/>
    <w:next w:val="CommentText"/>
    <w:rPr>
      <w:b/>
      <w:bCs/>
    </w:rPr>
  </w:style>
  <w:style w:type="paragraph" w:styleId="ListParagraph">
    <w:name w:val="List Paragraph"/>
    <w:basedOn w:val="Normal"/>
    <w:uiPriority w:val="34"/>
    <w:qFormat/>
    <w:pPr>
      <w:ind w:left="720"/>
      <w:contextualSpacing/>
    </w:pPr>
  </w:style>
  <w:style w:type="paragraph" w:styleId="NoSpacing">
    <w:name w:val="No Spacing"/>
    <w:qFormat/>
    <w:pPr>
      <w:suppressAutoHyphens/>
    </w:pPr>
    <w:rPr>
      <w:rFonts w:eastAsia="Batang"/>
      <w:sz w:val="24"/>
      <w:szCs w:val="24"/>
      <w:lang w:eastAsia="zh-CN"/>
    </w:rPr>
  </w:style>
  <w:style w:type="paragraph" w:styleId="Bibliography">
    <w:name w:val="Bibliography"/>
    <w:basedOn w:val="Normal"/>
    <w:next w:val="Normal"/>
  </w:style>
  <w:style w:type="paragraph" w:styleId="TOCHeading">
    <w:name w:val="TOC Heading"/>
    <w:basedOn w:val="Heading1"/>
    <w:next w:val="Normal"/>
    <w:qFormat/>
    <w:pPr>
      <w:keepNext/>
      <w:keepLines/>
      <w:numPr>
        <w:numId w:val="0"/>
      </w:numPr>
      <w:suppressAutoHyphens w:val="0"/>
      <w:spacing w:before="480" w:after="0" w:line="276" w:lineRule="auto"/>
      <w:jc w:val="left"/>
    </w:pPr>
    <w:rPr>
      <w:rFonts w:ascii="Cambria" w:eastAsia="Times New Roman" w:hAnsi="Cambria"/>
      <w:bCs/>
      <w:color w:val="365F91"/>
      <w:szCs w:val="28"/>
    </w:rPr>
  </w:style>
  <w:style w:type="paragraph" w:styleId="TOC1">
    <w:name w:val="toc 1"/>
    <w:basedOn w:val="Normal"/>
    <w:next w:val="Normal"/>
    <w:uiPriority w:val="39"/>
    <w:pPr>
      <w:spacing w:after="100"/>
      <w:ind w:firstLine="0"/>
    </w:pPr>
    <w:rPr>
      <w:b/>
      <w:sz w:val="28"/>
      <w:szCs w:val="28"/>
      <w:lang w:val="ro-RO"/>
    </w:rPr>
  </w:style>
  <w:style w:type="paragraph" w:styleId="TOC2">
    <w:name w:val="toc 2"/>
    <w:basedOn w:val="Normal"/>
    <w:next w:val="Normal"/>
    <w:uiPriority w:val="39"/>
    <w:pPr>
      <w:spacing w:after="100"/>
      <w:ind w:left="240" w:firstLine="0"/>
    </w:pPr>
  </w:style>
  <w:style w:type="paragraph" w:styleId="TOC3">
    <w:name w:val="toc 3"/>
    <w:basedOn w:val="Normal"/>
    <w:next w:val="Normal"/>
    <w:uiPriority w:val="39"/>
    <w:pPr>
      <w:spacing w:after="100"/>
      <w:ind w:left="480" w:firstLine="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4">
    <w:name w:val="toc 4"/>
    <w:basedOn w:val="Index"/>
    <w:pPr>
      <w:tabs>
        <w:tab w:val="right" w:leader="dot" w:pos="9123"/>
      </w:tabs>
      <w:ind w:left="849" w:firstLine="0"/>
    </w:pPr>
  </w:style>
  <w:style w:type="paragraph" w:styleId="TOC5">
    <w:name w:val="toc 5"/>
    <w:basedOn w:val="Index"/>
    <w:pPr>
      <w:tabs>
        <w:tab w:val="right" w:leader="dot" w:pos="8840"/>
      </w:tabs>
      <w:ind w:left="1132" w:firstLine="0"/>
    </w:pPr>
  </w:style>
  <w:style w:type="paragraph" w:styleId="TOC6">
    <w:name w:val="toc 6"/>
    <w:basedOn w:val="Index"/>
    <w:pPr>
      <w:tabs>
        <w:tab w:val="right" w:leader="dot" w:pos="8557"/>
      </w:tabs>
      <w:ind w:left="1415" w:firstLine="0"/>
    </w:pPr>
  </w:style>
  <w:style w:type="paragraph" w:styleId="TOC7">
    <w:name w:val="toc 7"/>
    <w:basedOn w:val="Index"/>
    <w:pPr>
      <w:tabs>
        <w:tab w:val="right" w:leader="dot" w:pos="8274"/>
      </w:tabs>
      <w:ind w:left="1698" w:firstLine="0"/>
    </w:pPr>
  </w:style>
  <w:style w:type="paragraph" w:styleId="TOC8">
    <w:name w:val="toc 8"/>
    <w:basedOn w:val="Index"/>
    <w:pPr>
      <w:tabs>
        <w:tab w:val="right" w:leader="dot" w:pos="7991"/>
      </w:tabs>
      <w:ind w:left="1981" w:firstLine="0"/>
    </w:pPr>
  </w:style>
  <w:style w:type="paragraph" w:styleId="TOC9">
    <w:name w:val="toc 9"/>
    <w:basedOn w:val="Index"/>
    <w:pPr>
      <w:tabs>
        <w:tab w:val="right" w:leader="dot" w:pos="7708"/>
      </w:tabs>
      <w:ind w:left="2264" w:firstLine="0"/>
    </w:pPr>
  </w:style>
  <w:style w:type="paragraph" w:customStyle="1" w:styleId="Contents10">
    <w:name w:val="Contents 10"/>
    <w:basedOn w:val="Index"/>
    <w:pPr>
      <w:tabs>
        <w:tab w:val="right" w:leader="dot" w:pos="7425"/>
      </w:tabs>
      <w:ind w:left="2547" w:firstLine="0"/>
    </w:pPr>
  </w:style>
  <w:style w:type="paragraph" w:customStyle="1" w:styleId="HeaderLeft">
    <w:name w:val="Header Left"/>
    <w:basedOn w:val="Normal"/>
    <w:pPr>
      <w:suppressLineNumbers/>
      <w:tabs>
        <w:tab w:val="center" w:pos="4320"/>
        <w:tab w:val="right" w:pos="8640"/>
      </w:tabs>
    </w:pPr>
  </w:style>
  <w:style w:type="character" w:customStyle="1" w:styleId="apple-converted-space">
    <w:name w:val="apple-converted-space"/>
    <w:rsid w:val="00477C25"/>
  </w:style>
  <w:style w:type="character" w:customStyle="1" w:styleId="author">
    <w:name w:val="author"/>
    <w:rsid w:val="006A49DE"/>
  </w:style>
  <w:style w:type="character" w:customStyle="1" w:styleId="pubyear">
    <w:name w:val="pubyear"/>
    <w:rsid w:val="006A49DE"/>
  </w:style>
  <w:style w:type="character" w:customStyle="1" w:styleId="articletitle">
    <w:name w:val="articletitle"/>
    <w:rsid w:val="006A49DE"/>
  </w:style>
  <w:style w:type="character" w:customStyle="1" w:styleId="journaltitle">
    <w:name w:val="journaltitle"/>
    <w:rsid w:val="006A49DE"/>
  </w:style>
  <w:style w:type="character" w:customStyle="1" w:styleId="vol">
    <w:name w:val="vol"/>
    <w:rsid w:val="006A49DE"/>
  </w:style>
  <w:style w:type="character" w:customStyle="1" w:styleId="pagefirst">
    <w:name w:val="pagefirst"/>
    <w:rsid w:val="006A49DE"/>
  </w:style>
  <w:style w:type="character" w:customStyle="1" w:styleId="pagelast">
    <w:name w:val="pagelast"/>
    <w:rsid w:val="006A49DE"/>
  </w:style>
  <w:style w:type="character" w:styleId="FollowedHyperlink">
    <w:name w:val="FollowedHyperlink"/>
    <w:uiPriority w:val="99"/>
    <w:semiHidden/>
    <w:unhideWhenUsed/>
    <w:rsid w:val="0005208A"/>
    <w:rPr>
      <w:color w:val="954F72"/>
      <w:u w:val="single"/>
    </w:rPr>
  </w:style>
  <w:style w:type="paragraph" w:customStyle="1" w:styleId="Abstract">
    <w:name w:val="Abstract"/>
    <w:uiPriority w:val="99"/>
    <w:rsid w:val="009312C0"/>
    <w:pPr>
      <w:spacing w:after="200"/>
      <w:ind w:firstLine="274"/>
      <w:jc w:val="both"/>
    </w:pPr>
    <w:rPr>
      <w:b/>
      <w:bCs/>
      <w:sz w:val="18"/>
      <w:szCs w:val="18"/>
    </w:rPr>
  </w:style>
  <w:style w:type="character" w:customStyle="1" w:styleId="ingredient-amount">
    <w:name w:val="ingredient-amount"/>
    <w:rsid w:val="00C13206"/>
  </w:style>
  <w:style w:type="character" w:customStyle="1" w:styleId="ingredient-name">
    <w:name w:val="ingredient-name"/>
    <w:rsid w:val="00C13206"/>
  </w:style>
  <w:style w:type="paragraph" w:styleId="NormalWeb">
    <w:name w:val="Normal (Web)"/>
    <w:basedOn w:val="Normal"/>
    <w:uiPriority w:val="99"/>
    <w:unhideWhenUsed/>
    <w:rsid w:val="00AA3162"/>
    <w:pPr>
      <w:suppressAutoHyphens w:val="0"/>
      <w:spacing w:before="100" w:beforeAutospacing="1" w:after="100" w:afterAutospacing="1"/>
      <w:ind w:firstLine="0"/>
      <w:jc w:val="left"/>
    </w:pPr>
    <w:rPr>
      <w:rFonts w:eastAsia="Times New Roman"/>
      <w:lang w:eastAsia="en-US"/>
    </w:rPr>
  </w:style>
  <w:style w:type="table" w:styleId="TableGrid">
    <w:name w:val="Table Grid"/>
    <w:basedOn w:val="TableNormal"/>
    <w:uiPriority w:val="39"/>
    <w:rsid w:val="007E3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E38AF"/>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1Light">
    <w:name w:val="Grid Table 1 Light"/>
    <w:basedOn w:val="TableNormal"/>
    <w:uiPriority w:val="46"/>
    <w:rsid w:val="00E53BE0"/>
    <w:rPr>
      <w:rFonts w:ascii="Calibri" w:eastAsia="SimSun" w:hAnsi="Calibri" w:cs="Arial"/>
      <w:sz w:val="22"/>
      <w:szCs w:val="22"/>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Pseudocode">
    <w:name w:val="Pseudocode"/>
    <w:basedOn w:val="IntenseQuote"/>
    <w:autoRedefine/>
    <w:qFormat/>
    <w:rsid w:val="00D375E8"/>
    <w:pPr>
      <w:pBdr>
        <w:top w:val="single" w:sz="24" w:space="1" w:color="F2F2F2" w:themeColor="background1" w:themeShade="F2"/>
        <w:bottom w:val="single" w:sz="24" w:space="1" w:color="F2F2F2" w:themeColor="background1" w:themeShade="F2"/>
      </w:pBdr>
      <w:shd w:val="clear" w:color="auto" w:fill="F2F2F2" w:themeFill="background1" w:themeFillShade="F2"/>
      <w:suppressAutoHyphens w:val="0"/>
      <w:spacing w:before="240" w:after="240" w:line="192" w:lineRule="auto"/>
      <w:ind w:left="288" w:right="288" w:firstLine="0"/>
      <w:mirrorIndents/>
      <w:jc w:val="left"/>
    </w:pPr>
    <w:rPr>
      <w:rFonts w:eastAsiaTheme="minorEastAsia" w:cstheme="minorBidi"/>
      <w:iCs w:val="0"/>
      <w:noProof/>
      <w:color w:val="000000" w:themeColor="text1"/>
      <w:sz w:val="22"/>
      <w:szCs w:val="22"/>
      <w:lang w:eastAsia="ja-JP"/>
    </w:rPr>
  </w:style>
  <w:style w:type="paragraph" w:styleId="IntenseQuote">
    <w:name w:val="Intense Quote"/>
    <w:basedOn w:val="Normal"/>
    <w:next w:val="Normal"/>
    <w:link w:val="IntenseQuoteChar"/>
    <w:uiPriority w:val="30"/>
    <w:qFormat/>
    <w:rsid w:val="00D375E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375E8"/>
    <w:rPr>
      <w:rFonts w:eastAsia="Batang"/>
      <w:i/>
      <w:iCs/>
      <w:color w:val="5B9BD5" w:themeColor="accent1"/>
      <w:sz w:val="24"/>
      <w:szCs w:val="24"/>
      <w:lang w:eastAsia="zh-CN"/>
    </w:rPr>
  </w:style>
  <w:style w:type="table" w:styleId="GridTable4">
    <w:name w:val="Grid Table 4"/>
    <w:basedOn w:val="TableNormal"/>
    <w:uiPriority w:val="49"/>
    <w:rsid w:val="008B2B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3260">
      <w:bodyDiv w:val="1"/>
      <w:marLeft w:val="0"/>
      <w:marRight w:val="0"/>
      <w:marTop w:val="0"/>
      <w:marBottom w:val="0"/>
      <w:divBdr>
        <w:top w:val="none" w:sz="0" w:space="0" w:color="auto"/>
        <w:left w:val="none" w:sz="0" w:space="0" w:color="auto"/>
        <w:bottom w:val="none" w:sz="0" w:space="0" w:color="auto"/>
        <w:right w:val="none" w:sz="0" w:space="0" w:color="auto"/>
      </w:divBdr>
    </w:div>
    <w:div w:id="135725335">
      <w:bodyDiv w:val="1"/>
      <w:marLeft w:val="0"/>
      <w:marRight w:val="0"/>
      <w:marTop w:val="0"/>
      <w:marBottom w:val="0"/>
      <w:divBdr>
        <w:top w:val="none" w:sz="0" w:space="0" w:color="auto"/>
        <w:left w:val="none" w:sz="0" w:space="0" w:color="auto"/>
        <w:bottom w:val="none" w:sz="0" w:space="0" w:color="auto"/>
        <w:right w:val="none" w:sz="0" w:space="0" w:color="auto"/>
      </w:divBdr>
    </w:div>
    <w:div w:id="247082009">
      <w:bodyDiv w:val="1"/>
      <w:marLeft w:val="0"/>
      <w:marRight w:val="0"/>
      <w:marTop w:val="0"/>
      <w:marBottom w:val="0"/>
      <w:divBdr>
        <w:top w:val="none" w:sz="0" w:space="0" w:color="auto"/>
        <w:left w:val="none" w:sz="0" w:space="0" w:color="auto"/>
        <w:bottom w:val="none" w:sz="0" w:space="0" w:color="auto"/>
        <w:right w:val="none" w:sz="0" w:space="0" w:color="auto"/>
      </w:divBdr>
      <w:divsChild>
        <w:div w:id="1133331398">
          <w:marLeft w:val="1166"/>
          <w:marRight w:val="0"/>
          <w:marTop w:val="200"/>
          <w:marBottom w:val="0"/>
          <w:divBdr>
            <w:top w:val="none" w:sz="0" w:space="0" w:color="auto"/>
            <w:left w:val="none" w:sz="0" w:space="0" w:color="auto"/>
            <w:bottom w:val="none" w:sz="0" w:space="0" w:color="auto"/>
            <w:right w:val="none" w:sz="0" w:space="0" w:color="auto"/>
          </w:divBdr>
        </w:div>
      </w:divsChild>
    </w:div>
    <w:div w:id="402332765">
      <w:bodyDiv w:val="1"/>
      <w:marLeft w:val="0"/>
      <w:marRight w:val="0"/>
      <w:marTop w:val="0"/>
      <w:marBottom w:val="0"/>
      <w:divBdr>
        <w:top w:val="none" w:sz="0" w:space="0" w:color="auto"/>
        <w:left w:val="none" w:sz="0" w:space="0" w:color="auto"/>
        <w:bottom w:val="none" w:sz="0" w:space="0" w:color="auto"/>
        <w:right w:val="none" w:sz="0" w:space="0" w:color="auto"/>
      </w:divBdr>
    </w:div>
    <w:div w:id="458498914">
      <w:bodyDiv w:val="1"/>
      <w:marLeft w:val="0"/>
      <w:marRight w:val="0"/>
      <w:marTop w:val="0"/>
      <w:marBottom w:val="0"/>
      <w:divBdr>
        <w:top w:val="none" w:sz="0" w:space="0" w:color="auto"/>
        <w:left w:val="none" w:sz="0" w:space="0" w:color="auto"/>
        <w:bottom w:val="none" w:sz="0" w:space="0" w:color="auto"/>
        <w:right w:val="none" w:sz="0" w:space="0" w:color="auto"/>
      </w:divBdr>
    </w:div>
    <w:div w:id="1021783221">
      <w:bodyDiv w:val="1"/>
      <w:marLeft w:val="0"/>
      <w:marRight w:val="0"/>
      <w:marTop w:val="0"/>
      <w:marBottom w:val="0"/>
      <w:divBdr>
        <w:top w:val="none" w:sz="0" w:space="0" w:color="auto"/>
        <w:left w:val="none" w:sz="0" w:space="0" w:color="auto"/>
        <w:bottom w:val="none" w:sz="0" w:space="0" w:color="auto"/>
        <w:right w:val="none" w:sz="0" w:space="0" w:color="auto"/>
      </w:divBdr>
    </w:div>
    <w:div w:id="1359505539">
      <w:bodyDiv w:val="1"/>
      <w:marLeft w:val="0"/>
      <w:marRight w:val="0"/>
      <w:marTop w:val="0"/>
      <w:marBottom w:val="0"/>
      <w:divBdr>
        <w:top w:val="none" w:sz="0" w:space="0" w:color="auto"/>
        <w:left w:val="none" w:sz="0" w:space="0" w:color="auto"/>
        <w:bottom w:val="none" w:sz="0" w:space="0" w:color="auto"/>
        <w:right w:val="none" w:sz="0" w:space="0" w:color="auto"/>
      </w:divBdr>
    </w:div>
    <w:div w:id="1416585331">
      <w:bodyDiv w:val="1"/>
      <w:marLeft w:val="0"/>
      <w:marRight w:val="0"/>
      <w:marTop w:val="0"/>
      <w:marBottom w:val="0"/>
      <w:divBdr>
        <w:top w:val="none" w:sz="0" w:space="0" w:color="auto"/>
        <w:left w:val="none" w:sz="0" w:space="0" w:color="auto"/>
        <w:bottom w:val="none" w:sz="0" w:space="0" w:color="auto"/>
        <w:right w:val="none" w:sz="0" w:space="0" w:color="auto"/>
      </w:divBdr>
    </w:div>
    <w:div w:id="1477339310">
      <w:bodyDiv w:val="1"/>
      <w:marLeft w:val="0"/>
      <w:marRight w:val="0"/>
      <w:marTop w:val="0"/>
      <w:marBottom w:val="0"/>
      <w:divBdr>
        <w:top w:val="none" w:sz="0" w:space="0" w:color="auto"/>
        <w:left w:val="none" w:sz="0" w:space="0" w:color="auto"/>
        <w:bottom w:val="none" w:sz="0" w:space="0" w:color="auto"/>
        <w:right w:val="none" w:sz="0" w:space="0" w:color="auto"/>
      </w:divBdr>
      <w:divsChild>
        <w:div w:id="913661791">
          <w:marLeft w:val="1166"/>
          <w:marRight w:val="0"/>
          <w:marTop w:val="200"/>
          <w:marBottom w:val="0"/>
          <w:divBdr>
            <w:top w:val="none" w:sz="0" w:space="0" w:color="auto"/>
            <w:left w:val="none" w:sz="0" w:space="0" w:color="auto"/>
            <w:bottom w:val="none" w:sz="0" w:space="0" w:color="auto"/>
            <w:right w:val="none" w:sz="0" w:space="0" w:color="auto"/>
          </w:divBdr>
        </w:div>
      </w:divsChild>
    </w:div>
    <w:div w:id="1568153247">
      <w:bodyDiv w:val="1"/>
      <w:marLeft w:val="0"/>
      <w:marRight w:val="0"/>
      <w:marTop w:val="0"/>
      <w:marBottom w:val="0"/>
      <w:divBdr>
        <w:top w:val="none" w:sz="0" w:space="0" w:color="auto"/>
        <w:left w:val="none" w:sz="0" w:space="0" w:color="auto"/>
        <w:bottom w:val="none" w:sz="0" w:space="0" w:color="auto"/>
        <w:right w:val="none" w:sz="0" w:space="0" w:color="auto"/>
      </w:divBdr>
    </w:div>
    <w:div w:id="1621371948">
      <w:bodyDiv w:val="1"/>
      <w:marLeft w:val="0"/>
      <w:marRight w:val="0"/>
      <w:marTop w:val="0"/>
      <w:marBottom w:val="0"/>
      <w:divBdr>
        <w:top w:val="none" w:sz="0" w:space="0" w:color="auto"/>
        <w:left w:val="none" w:sz="0" w:space="0" w:color="auto"/>
        <w:bottom w:val="none" w:sz="0" w:space="0" w:color="auto"/>
        <w:right w:val="none" w:sz="0" w:space="0" w:color="auto"/>
      </w:divBdr>
    </w:div>
    <w:div w:id="1863392860">
      <w:bodyDiv w:val="1"/>
      <w:marLeft w:val="0"/>
      <w:marRight w:val="0"/>
      <w:marTop w:val="0"/>
      <w:marBottom w:val="0"/>
      <w:divBdr>
        <w:top w:val="none" w:sz="0" w:space="0" w:color="auto"/>
        <w:left w:val="none" w:sz="0" w:space="0" w:color="auto"/>
        <w:bottom w:val="none" w:sz="0" w:space="0" w:color="auto"/>
        <w:right w:val="none" w:sz="0" w:space="0" w:color="auto"/>
      </w:divBdr>
    </w:div>
    <w:div w:id="1956910992">
      <w:bodyDiv w:val="1"/>
      <w:marLeft w:val="0"/>
      <w:marRight w:val="0"/>
      <w:marTop w:val="0"/>
      <w:marBottom w:val="0"/>
      <w:divBdr>
        <w:top w:val="none" w:sz="0" w:space="0" w:color="auto"/>
        <w:left w:val="none" w:sz="0" w:space="0" w:color="auto"/>
        <w:bottom w:val="none" w:sz="0" w:space="0" w:color="auto"/>
        <w:right w:val="none" w:sz="0" w:space="0" w:color="auto"/>
      </w:divBdr>
    </w:div>
    <w:div w:id="200871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45.png"/><Relationship Id="rId21"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oleObject" Target="embeddings/oleObject3.bin"/><Relationship Id="rId68" Type="http://schemas.openxmlformats.org/officeDocument/2006/relationships/image" Target="media/image24.wmf"/><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eader" Target="header25.xml"/><Relationship Id="rId133" Type="http://schemas.openxmlformats.org/officeDocument/2006/relationships/hyperlink" Target="http://dx.doi.org/10.1007/s11047-008-9098-4" TargetMode="External"/><Relationship Id="rId138" Type="http://schemas.openxmlformats.org/officeDocument/2006/relationships/hyperlink" Target="https://en.wikipedia.org/wiki/International_Standard_Book_Number" TargetMode="External"/><Relationship Id="rId16" Type="http://schemas.openxmlformats.org/officeDocument/2006/relationships/header" Target="header6.xml"/><Relationship Id="rId107" Type="http://schemas.openxmlformats.org/officeDocument/2006/relationships/chart" Target="charts/chart5.xml"/><Relationship Id="rId11" Type="http://schemas.openxmlformats.org/officeDocument/2006/relationships/header" Target="header4.xml"/><Relationship Id="rId32" Type="http://schemas.openxmlformats.org/officeDocument/2006/relationships/header" Target="header12.xml"/><Relationship Id="rId37" Type="http://schemas.openxmlformats.org/officeDocument/2006/relationships/footer" Target="footer11.xml"/><Relationship Id="rId53" Type="http://schemas.openxmlformats.org/officeDocument/2006/relationships/footer" Target="footer13.xml"/><Relationship Id="rId58" Type="http://schemas.openxmlformats.org/officeDocument/2006/relationships/image" Target="media/image18.jpe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footer" Target="footer20.xml"/><Relationship Id="rId123" Type="http://schemas.openxmlformats.org/officeDocument/2006/relationships/header" Target="header29.xml"/><Relationship Id="rId128" Type="http://schemas.openxmlformats.org/officeDocument/2006/relationships/footer" Target="footer28.xml"/><Relationship Id="rId144" Type="http://schemas.openxmlformats.org/officeDocument/2006/relationships/header" Target="header35.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header" Target="header20.xml"/><Relationship Id="rId22" Type="http://schemas.openxmlformats.org/officeDocument/2006/relationships/header" Target="header10.xml"/><Relationship Id="rId27" Type="http://schemas.openxmlformats.org/officeDocument/2006/relationships/image" Target="media/image1.png"/><Relationship Id="rId43" Type="http://schemas.openxmlformats.org/officeDocument/2006/relationships/hyperlink" Target="http://www.ars.usda.gov/Services/docs.htm?docid=8964" TargetMode="External"/><Relationship Id="rId48" Type="http://schemas.openxmlformats.org/officeDocument/2006/relationships/image" Target="media/image15.png"/><Relationship Id="rId64" Type="http://schemas.openxmlformats.org/officeDocument/2006/relationships/image" Target="media/image22.wmf"/><Relationship Id="rId69" Type="http://schemas.openxmlformats.org/officeDocument/2006/relationships/oleObject" Target="embeddings/oleObject6.bin"/><Relationship Id="rId113" Type="http://schemas.openxmlformats.org/officeDocument/2006/relationships/footer" Target="footer21.xml"/><Relationship Id="rId118" Type="http://schemas.openxmlformats.org/officeDocument/2006/relationships/image" Target="media/image46.png"/><Relationship Id="rId134" Type="http://schemas.openxmlformats.org/officeDocument/2006/relationships/hyperlink" Target="https://en.wikipedia.org/wiki/International_Standard_Book_Number" TargetMode="External"/><Relationship Id="rId139" Type="http://schemas.openxmlformats.org/officeDocument/2006/relationships/hyperlink" Target="https://en.wikipedia.org/wiki/Special:BookSources/1-849-96720-2" TargetMode="External"/><Relationship Id="rId80" Type="http://schemas.openxmlformats.org/officeDocument/2006/relationships/image" Target="media/image34.pn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header" Target="header11.xml"/><Relationship Id="rId33" Type="http://schemas.openxmlformats.org/officeDocument/2006/relationships/header" Target="header13.xm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image" Target="media/image19.wmf"/><Relationship Id="rId67" Type="http://schemas.openxmlformats.org/officeDocument/2006/relationships/oleObject" Target="embeddings/oleObject5.bin"/><Relationship Id="rId103" Type="http://schemas.openxmlformats.org/officeDocument/2006/relationships/chart" Target="charts/chart1.xml"/><Relationship Id="rId108" Type="http://schemas.openxmlformats.org/officeDocument/2006/relationships/chart" Target="charts/chart6.xml"/><Relationship Id="rId116" Type="http://schemas.openxmlformats.org/officeDocument/2006/relationships/footer" Target="footer23.xml"/><Relationship Id="rId124" Type="http://schemas.openxmlformats.org/officeDocument/2006/relationships/footer" Target="footer26.xml"/><Relationship Id="rId129" Type="http://schemas.openxmlformats.org/officeDocument/2006/relationships/header" Target="header32.xml"/><Relationship Id="rId137" Type="http://schemas.openxmlformats.org/officeDocument/2006/relationships/hyperlink" Target="https://en.wikipedia.org/wiki/Springer_Science%2BBusiness_Media" TargetMode="Externa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header" Target="header17.xml"/><Relationship Id="rId62" Type="http://schemas.openxmlformats.org/officeDocument/2006/relationships/image" Target="media/image21.wmf"/><Relationship Id="rId70" Type="http://schemas.openxmlformats.org/officeDocument/2006/relationships/image" Target="media/image25.wmf"/><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header" Target="header18.xml"/><Relationship Id="rId96" Type="http://schemas.openxmlformats.org/officeDocument/2006/relationships/footer" Target="footer17.xml"/><Relationship Id="rId111" Type="http://schemas.openxmlformats.org/officeDocument/2006/relationships/header" Target="header24.xml"/><Relationship Id="rId132" Type="http://schemas.openxmlformats.org/officeDocument/2006/relationships/hyperlink" Target="http://www.ars.usda.gov/ba/bhnrc/ndl" TargetMode="External"/><Relationship Id="rId140" Type="http://schemas.openxmlformats.org/officeDocument/2006/relationships/header" Target="header33.xml"/><Relationship Id="rId145" Type="http://schemas.openxmlformats.org/officeDocument/2006/relationships/footer" Target="footer3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2.png"/><Relationship Id="rId36" Type="http://schemas.openxmlformats.org/officeDocument/2006/relationships/header" Target="header14.xml"/><Relationship Id="rId49" Type="http://schemas.openxmlformats.org/officeDocument/2006/relationships/image" Target="media/image16.png"/><Relationship Id="rId57" Type="http://schemas.openxmlformats.org/officeDocument/2006/relationships/oleObject" Target="embeddings/oleObject1.bin"/><Relationship Id="rId106" Type="http://schemas.openxmlformats.org/officeDocument/2006/relationships/chart" Target="charts/chart4.xml"/><Relationship Id="rId114" Type="http://schemas.openxmlformats.org/officeDocument/2006/relationships/footer" Target="footer22.xml"/><Relationship Id="rId119" Type="http://schemas.openxmlformats.org/officeDocument/2006/relationships/header" Target="header27.xml"/><Relationship Id="rId127" Type="http://schemas.openxmlformats.org/officeDocument/2006/relationships/footer" Target="footer27.xml"/><Relationship Id="rId10" Type="http://schemas.openxmlformats.org/officeDocument/2006/relationships/header" Target="header3.xm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footer" Target="footer12.xml"/><Relationship Id="rId60" Type="http://schemas.openxmlformats.org/officeDocument/2006/relationships/oleObject" Target="embeddings/oleObject2.bin"/><Relationship Id="rId65" Type="http://schemas.openxmlformats.org/officeDocument/2006/relationships/oleObject" Target="embeddings/oleObject4.bin"/><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footer" Target="footer16.xml"/><Relationship Id="rId99" Type="http://schemas.openxmlformats.org/officeDocument/2006/relationships/footer" Target="footer18.xml"/><Relationship Id="rId101" Type="http://schemas.openxmlformats.org/officeDocument/2006/relationships/header" Target="header23.xml"/><Relationship Id="rId122" Type="http://schemas.openxmlformats.org/officeDocument/2006/relationships/footer" Target="footer25.xml"/><Relationship Id="rId130" Type="http://schemas.openxmlformats.org/officeDocument/2006/relationships/footer" Target="footer29.xml"/><Relationship Id="rId135" Type="http://schemas.openxmlformats.org/officeDocument/2006/relationships/hyperlink" Target="https://en.wikipedia.org/wiki/Special:BookSources/0-470-27858-7" TargetMode="External"/><Relationship Id="rId143"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7.png"/><Relationship Id="rId109" Type="http://schemas.openxmlformats.org/officeDocument/2006/relationships/chart" Target="charts/chart7.xml"/><Relationship Id="rId34" Type="http://schemas.openxmlformats.org/officeDocument/2006/relationships/footer" Target="footer9.xml"/><Relationship Id="rId50" Type="http://schemas.openxmlformats.org/officeDocument/2006/relationships/header" Target="header15.xml"/><Relationship Id="rId55" Type="http://schemas.openxmlformats.org/officeDocument/2006/relationships/footer" Target="footer14.xml"/><Relationship Id="rId76" Type="http://schemas.openxmlformats.org/officeDocument/2006/relationships/image" Target="media/image30.png"/><Relationship Id="rId97" Type="http://schemas.openxmlformats.org/officeDocument/2006/relationships/header" Target="header21.xml"/><Relationship Id="rId104" Type="http://schemas.openxmlformats.org/officeDocument/2006/relationships/chart" Target="charts/chart2.xml"/><Relationship Id="rId120" Type="http://schemas.openxmlformats.org/officeDocument/2006/relationships/header" Target="header28.xml"/><Relationship Id="rId125" Type="http://schemas.openxmlformats.org/officeDocument/2006/relationships/header" Target="header30.xml"/><Relationship Id="rId141" Type="http://schemas.openxmlformats.org/officeDocument/2006/relationships/header" Target="header34.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header" Target="header19.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footer" Target="footer7.xm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image" Target="media/image23.wmf"/><Relationship Id="rId87" Type="http://schemas.openxmlformats.org/officeDocument/2006/relationships/image" Target="media/image41.png"/><Relationship Id="rId110" Type="http://schemas.openxmlformats.org/officeDocument/2006/relationships/chart" Target="charts/chart8.xml"/><Relationship Id="rId115" Type="http://schemas.openxmlformats.org/officeDocument/2006/relationships/header" Target="header26.xml"/><Relationship Id="rId131" Type="http://schemas.openxmlformats.org/officeDocument/2006/relationships/hyperlink" Target="http://dior.ics.muni.cz/~makub/owl/" TargetMode="External"/><Relationship Id="rId136" Type="http://schemas.openxmlformats.org/officeDocument/2006/relationships/hyperlink" Target="https://en.wikipedia.org/wiki/Steven_Skiena" TargetMode="External"/><Relationship Id="rId61" Type="http://schemas.openxmlformats.org/officeDocument/2006/relationships/image" Target="media/image20.jpeg"/><Relationship Id="rId82" Type="http://schemas.openxmlformats.org/officeDocument/2006/relationships/image" Target="media/image36.png"/><Relationship Id="rId19" Type="http://schemas.openxmlformats.org/officeDocument/2006/relationships/header" Target="header8.xml"/><Relationship Id="rId14" Type="http://schemas.openxmlformats.org/officeDocument/2006/relationships/header" Target="header5.xml"/><Relationship Id="rId30" Type="http://schemas.openxmlformats.org/officeDocument/2006/relationships/image" Target="media/image4.png"/><Relationship Id="rId35" Type="http://schemas.openxmlformats.org/officeDocument/2006/relationships/footer" Target="footer10.xml"/><Relationship Id="rId56" Type="http://schemas.openxmlformats.org/officeDocument/2006/relationships/image" Target="media/image17.wmf"/><Relationship Id="rId77" Type="http://schemas.openxmlformats.org/officeDocument/2006/relationships/image" Target="media/image31.png"/><Relationship Id="rId100" Type="http://schemas.openxmlformats.org/officeDocument/2006/relationships/footer" Target="footer19.xml"/><Relationship Id="rId105" Type="http://schemas.openxmlformats.org/officeDocument/2006/relationships/chart" Target="charts/chart3.xml"/><Relationship Id="rId126" Type="http://schemas.openxmlformats.org/officeDocument/2006/relationships/header" Target="header31.xml"/><Relationship Id="rId14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6.xml"/><Relationship Id="rId72" Type="http://schemas.openxmlformats.org/officeDocument/2006/relationships/image" Target="media/image26.png"/><Relationship Id="rId93" Type="http://schemas.openxmlformats.org/officeDocument/2006/relationships/footer" Target="footer15.xml"/><Relationship Id="rId98" Type="http://schemas.openxmlformats.org/officeDocument/2006/relationships/header" Target="header22.xml"/><Relationship Id="rId121" Type="http://schemas.openxmlformats.org/officeDocument/2006/relationships/footer" Target="footer24.xml"/><Relationship Id="rId142" Type="http://schemas.openxmlformats.org/officeDocument/2006/relationships/footer" Target="footer30.xml"/></Relationships>
</file>

<file path=word/charts/_rels/chart1.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paVari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paVari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nestSizeVari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nestSizeVari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maxIterationsVari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maxIterationsVaria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all_vari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aRoot\Development%20Tools\Eclipse%20Workspace\diet4Elders\target\classes\data\cuckoo_search_data_all_variation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Fitness Values with PA variation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cuckoo_search_data_paVariation!$P$2:$P$6</c:f>
              <c:numCache>
                <c:formatCode>General</c:formatCode>
                <c:ptCount val="5"/>
                <c:pt idx="0">
                  <c:v>0.74419649839401203</c:v>
                </c:pt>
                <c:pt idx="1">
                  <c:v>0.74282417297363201</c:v>
                </c:pt>
                <c:pt idx="2">
                  <c:v>0.73796026706695494</c:v>
                </c:pt>
                <c:pt idx="3">
                  <c:v>0.73273340463638303</c:v>
                </c:pt>
                <c:pt idx="4">
                  <c:v>0.73632502555847101</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cuckoo_search_data_paVariation!$P$7:$P$11</c:f>
              <c:numCache>
                <c:formatCode>General</c:formatCode>
                <c:ptCount val="5"/>
                <c:pt idx="0">
                  <c:v>0.80377092361450198</c:v>
                </c:pt>
                <c:pt idx="1">
                  <c:v>0.80418500900268497</c:v>
                </c:pt>
                <c:pt idx="2">
                  <c:v>0.81146388053894003</c:v>
                </c:pt>
                <c:pt idx="3">
                  <c:v>0.80613849163055395</c:v>
                </c:pt>
                <c:pt idx="4">
                  <c:v>0.80550194382667495</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cuckoo_search_data_paVariation!$P$12:$P$16</c:f>
              <c:numCache>
                <c:formatCode>General</c:formatCode>
                <c:ptCount val="5"/>
                <c:pt idx="0">
                  <c:v>0.85393073558807298</c:v>
                </c:pt>
                <c:pt idx="1">
                  <c:v>0.852490818500518</c:v>
                </c:pt>
                <c:pt idx="2">
                  <c:v>0.85330095887184099</c:v>
                </c:pt>
                <c:pt idx="3">
                  <c:v>0.84356808066368105</c:v>
                </c:pt>
                <c:pt idx="4">
                  <c:v>0.84113898873329096</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cuckoo_search_data_paVariation!$P$17:$P$21</c:f>
              <c:numCache>
                <c:formatCode>General</c:formatCode>
                <c:ptCount val="5"/>
                <c:pt idx="0">
                  <c:v>0.85431969761848403</c:v>
                </c:pt>
                <c:pt idx="1">
                  <c:v>0.85251395702361998</c:v>
                </c:pt>
                <c:pt idx="2">
                  <c:v>0.85218521356582599</c:v>
                </c:pt>
                <c:pt idx="3">
                  <c:v>0.852028912305831</c:v>
                </c:pt>
                <c:pt idx="4">
                  <c:v>0.85129423141479399</c:v>
                </c:pt>
              </c:numCache>
            </c:numRef>
          </c:val>
          <c:smooth val="0"/>
        </c:ser>
        <c:dLbls>
          <c:showLegendKey val="0"/>
          <c:showVal val="0"/>
          <c:showCatName val="0"/>
          <c:showSerName val="0"/>
          <c:showPercent val="0"/>
          <c:showBubbleSize val="0"/>
        </c:dLbls>
        <c:marker val="1"/>
        <c:smooth val="0"/>
        <c:axId val="549180168"/>
        <c:axId val="549180560"/>
      </c:lineChart>
      <c:catAx>
        <c:axId val="549180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180560"/>
        <c:crosses val="autoZero"/>
        <c:auto val="1"/>
        <c:lblAlgn val="ctr"/>
        <c:lblOffset val="100"/>
        <c:noMultiLvlLbl val="0"/>
      </c:catAx>
      <c:valAx>
        <c:axId val="549180560"/>
        <c:scaling>
          <c:orientation val="minMax"/>
          <c:min val="0.725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180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Values with PA variation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cuckoo_search_data_paVariation!$S$2:$S$6</c:f>
              <c:numCache>
                <c:formatCode>General</c:formatCode>
                <c:ptCount val="5"/>
                <c:pt idx="0">
                  <c:v>46.8</c:v>
                </c:pt>
                <c:pt idx="1">
                  <c:v>20.2</c:v>
                </c:pt>
                <c:pt idx="2">
                  <c:v>19.2</c:v>
                </c:pt>
                <c:pt idx="3">
                  <c:v>18.2</c:v>
                </c:pt>
                <c:pt idx="4">
                  <c:v>18</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cuckoo_search_data_paVariation!$S$7:$S$11</c:f>
              <c:numCache>
                <c:formatCode>General</c:formatCode>
                <c:ptCount val="5"/>
                <c:pt idx="0">
                  <c:v>24.3</c:v>
                </c:pt>
                <c:pt idx="1">
                  <c:v>19.7</c:v>
                </c:pt>
                <c:pt idx="2">
                  <c:v>18.7</c:v>
                </c:pt>
                <c:pt idx="3">
                  <c:v>17.7</c:v>
                </c:pt>
                <c:pt idx="4">
                  <c:v>16.8</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cuckoo_search_data_paVariation!$S$12:$S$16</c:f>
              <c:numCache>
                <c:formatCode>General</c:formatCode>
                <c:ptCount val="5"/>
                <c:pt idx="0">
                  <c:v>121</c:v>
                </c:pt>
                <c:pt idx="1">
                  <c:v>96.2</c:v>
                </c:pt>
                <c:pt idx="2">
                  <c:v>70.900000000000006</c:v>
                </c:pt>
                <c:pt idx="3">
                  <c:v>43.3</c:v>
                </c:pt>
                <c:pt idx="4">
                  <c:v>29.5</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cuckoo_search_data_paVariation!$E$2:$E$6</c:f>
              <c:numCache>
                <c:formatCode>General</c:formatCode>
                <c:ptCount val="5"/>
                <c:pt idx="0">
                  <c:v>0.2</c:v>
                </c:pt>
                <c:pt idx="1">
                  <c:v>0.4</c:v>
                </c:pt>
                <c:pt idx="2">
                  <c:v>0.6</c:v>
                </c:pt>
                <c:pt idx="3">
                  <c:v>0.8</c:v>
                </c:pt>
                <c:pt idx="4">
                  <c:v>0.9</c:v>
                </c:pt>
              </c:numCache>
            </c:numRef>
          </c:cat>
          <c:val>
            <c:numRef>
              <c:f>cuckoo_search_data_paVariation!$S$17:$S$21</c:f>
              <c:numCache>
                <c:formatCode>General</c:formatCode>
                <c:ptCount val="5"/>
                <c:pt idx="0">
                  <c:v>259.10000000000002</c:v>
                </c:pt>
                <c:pt idx="1">
                  <c:v>230.6</c:v>
                </c:pt>
                <c:pt idx="2">
                  <c:v>206</c:v>
                </c:pt>
                <c:pt idx="3">
                  <c:v>180.4</c:v>
                </c:pt>
                <c:pt idx="4">
                  <c:v>164.1</c:v>
                </c:pt>
              </c:numCache>
            </c:numRef>
          </c:val>
          <c:smooth val="0"/>
        </c:ser>
        <c:dLbls>
          <c:showLegendKey val="0"/>
          <c:showVal val="0"/>
          <c:showCatName val="0"/>
          <c:showSerName val="0"/>
          <c:showPercent val="0"/>
          <c:showBubbleSize val="0"/>
        </c:dLbls>
        <c:marker val="1"/>
        <c:smooth val="0"/>
        <c:axId val="549177424"/>
        <c:axId val="554762864"/>
      </c:lineChart>
      <c:catAx>
        <c:axId val="54917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762864"/>
        <c:crosses val="autoZero"/>
        <c:auto val="1"/>
        <c:lblAlgn val="ctr"/>
        <c:lblOffset val="100"/>
        <c:noMultiLvlLbl val="0"/>
      </c:catAx>
      <c:valAx>
        <c:axId val="554762864"/>
        <c:scaling>
          <c:orientation val="minMax"/>
          <c:max val="2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 Value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17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Fitness Values with NestSize Variation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cuckoo_search_data_nestSizeVari!$P$2:$P$8</c:f>
              <c:numCache>
                <c:formatCode>General</c:formatCode>
                <c:ptCount val="7"/>
                <c:pt idx="0">
                  <c:v>0.72849583029747</c:v>
                </c:pt>
                <c:pt idx="1">
                  <c:v>0.74302082061767505</c:v>
                </c:pt>
                <c:pt idx="2">
                  <c:v>0.76057701110839804</c:v>
                </c:pt>
                <c:pt idx="3">
                  <c:v>0.75951232314109796</c:v>
                </c:pt>
                <c:pt idx="4">
                  <c:v>0.770437276363372</c:v>
                </c:pt>
                <c:pt idx="5">
                  <c:v>0.772433829307556</c:v>
                </c:pt>
                <c:pt idx="6">
                  <c:v>0.77181351780891405</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cuckoo_search_data_nestSizeVari!$P$9:$P$15</c:f>
              <c:numCache>
                <c:formatCode>General</c:formatCode>
                <c:ptCount val="7"/>
                <c:pt idx="0">
                  <c:v>0.79640334248542699</c:v>
                </c:pt>
                <c:pt idx="1">
                  <c:v>0.817653512954711</c:v>
                </c:pt>
                <c:pt idx="2">
                  <c:v>0.81688444614410405</c:v>
                </c:pt>
                <c:pt idx="3">
                  <c:v>0.81548802852630597</c:v>
                </c:pt>
                <c:pt idx="4">
                  <c:v>0.81789999604225105</c:v>
                </c:pt>
                <c:pt idx="5">
                  <c:v>0.81588177084922697</c:v>
                </c:pt>
                <c:pt idx="6">
                  <c:v>0.82365088462829505</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cuckoo_search_data_nestSizeVari!$P$16:$P$22</c:f>
              <c:numCache>
                <c:formatCode>General</c:formatCode>
                <c:ptCount val="7"/>
                <c:pt idx="0">
                  <c:v>0.84703559875488199</c:v>
                </c:pt>
                <c:pt idx="1">
                  <c:v>0.85302896499633696</c:v>
                </c:pt>
                <c:pt idx="2">
                  <c:v>0.85152036547660803</c:v>
                </c:pt>
                <c:pt idx="3">
                  <c:v>0.85389081239700304</c:v>
                </c:pt>
                <c:pt idx="4">
                  <c:v>0.85215367674827502</c:v>
                </c:pt>
                <c:pt idx="5">
                  <c:v>0.85082229971885603</c:v>
                </c:pt>
                <c:pt idx="6">
                  <c:v>0.85465743541717498</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cuckoo_search_data_nestSizeVari!$P$23:$P$29</c:f>
              <c:numCache>
                <c:formatCode>General</c:formatCode>
                <c:ptCount val="7"/>
                <c:pt idx="0">
                  <c:v>0.850732678174972</c:v>
                </c:pt>
                <c:pt idx="1">
                  <c:v>0.85451747179031301</c:v>
                </c:pt>
                <c:pt idx="2">
                  <c:v>0.85482094883918702</c:v>
                </c:pt>
                <c:pt idx="3">
                  <c:v>0.85486366748809794</c:v>
                </c:pt>
                <c:pt idx="4">
                  <c:v>0.85563933849334695</c:v>
                </c:pt>
                <c:pt idx="5">
                  <c:v>0.85532299876213003</c:v>
                </c:pt>
                <c:pt idx="6">
                  <c:v>0.85867944359779302</c:v>
                </c:pt>
              </c:numCache>
            </c:numRef>
          </c:val>
          <c:smooth val="0"/>
        </c:ser>
        <c:dLbls>
          <c:showLegendKey val="0"/>
          <c:showVal val="0"/>
          <c:showCatName val="0"/>
          <c:showSerName val="0"/>
          <c:showPercent val="0"/>
          <c:showBubbleSize val="0"/>
        </c:dLbls>
        <c:marker val="1"/>
        <c:smooth val="0"/>
        <c:axId val="554761688"/>
        <c:axId val="554760904"/>
      </c:lineChart>
      <c:catAx>
        <c:axId val="554761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nests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760904"/>
        <c:crosses val="autoZero"/>
        <c:auto val="1"/>
        <c:lblAlgn val="ctr"/>
        <c:lblOffset val="100"/>
        <c:noMultiLvlLbl val="0"/>
      </c:catAx>
      <c:valAx>
        <c:axId val="554760904"/>
        <c:scaling>
          <c:orientation val="minMax"/>
          <c:max val="0.87000000000000011"/>
          <c:min val="0.720000000000000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761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Values with NestSize Variation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cuckoo_search_data_nestSizeVari!$S$2:$S$8</c:f>
              <c:numCache>
                <c:formatCode>General</c:formatCode>
                <c:ptCount val="7"/>
                <c:pt idx="0">
                  <c:v>9.9</c:v>
                </c:pt>
                <c:pt idx="1">
                  <c:v>17.8</c:v>
                </c:pt>
                <c:pt idx="2">
                  <c:v>26.3</c:v>
                </c:pt>
                <c:pt idx="3">
                  <c:v>35.4</c:v>
                </c:pt>
                <c:pt idx="4">
                  <c:v>44.8</c:v>
                </c:pt>
                <c:pt idx="5">
                  <c:v>52.3</c:v>
                </c:pt>
                <c:pt idx="6">
                  <c:v>87.4</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cuckoo_search_data_nestSizeVari!$S$9:$S$15</c:f>
              <c:numCache>
                <c:formatCode>General</c:formatCode>
                <c:ptCount val="7"/>
                <c:pt idx="0">
                  <c:v>9.6999999999999993</c:v>
                </c:pt>
                <c:pt idx="1">
                  <c:v>17.3</c:v>
                </c:pt>
                <c:pt idx="2">
                  <c:v>25.8</c:v>
                </c:pt>
                <c:pt idx="3">
                  <c:v>33.200000000000003</c:v>
                </c:pt>
                <c:pt idx="4">
                  <c:v>41.9</c:v>
                </c:pt>
                <c:pt idx="5">
                  <c:v>49.4</c:v>
                </c:pt>
                <c:pt idx="6">
                  <c:v>84.1</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cuckoo_search_data_nestSizeVari!$S$16:$S$22</c:f>
              <c:numCache>
                <c:formatCode>General</c:formatCode>
                <c:ptCount val="7"/>
                <c:pt idx="0">
                  <c:v>36.700000000000003</c:v>
                </c:pt>
                <c:pt idx="1">
                  <c:v>67.599999999999994</c:v>
                </c:pt>
                <c:pt idx="2">
                  <c:v>101.6</c:v>
                </c:pt>
                <c:pt idx="3">
                  <c:v>127.7</c:v>
                </c:pt>
                <c:pt idx="4">
                  <c:v>160.1</c:v>
                </c:pt>
                <c:pt idx="5">
                  <c:v>197.1</c:v>
                </c:pt>
                <c:pt idx="6">
                  <c:v>317.7</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cuckoo_search_data_nestSizeVari!$C$2:$C$8</c:f>
              <c:numCache>
                <c:formatCode>General</c:formatCode>
                <c:ptCount val="7"/>
                <c:pt idx="0">
                  <c:v>5</c:v>
                </c:pt>
                <c:pt idx="1">
                  <c:v>10</c:v>
                </c:pt>
                <c:pt idx="2">
                  <c:v>15</c:v>
                </c:pt>
                <c:pt idx="3">
                  <c:v>20</c:v>
                </c:pt>
                <c:pt idx="4">
                  <c:v>25</c:v>
                </c:pt>
                <c:pt idx="5">
                  <c:v>30</c:v>
                </c:pt>
                <c:pt idx="6">
                  <c:v>50</c:v>
                </c:pt>
              </c:numCache>
            </c:numRef>
          </c:cat>
          <c:val>
            <c:numRef>
              <c:f>cuckoo_search_data_nestSizeVari!$S$23:$S$29</c:f>
              <c:numCache>
                <c:formatCode>General</c:formatCode>
                <c:ptCount val="7"/>
                <c:pt idx="0">
                  <c:v>98.8</c:v>
                </c:pt>
                <c:pt idx="1">
                  <c:v>202.3</c:v>
                </c:pt>
                <c:pt idx="2">
                  <c:v>303.10000000000002</c:v>
                </c:pt>
                <c:pt idx="3">
                  <c:v>403.5</c:v>
                </c:pt>
                <c:pt idx="4">
                  <c:v>506.2</c:v>
                </c:pt>
                <c:pt idx="5">
                  <c:v>609.6</c:v>
                </c:pt>
                <c:pt idx="6">
                  <c:v>1001.6</c:v>
                </c:pt>
              </c:numCache>
            </c:numRef>
          </c:val>
          <c:smooth val="0"/>
        </c:ser>
        <c:dLbls>
          <c:showLegendKey val="0"/>
          <c:showVal val="0"/>
          <c:showCatName val="0"/>
          <c:showSerName val="0"/>
          <c:showPercent val="0"/>
          <c:showBubbleSize val="0"/>
        </c:dLbls>
        <c:marker val="1"/>
        <c:smooth val="0"/>
        <c:axId val="551891512"/>
        <c:axId val="551892688"/>
      </c:lineChart>
      <c:catAx>
        <c:axId val="551891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nests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892688"/>
        <c:crosses val="autoZero"/>
        <c:auto val="1"/>
        <c:lblAlgn val="ctr"/>
        <c:lblOffset val="100"/>
        <c:noMultiLvlLbl val="0"/>
      </c:catAx>
      <c:valAx>
        <c:axId val="551892688"/>
        <c:scaling>
          <c:orientation val="minMax"/>
          <c:max val="10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 Value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891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Fitness Values with MaxIterations variation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cuckoo_search_data_maxIteration!$P$2:$P$8</c:f>
              <c:numCache>
                <c:formatCode>General</c:formatCode>
                <c:ptCount val="7"/>
                <c:pt idx="0">
                  <c:v>0.73364721536636301</c:v>
                </c:pt>
                <c:pt idx="1">
                  <c:v>0.73527637124061496</c:v>
                </c:pt>
                <c:pt idx="2">
                  <c:v>0.77434675693511901</c:v>
                </c:pt>
                <c:pt idx="3">
                  <c:v>0.77550603747367797</c:v>
                </c:pt>
                <c:pt idx="4">
                  <c:v>0.78279572725295998</c:v>
                </c:pt>
                <c:pt idx="5">
                  <c:v>0.79331459403037996</c:v>
                </c:pt>
                <c:pt idx="6">
                  <c:v>0.79635218977928102</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cuckoo_search_data_maxIteration!$P$9:$P$15</c:f>
              <c:numCache>
                <c:formatCode>General</c:formatCode>
                <c:ptCount val="7"/>
                <c:pt idx="0">
                  <c:v>0.78488466739654505</c:v>
                </c:pt>
                <c:pt idx="1">
                  <c:v>0.807952028512954</c:v>
                </c:pt>
                <c:pt idx="2">
                  <c:v>0.82788303494453397</c:v>
                </c:pt>
                <c:pt idx="3">
                  <c:v>0.83383204936981203</c:v>
                </c:pt>
                <c:pt idx="4">
                  <c:v>0.83922149538993795</c:v>
                </c:pt>
                <c:pt idx="5">
                  <c:v>0.84032939076423596</c:v>
                </c:pt>
                <c:pt idx="6">
                  <c:v>0.84558422565460201</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cuckoo_search_data_maxIteration!$P$16:$P$22</c:f>
              <c:numCache>
                <c:formatCode>General</c:formatCode>
                <c:ptCount val="7"/>
                <c:pt idx="0">
                  <c:v>0.84640828371047905</c:v>
                </c:pt>
                <c:pt idx="1">
                  <c:v>0.85023478865623403</c:v>
                </c:pt>
                <c:pt idx="2">
                  <c:v>0.85015618801116899</c:v>
                </c:pt>
                <c:pt idx="3">
                  <c:v>0.85734246373176504</c:v>
                </c:pt>
                <c:pt idx="4">
                  <c:v>0.85569055080413803</c:v>
                </c:pt>
                <c:pt idx="5">
                  <c:v>0.85619962215423495</c:v>
                </c:pt>
                <c:pt idx="6">
                  <c:v>0.85832667350768999</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cuckoo_search_data_maxIteration!$P$23:$P$29</c:f>
              <c:numCache>
                <c:formatCode>General</c:formatCode>
                <c:ptCount val="7"/>
                <c:pt idx="0">
                  <c:v>0.84964969754219</c:v>
                </c:pt>
                <c:pt idx="1">
                  <c:v>0.85232094526290803</c:v>
                </c:pt>
                <c:pt idx="2">
                  <c:v>0.858239942789077</c:v>
                </c:pt>
                <c:pt idx="3">
                  <c:v>0.858258581161499</c:v>
                </c:pt>
                <c:pt idx="4">
                  <c:v>0.85923900604248005</c:v>
                </c:pt>
                <c:pt idx="5">
                  <c:v>0.86014121174812297</c:v>
                </c:pt>
                <c:pt idx="6">
                  <c:v>0.86003416776657104</c:v>
                </c:pt>
              </c:numCache>
            </c:numRef>
          </c:val>
          <c:smooth val="0"/>
        </c:ser>
        <c:dLbls>
          <c:showLegendKey val="0"/>
          <c:showVal val="0"/>
          <c:showCatName val="0"/>
          <c:showSerName val="0"/>
          <c:showPercent val="0"/>
          <c:showBubbleSize val="0"/>
        </c:dLbls>
        <c:marker val="1"/>
        <c:smooth val="0"/>
        <c:axId val="378536736"/>
        <c:axId val="378537128"/>
      </c:lineChart>
      <c:catAx>
        <c:axId val="378536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537128"/>
        <c:crosses val="autoZero"/>
        <c:auto val="1"/>
        <c:lblAlgn val="ctr"/>
        <c:lblOffset val="100"/>
        <c:noMultiLvlLbl val="0"/>
      </c:catAx>
      <c:valAx>
        <c:axId val="378537128"/>
        <c:scaling>
          <c:orientation val="minMax"/>
          <c:min val="0.73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536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Duration Values with MaxIterations variation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cuckoo_search_data_maxIteration!$S$2:$S$8</c:f>
              <c:numCache>
                <c:formatCode>General</c:formatCode>
                <c:ptCount val="7"/>
                <c:pt idx="0">
                  <c:v>9.4</c:v>
                </c:pt>
                <c:pt idx="1">
                  <c:v>17.2</c:v>
                </c:pt>
                <c:pt idx="2">
                  <c:v>44</c:v>
                </c:pt>
                <c:pt idx="3">
                  <c:v>88.2</c:v>
                </c:pt>
                <c:pt idx="4">
                  <c:v>132.80000000000001</c:v>
                </c:pt>
                <c:pt idx="5">
                  <c:v>180.9</c:v>
                </c:pt>
                <c:pt idx="6">
                  <c:v>265.39999999999998</c:v>
                </c:pt>
              </c:numCache>
            </c:numRef>
          </c:val>
          <c:smooth val="0"/>
        </c:ser>
        <c:ser>
          <c:idx val="1"/>
          <c:order val="1"/>
          <c:tx>
            <c:v>VersionUCUC</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cuckoo_search_data_maxIteration!$S$9:$S$15</c:f>
              <c:numCache>
                <c:formatCode>General</c:formatCode>
                <c:ptCount val="7"/>
                <c:pt idx="0">
                  <c:v>8.4</c:v>
                </c:pt>
                <c:pt idx="1">
                  <c:v>17.100000000000001</c:v>
                </c:pt>
                <c:pt idx="2">
                  <c:v>42.6</c:v>
                </c:pt>
                <c:pt idx="3">
                  <c:v>86.6</c:v>
                </c:pt>
                <c:pt idx="4">
                  <c:v>127.3</c:v>
                </c:pt>
                <c:pt idx="5">
                  <c:v>170.1</c:v>
                </c:pt>
                <c:pt idx="6">
                  <c:v>248.5</c:v>
                </c:pt>
              </c:numCache>
            </c:numRef>
          </c:val>
          <c:smooth val="0"/>
        </c:ser>
        <c:ser>
          <c:idx val="2"/>
          <c:order val="2"/>
          <c:tx>
            <c:v>VersionUCHC</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cuckoo_search_data_maxIteration!$S$16:$S$22</c:f>
              <c:numCache>
                <c:formatCode>General</c:formatCode>
                <c:ptCount val="7"/>
                <c:pt idx="0">
                  <c:v>36.200000000000003</c:v>
                </c:pt>
                <c:pt idx="1">
                  <c:v>67.400000000000006</c:v>
                </c:pt>
                <c:pt idx="2">
                  <c:v>155.6</c:v>
                </c:pt>
                <c:pt idx="3">
                  <c:v>303.3</c:v>
                </c:pt>
                <c:pt idx="4">
                  <c:v>454.9</c:v>
                </c:pt>
                <c:pt idx="5">
                  <c:v>605.70000000000005</c:v>
                </c:pt>
                <c:pt idx="6">
                  <c:v>896.3</c:v>
                </c:pt>
              </c:numCache>
            </c:numRef>
          </c:val>
          <c:smooth val="0"/>
        </c:ser>
        <c:ser>
          <c:idx val="3"/>
          <c:order val="3"/>
          <c:tx>
            <c:v>VersionTSHC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cuckoo_search_data_maxIteration!$D$23:$D$29</c:f>
              <c:numCache>
                <c:formatCode>General</c:formatCode>
                <c:ptCount val="7"/>
                <c:pt idx="0">
                  <c:v>50</c:v>
                </c:pt>
                <c:pt idx="1">
                  <c:v>100</c:v>
                </c:pt>
                <c:pt idx="2">
                  <c:v>250</c:v>
                </c:pt>
                <c:pt idx="3">
                  <c:v>500</c:v>
                </c:pt>
                <c:pt idx="4">
                  <c:v>750</c:v>
                </c:pt>
                <c:pt idx="5">
                  <c:v>1000</c:v>
                </c:pt>
                <c:pt idx="6">
                  <c:v>1500</c:v>
                </c:pt>
              </c:numCache>
            </c:numRef>
          </c:cat>
          <c:val>
            <c:numRef>
              <c:f>cuckoo_search_data_maxIteration!$S$23:$S$29</c:f>
              <c:numCache>
                <c:formatCode>General</c:formatCode>
                <c:ptCount val="7"/>
                <c:pt idx="0">
                  <c:v>108.6</c:v>
                </c:pt>
                <c:pt idx="1">
                  <c:v>200.9</c:v>
                </c:pt>
                <c:pt idx="2">
                  <c:v>469.6</c:v>
                </c:pt>
                <c:pt idx="3">
                  <c:v>912.3</c:v>
                </c:pt>
                <c:pt idx="4">
                  <c:v>1350.7</c:v>
                </c:pt>
                <c:pt idx="5">
                  <c:v>1774.8</c:v>
                </c:pt>
                <c:pt idx="6">
                  <c:v>2927.7</c:v>
                </c:pt>
              </c:numCache>
            </c:numRef>
          </c:val>
          <c:smooth val="0"/>
        </c:ser>
        <c:dLbls>
          <c:showLegendKey val="0"/>
          <c:showVal val="0"/>
          <c:showCatName val="0"/>
          <c:showSerName val="0"/>
          <c:showPercent val="0"/>
          <c:showBubbleSize val="0"/>
        </c:dLbls>
        <c:marker val="1"/>
        <c:smooth val="0"/>
        <c:axId val="557297648"/>
        <c:axId val="557298432"/>
      </c:lineChart>
      <c:catAx>
        <c:axId val="55729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298432"/>
        <c:crosses val="autoZero"/>
        <c:auto val="1"/>
        <c:lblAlgn val="ctr"/>
        <c:lblOffset val="100"/>
        <c:noMultiLvlLbl val="0"/>
      </c:catAx>
      <c:valAx>
        <c:axId val="55729843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Duration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29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Fitness Value with Adjustable</a:t>
            </a:r>
            <a:r>
              <a:rPr lang="en-US" baseline="0"/>
              <a:t> Variables Variation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cuckoo_search_data_all_variatio!$P$2:$P$9</c:f>
              <c:numCache>
                <c:formatCode>General</c:formatCode>
                <c:ptCount val="8"/>
                <c:pt idx="0">
                  <c:v>0.71065099835395795</c:v>
                </c:pt>
                <c:pt idx="1">
                  <c:v>0.72525137066841106</c:v>
                </c:pt>
                <c:pt idx="2">
                  <c:v>0.75834845304489096</c:v>
                </c:pt>
                <c:pt idx="3">
                  <c:v>0.76525863409042305</c:v>
                </c:pt>
                <c:pt idx="4">
                  <c:v>0.75690773725509597</c:v>
                </c:pt>
                <c:pt idx="5">
                  <c:v>0.76595936417579602</c:v>
                </c:pt>
                <c:pt idx="6">
                  <c:v>0.79095840454101496</c:v>
                </c:pt>
                <c:pt idx="7">
                  <c:v>0.789368772506713</c:v>
                </c:pt>
              </c:numCache>
            </c:numRef>
          </c:val>
          <c:smooth val="0"/>
        </c:ser>
        <c:ser>
          <c:idx val="1"/>
          <c:order val="1"/>
          <c:tx>
            <c:v>VersionUCUC</c:v>
          </c:tx>
          <c:spPr>
            <a:ln w="28575" cap="rnd">
              <a:solidFill>
                <a:schemeClr val="accent2"/>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cuckoo_search_data_all_variatio!$P$10:$P$17</c:f>
              <c:numCache>
                <c:formatCode>General</c:formatCode>
                <c:ptCount val="8"/>
                <c:pt idx="0">
                  <c:v>0.79419003129005405</c:v>
                </c:pt>
                <c:pt idx="1">
                  <c:v>0.79537920355796798</c:v>
                </c:pt>
                <c:pt idx="2">
                  <c:v>0.82657755017280499</c:v>
                </c:pt>
                <c:pt idx="3">
                  <c:v>0.82782307863235405</c:v>
                </c:pt>
                <c:pt idx="4">
                  <c:v>0.82300367355346604</c:v>
                </c:pt>
                <c:pt idx="5">
                  <c:v>0.82175278067588797</c:v>
                </c:pt>
                <c:pt idx="6">
                  <c:v>0.84010020494461002</c:v>
                </c:pt>
                <c:pt idx="7">
                  <c:v>0.837552070617675</c:v>
                </c:pt>
              </c:numCache>
            </c:numRef>
          </c:val>
          <c:smooth val="0"/>
        </c:ser>
        <c:ser>
          <c:idx val="2"/>
          <c:order val="2"/>
          <c:tx>
            <c:v>VersionUCHC</c:v>
          </c:tx>
          <c:spPr>
            <a:ln w="28575" cap="rnd">
              <a:solidFill>
                <a:schemeClr val="accent3"/>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cuckoo_search_data_all_variatio!$P$18:$P$25</c:f>
              <c:numCache>
                <c:formatCode>General</c:formatCode>
                <c:ptCount val="8"/>
                <c:pt idx="0">
                  <c:v>0.84946486949920597</c:v>
                </c:pt>
                <c:pt idx="1">
                  <c:v>0.84408707618713297</c:v>
                </c:pt>
                <c:pt idx="2">
                  <c:v>0.85444537401199305</c:v>
                </c:pt>
                <c:pt idx="3">
                  <c:v>0.84898334145545895</c:v>
                </c:pt>
                <c:pt idx="4">
                  <c:v>0.85476881265640203</c:v>
                </c:pt>
                <c:pt idx="5">
                  <c:v>0.85239675641059798</c:v>
                </c:pt>
                <c:pt idx="6">
                  <c:v>0.85801087021827604</c:v>
                </c:pt>
                <c:pt idx="7">
                  <c:v>0.85632712841033898</c:v>
                </c:pt>
              </c:numCache>
            </c:numRef>
          </c:val>
          <c:smooth val="0"/>
        </c:ser>
        <c:ser>
          <c:idx val="3"/>
          <c:order val="3"/>
          <c:tx>
            <c:v>VersionTSHC</c:v>
          </c:tx>
          <c:spPr>
            <a:ln w="28575" cap="rnd">
              <a:solidFill>
                <a:schemeClr val="accent4"/>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cuckoo_search_data_all_variatio!$P$26:$P$33</c:f>
              <c:numCache>
                <c:formatCode>General</c:formatCode>
                <c:ptCount val="8"/>
                <c:pt idx="0">
                  <c:v>0.85213807821273801</c:v>
                </c:pt>
                <c:pt idx="1">
                  <c:v>0.851710760593414</c:v>
                </c:pt>
                <c:pt idx="2">
                  <c:v>0.85710746049880904</c:v>
                </c:pt>
                <c:pt idx="3">
                  <c:v>0.85541208982467598</c:v>
                </c:pt>
                <c:pt idx="4">
                  <c:v>0.85581652522087004</c:v>
                </c:pt>
                <c:pt idx="5">
                  <c:v>0.85253548622131303</c:v>
                </c:pt>
                <c:pt idx="6">
                  <c:v>0.86001471877098001</c:v>
                </c:pt>
                <c:pt idx="7">
                  <c:v>0.85895714163780201</c:v>
                </c:pt>
              </c:numCache>
            </c:numRef>
          </c:val>
          <c:smooth val="0"/>
        </c:ser>
        <c:dLbls>
          <c:showLegendKey val="0"/>
          <c:showVal val="0"/>
          <c:showCatName val="0"/>
          <c:showSerName val="0"/>
          <c:showPercent val="0"/>
          <c:showBubbleSize val="0"/>
        </c:dLbls>
        <c:smooth val="0"/>
        <c:axId val="557298824"/>
        <c:axId val="557299216"/>
      </c:lineChart>
      <c:catAx>
        <c:axId val="557298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299216"/>
        <c:crosses val="autoZero"/>
        <c:auto val="1"/>
        <c:lblAlgn val="ctr"/>
        <c:lblOffset val="100"/>
        <c:noMultiLvlLbl val="0"/>
      </c:catAx>
      <c:valAx>
        <c:axId val="557299216"/>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a:t>
                </a:r>
                <a:r>
                  <a:rPr lang="en-US" baseline="0"/>
                  <a: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298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Values with Adjustable</a:t>
            </a:r>
            <a:r>
              <a:rPr lang="en-US" baseline="0"/>
              <a:t> Variables Variation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VersionRLRL</c:v>
          </c:tx>
          <c:spPr>
            <a:ln w="28575" cap="rnd">
              <a:solidFill>
                <a:schemeClr val="accent1"/>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cuckoo_search_data_all_variatio!$S$2:$S$9</c:f>
              <c:numCache>
                <c:formatCode>General</c:formatCode>
                <c:ptCount val="8"/>
                <c:pt idx="0">
                  <c:v>26.4</c:v>
                </c:pt>
                <c:pt idx="1">
                  <c:v>9</c:v>
                </c:pt>
                <c:pt idx="2">
                  <c:v>52.2</c:v>
                </c:pt>
                <c:pt idx="3">
                  <c:v>52</c:v>
                </c:pt>
                <c:pt idx="4">
                  <c:v>50.5</c:v>
                </c:pt>
                <c:pt idx="5">
                  <c:v>40.700000000000003</c:v>
                </c:pt>
                <c:pt idx="6">
                  <c:v>221.8</c:v>
                </c:pt>
                <c:pt idx="7">
                  <c:v>201.5</c:v>
                </c:pt>
              </c:numCache>
            </c:numRef>
          </c:val>
          <c:smooth val="0"/>
        </c:ser>
        <c:ser>
          <c:idx val="1"/>
          <c:order val="1"/>
          <c:tx>
            <c:v>VersionUCUC</c:v>
          </c:tx>
          <c:spPr>
            <a:ln w="28575" cap="rnd">
              <a:solidFill>
                <a:schemeClr val="accent2"/>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cuckoo_search_data_all_variatio!$S$10:$S$17</c:f>
              <c:numCache>
                <c:formatCode>General</c:formatCode>
                <c:ptCount val="8"/>
                <c:pt idx="0">
                  <c:v>16.7</c:v>
                </c:pt>
                <c:pt idx="1">
                  <c:v>9</c:v>
                </c:pt>
                <c:pt idx="2">
                  <c:v>53</c:v>
                </c:pt>
                <c:pt idx="3">
                  <c:v>54.2</c:v>
                </c:pt>
                <c:pt idx="4">
                  <c:v>44.2</c:v>
                </c:pt>
                <c:pt idx="5">
                  <c:v>38.5</c:v>
                </c:pt>
                <c:pt idx="6">
                  <c:v>218</c:v>
                </c:pt>
                <c:pt idx="7">
                  <c:v>189.3</c:v>
                </c:pt>
              </c:numCache>
            </c:numRef>
          </c:val>
          <c:smooth val="0"/>
        </c:ser>
        <c:ser>
          <c:idx val="2"/>
          <c:order val="2"/>
          <c:tx>
            <c:v>Version UCHC</c:v>
          </c:tx>
          <c:spPr>
            <a:ln w="28575" cap="rnd">
              <a:solidFill>
                <a:schemeClr val="accent3"/>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cuckoo_search_data_all_variatio!$S$18:$S$25</c:f>
              <c:numCache>
                <c:formatCode>General</c:formatCode>
                <c:ptCount val="8"/>
                <c:pt idx="0">
                  <c:v>62.2</c:v>
                </c:pt>
                <c:pt idx="1">
                  <c:v>21.7</c:v>
                </c:pt>
                <c:pt idx="2">
                  <c:v>248.6</c:v>
                </c:pt>
                <c:pt idx="3">
                  <c:v>108.5</c:v>
                </c:pt>
                <c:pt idx="4">
                  <c:v>253.1</c:v>
                </c:pt>
                <c:pt idx="5">
                  <c:v>91.6</c:v>
                </c:pt>
                <c:pt idx="6">
                  <c:v>1170</c:v>
                </c:pt>
                <c:pt idx="7">
                  <c:v>433.6</c:v>
                </c:pt>
              </c:numCache>
            </c:numRef>
          </c:val>
          <c:smooth val="0"/>
        </c:ser>
        <c:ser>
          <c:idx val="3"/>
          <c:order val="3"/>
          <c:tx>
            <c:v>Version TSHC</c:v>
          </c:tx>
          <c:spPr>
            <a:ln w="28575" cap="rnd">
              <a:solidFill>
                <a:schemeClr val="accent4"/>
              </a:solidFill>
              <a:round/>
            </a:ln>
            <a:effectLst/>
          </c:spPr>
          <c:marker>
            <c:symbol val="none"/>
          </c:marker>
          <c:cat>
            <c:multiLvlStrRef>
              <c:f>cuckoo_search_data_all_variatio!$C$1:$E$9</c:f>
              <c:multiLvlStrCache>
                <c:ptCount val="9"/>
                <c:lvl>
                  <c:pt idx="0">
                    <c:v>PA</c:v>
                  </c:pt>
                  <c:pt idx="1">
                    <c:v>0.3</c:v>
                  </c:pt>
                  <c:pt idx="2">
                    <c:v>0.8</c:v>
                  </c:pt>
                  <c:pt idx="3">
                    <c:v>0.3</c:v>
                  </c:pt>
                  <c:pt idx="4">
                    <c:v>0.8</c:v>
                  </c:pt>
                  <c:pt idx="5">
                    <c:v>0.3</c:v>
                  </c:pt>
                  <c:pt idx="6">
                    <c:v>0.8</c:v>
                  </c:pt>
                  <c:pt idx="7">
                    <c:v>0.3</c:v>
                  </c:pt>
                  <c:pt idx="8">
                    <c:v>0.8</c:v>
                  </c:pt>
                </c:lvl>
                <c:lvl>
                  <c:pt idx="0">
                    <c:v>Max Iterations</c:v>
                  </c:pt>
                  <c:pt idx="1">
                    <c:v>100</c:v>
                  </c:pt>
                  <c:pt idx="2">
                    <c:v>100</c:v>
                  </c:pt>
                  <c:pt idx="3">
                    <c:v>500</c:v>
                  </c:pt>
                  <c:pt idx="4">
                    <c:v>500</c:v>
                  </c:pt>
                  <c:pt idx="5">
                    <c:v>100</c:v>
                  </c:pt>
                  <c:pt idx="6">
                    <c:v>100</c:v>
                  </c:pt>
                  <c:pt idx="7">
                    <c:v>500</c:v>
                  </c:pt>
                  <c:pt idx="8">
                    <c:v>500</c:v>
                  </c:pt>
                </c:lvl>
                <c:lvl>
                  <c:pt idx="0">
                    <c:v>Nest Size</c:v>
                  </c:pt>
                  <c:pt idx="1">
                    <c:v>5</c:v>
                  </c:pt>
                  <c:pt idx="2">
                    <c:v>5</c:v>
                  </c:pt>
                  <c:pt idx="3">
                    <c:v>5</c:v>
                  </c:pt>
                  <c:pt idx="4">
                    <c:v>5</c:v>
                  </c:pt>
                  <c:pt idx="5">
                    <c:v>25</c:v>
                  </c:pt>
                  <c:pt idx="6">
                    <c:v>25</c:v>
                  </c:pt>
                  <c:pt idx="7">
                    <c:v>25</c:v>
                  </c:pt>
                  <c:pt idx="8">
                    <c:v>25</c:v>
                  </c:pt>
                </c:lvl>
              </c:multiLvlStrCache>
            </c:multiLvlStrRef>
          </c:cat>
          <c:val>
            <c:numRef>
              <c:f>cuckoo_search_data_all_variatio!$S$26:$S$33</c:f>
              <c:numCache>
                <c:formatCode>General</c:formatCode>
                <c:ptCount val="8"/>
                <c:pt idx="0">
                  <c:v>142.30000000000001</c:v>
                </c:pt>
                <c:pt idx="1">
                  <c:v>85.9</c:v>
                </c:pt>
                <c:pt idx="2">
                  <c:v>718.5</c:v>
                </c:pt>
                <c:pt idx="3">
                  <c:v>403.5</c:v>
                </c:pt>
                <c:pt idx="4">
                  <c:v>574.9</c:v>
                </c:pt>
                <c:pt idx="5">
                  <c:v>422.6</c:v>
                </c:pt>
                <c:pt idx="6">
                  <c:v>2758.9</c:v>
                </c:pt>
                <c:pt idx="7">
                  <c:v>1891.5</c:v>
                </c:pt>
              </c:numCache>
            </c:numRef>
          </c:val>
          <c:smooth val="0"/>
        </c:ser>
        <c:dLbls>
          <c:showLegendKey val="0"/>
          <c:showVal val="0"/>
          <c:showCatName val="0"/>
          <c:showSerName val="0"/>
          <c:showPercent val="0"/>
          <c:showBubbleSize val="0"/>
        </c:dLbls>
        <c:smooth val="0"/>
        <c:axId val="557300000"/>
        <c:axId val="557300392"/>
      </c:lineChart>
      <c:catAx>
        <c:axId val="55730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300392"/>
        <c:crosses val="autoZero"/>
        <c:auto val="1"/>
        <c:lblAlgn val="ctr"/>
        <c:lblOffset val="100"/>
        <c:noMultiLvlLbl val="0"/>
      </c:catAx>
      <c:valAx>
        <c:axId val="557300392"/>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Duration Value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30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8CD43-9E8D-4F39-9FF5-9CC6DEAE3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82</Pages>
  <Words>19646</Words>
  <Characters>111984</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131368</CharactersWithSpaces>
  <SharedDoc>false</SharedDoc>
  <HLinks>
    <vt:vector size="240" baseType="variant">
      <vt:variant>
        <vt:i4>2818162</vt:i4>
      </vt:variant>
      <vt:variant>
        <vt:i4>237</vt:i4>
      </vt:variant>
      <vt:variant>
        <vt:i4>0</vt:i4>
      </vt:variant>
      <vt:variant>
        <vt:i4>5</vt:i4>
      </vt:variant>
      <vt:variant>
        <vt:lpwstr>https://en.wikipedia.org/wiki/Special:BookSources/1-849-96720-2</vt:lpwstr>
      </vt:variant>
      <vt:variant>
        <vt:lpwstr/>
      </vt:variant>
      <vt:variant>
        <vt:i4>4522024</vt:i4>
      </vt:variant>
      <vt:variant>
        <vt:i4>234</vt:i4>
      </vt:variant>
      <vt:variant>
        <vt:i4>0</vt:i4>
      </vt:variant>
      <vt:variant>
        <vt:i4>5</vt:i4>
      </vt:variant>
      <vt:variant>
        <vt:lpwstr>https://en.wikipedia.org/wiki/International_Standard_Book_Number</vt:lpwstr>
      </vt:variant>
      <vt:variant>
        <vt:lpwstr/>
      </vt:variant>
      <vt:variant>
        <vt:i4>6094848</vt:i4>
      </vt:variant>
      <vt:variant>
        <vt:i4>231</vt:i4>
      </vt:variant>
      <vt:variant>
        <vt:i4>0</vt:i4>
      </vt:variant>
      <vt:variant>
        <vt:i4>5</vt:i4>
      </vt:variant>
      <vt:variant>
        <vt:lpwstr>https://en.wikipedia.org/wiki/Springer_Science%2BBusiness_Media</vt:lpwstr>
      </vt:variant>
      <vt:variant>
        <vt:lpwstr/>
      </vt:variant>
      <vt:variant>
        <vt:i4>3473494</vt:i4>
      </vt:variant>
      <vt:variant>
        <vt:i4>228</vt:i4>
      </vt:variant>
      <vt:variant>
        <vt:i4>0</vt:i4>
      </vt:variant>
      <vt:variant>
        <vt:i4>5</vt:i4>
      </vt:variant>
      <vt:variant>
        <vt:lpwstr>https://en.wikipedia.org/wiki/Steven_Skiena</vt:lpwstr>
      </vt:variant>
      <vt:variant>
        <vt:lpwstr/>
      </vt:variant>
      <vt:variant>
        <vt:i4>3014778</vt:i4>
      </vt:variant>
      <vt:variant>
        <vt:i4>225</vt:i4>
      </vt:variant>
      <vt:variant>
        <vt:i4>0</vt:i4>
      </vt:variant>
      <vt:variant>
        <vt:i4>5</vt:i4>
      </vt:variant>
      <vt:variant>
        <vt:lpwstr>https://en.wikipedia.org/wiki/Special:BookSources/0-470-27858-7</vt:lpwstr>
      </vt:variant>
      <vt:variant>
        <vt:lpwstr/>
      </vt:variant>
      <vt:variant>
        <vt:i4>4522024</vt:i4>
      </vt:variant>
      <vt:variant>
        <vt:i4>222</vt:i4>
      </vt:variant>
      <vt:variant>
        <vt:i4>0</vt:i4>
      </vt:variant>
      <vt:variant>
        <vt:i4>5</vt:i4>
      </vt:variant>
      <vt:variant>
        <vt:lpwstr>https://en.wikipedia.org/wiki/International_Standard_Book_Number</vt:lpwstr>
      </vt:variant>
      <vt:variant>
        <vt:lpwstr/>
      </vt:variant>
      <vt:variant>
        <vt:i4>7340066</vt:i4>
      </vt:variant>
      <vt:variant>
        <vt:i4>219</vt:i4>
      </vt:variant>
      <vt:variant>
        <vt:i4>0</vt:i4>
      </vt:variant>
      <vt:variant>
        <vt:i4>5</vt:i4>
      </vt:variant>
      <vt:variant>
        <vt:lpwstr>http://dx.doi.org/10.1007/s11047-008-9098-4</vt:lpwstr>
      </vt:variant>
      <vt:variant>
        <vt:lpwstr/>
      </vt:variant>
      <vt:variant>
        <vt:i4>4849683</vt:i4>
      </vt:variant>
      <vt:variant>
        <vt:i4>216</vt:i4>
      </vt:variant>
      <vt:variant>
        <vt:i4>0</vt:i4>
      </vt:variant>
      <vt:variant>
        <vt:i4>5</vt:i4>
      </vt:variant>
      <vt:variant>
        <vt:lpwstr>http://www.ars.usda.gov/ba/bhnrc/ndl</vt:lpwstr>
      </vt:variant>
      <vt:variant>
        <vt:lpwstr/>
      </vt:variant>
      <vt:variant>
        <vt:i4>7602285</vt:i4>
      </vt:variant>
      <vt:variant>
        <vt:i4>213</vt:i4>
      </vt:variant>
      <vt:variant>
        <vt:i4>0</vt:i4>
      </vt:variant>
      <vt:variant>
        <vt:i4>5</vt:i4>
      </vt:variant>
      <vt:variant>
        <vt:lpwstr>http://dior.ics.muni.cz/~makub/owl/</vt:lpwstr>
      </vt:variant>
      <vt:variant>
        <vt:lpwstr/>
      </vt:variant>
      <vt:variant>
        <vt:i4>1114201</vt:i4>
      </vt:variant>
      <vt:variant>
        <vt:i4>186</vt:i4>
      </vt:variant>
      <vt:variant>
        <vt:i4>0</vt:i4>
      </vt:variant>
      <vt:variant>
        <vt:i4>5</vt:i4>
      </vt:variant>
      <vt:variant>
        <vt:lpwstr>http://www.ars.usda.gov/Services/docs.htm?docid=8964</vt:lpwstr>
      </vt:variant>
      <vt:variant>
        <vt:lpwstr/>
      </vt:variant>
      <vt:variant>
        <vt:i4>1179702</vt:i4>
      </vt:variant>
      <vt:variant>
        <vt:i4>176</vt:i4>
      </vt:variant>
      <vt:variant>
        <vt:i4>0</vt:i4>
      </vt:variant>
      <vt:variant>
        <vt:i4>5</vt:i4>
      </vt:variant>
      <vt:variant>
        <vt:lpwstr/>
      </vt:variant>
      <vt:variant>
        <vt:lpwstr>_Toc422122249</vt:lpwstr>
      </vt:variant>
      <vt:variant>
        <vt:i4>1179702</vt:i4>
      </vt:variant>
      <vt:variant>
        <vt:i4>170</vt:i4>
      </vt:variant>
      <vt:variant>
        <vt:i4>0</vt:i4>
      </vt:variant>
      <vt:variant>
        <vt:i4>5</vt:i4>
      </vt:variant>
      <vt:variant>
        <vt:lpwstr/>
      </vt:variant>
      <vt:variant>
        <vt:lpwstr>_Toc422122248</vt:lpwstr>
      </vt:variant>
      <vt:variant>
        <vt:i4>1179702</vt:i4>
      </vt:variant>
      <vt:variant>
        <vt:i4>164</vt:i4>
      </vt:variant>
      <vt:variant>
        <vt:i4>0</vt:i4>
      </vt:variant>
      <vt:variant>
        <vt:i4>5</vt:i4>
      </vt:variant>
      <vt:variant>
        <vt:lpwstr/>
      </vt:variant>
      <vt:variant>
        <vt:lpwstr>_Toc422122247</vt:lpwstr>
      </vt:variant>
      <vt:variant>
        <vt:i4>1179702</vt:i4>
      </vt:variant>
      <vt:variant>
        <vt:i4>158</vt:i4>
      </vt:variant>
      <vt:variant>
        <vt:i4>0</vt:i4>
      </vt:variant>
      <vt:variant>
        <vt:i4>5</vt:i4>
      </vt:variant>
      <vt:variant>
        <vt:lpwstr/>
      </vt:variant>
      <vt:variant>
        <vt:lpwstr>_Toc422122246</vt:lpwstr>
      </vt:variant>
      <vt:variant>
        <vt:i4>1179702</vt:i4>
      </vt:variant>
      <vt:variant>
        <vt:i4>152</vt:i4>
      </vt:variant>
      <vt:variant>
        <vt:i4>0</vt:i4>
      </vt:variant>
      <vt:variant>
        <vt:i4>5</vt:i4>
      </vt:variant>
      <vt:variant>
        <vt:lpwstr/>
      </vt:variant>
      <vt:variant>
        <vt:lpwstr>_Toc422122245</vt:lpwstr>
      </vt:variant>
      <vt:variant>
        <vt:i4>1179702</vt:i4>
      </vt:variant>
      <vt:variant>
        <vt:i4>146</vt:i4>
      </vt:variant>
      <vt:variant>
        <vt:i4>0</vt:i4>
      </vt:variant>
      <vt:variant>
        <vt:i4>5</vt:i4>
      </vt:variant>
      <vt:variant>
        <vt:lpwstr/>
      </vt:variant>
      <vt:variant>
        <vt:lpwstr>_Toc422122244</vt:lpwstr>
      </vt:variant>
      <vt:variant>
        <vt:i4>1179702</vt:i4>
      </vt:variant>
      <vt:variant>
        <vt:i4>140</vt:i4>
      </vt:variant>
      <vt:variant>
        <vt:i4>0</vt:i4>
      </vt:variant>
      <vt:variant>
        <vt:i4>5</vt:i4>
      </vt:variant>
      <vt:variant>
        <vt:lpwstr/>
      </vt:variant>
      <vt:variant>
        <vt:lpwstr>_Toc422122243</vt:lpwstr>
      </vt:variant>
      <vt:variant>
        <vt:i4>1179702</vt:i4>
      </vt:variant>
      <vt:variant>
        <vt:i4>134</vt:i4>
      </vt:variant>
      <vt:variant>
        <vt:i4>0</vt:i4>
      </vt:variant>
      <vt:variant>
        <vt:i4>5</vt:i4>
      </vt:variant>
      <vt:variant>
        <vt:lpwstr/>
      </vt:variant>
      <vt:variant>
        <vt:lpwstr>_Toc422122242</vt:lpwstr>
      </vt:variant>
      <vt:variant>
        <vt:i4>1179702</vt:i4>
      </vt:variant>
      <vt:variant>
        <vt:i4>128</vt:i4>
      </vt:variant>
      <vt:variant>
        <vt:i4>0</vt:i4>
      </vt:variant>
      <vt:variant>
        <vt:i4>5</vt:i4>
      </vt:variant>
      <vt:variant>
        <vt:lpwstr/>
      </vt:variant>
      <vt:variant>
        <vt:lpwstr>_Toc422122241</vt:lpwstr>
      </vt:variant>
      <vt:variant>
        <vt:i4>1179702</vt:i4>
      </vt:variant>
      <vt:variant>
        <vt:i4>122</vt:i4>
      </vt:variant>
      <vt:variant>
        <vt:i4>0</vt:i4>
      </vt:variant>
      <vt:variant>
        <vt:i4>5</vt:i4>
      </vt:variant>
      <vt:variant>
        <vt:lpwstr/>
      </vt:variant>
      <vt:variant>
        <vt:lpwstr>_Toc422122240</vt:lpwstr>
      </vt:variant>
      <vt:variant>
        <vt:i4>1376310</vt:i4>
      </vt:variant>
      <vt:variant>
        <vt:i4>116</vt:i4>
      </vt:variant>
      <vt:variant>
        <vt:i4>0</vt:i4>
      </vt:variant>
      <vt:variant>
        <vt:i4>5</vt:i4>
      </vt:variant>
      <vt:variant>
        <vt:lpwstr/>
      </vt:variant>
      <vt:variant>
        <vt:lpwstr>_Toc422122239</vt:lpwstr>
      </vt:variant>
      <vt:variant>
        <vt:i4>1376310</vt:i4>
      </vt:variant>
      <vt:variant>
        <vt:i4>110</vt:i4>
      </vt:variant>
      <vt:variant>
        <vt:i4>0</vt:i4>
      </vt:variant>
      <vt:variant>
        <vt:i4>5</vt:i4>
      </vt:variant>
      <vt:variant>
        <vt:lpwstr/>
      </vt:variant>
      <vt:variant>
        <vt:lpwstr>_Toc422122238</vt:lpwstr>
      </vt:variant>
      <vt:variant>
        <vt:i4>1376310</vt:i4>
      </vt:variant>
      <vt:variant>
        <vt:i4>104</vt:i4>
      </vt:variant>
      <vt:variant>
        <vt:i4>0</vt:i4>
      </vt:variant>
      <vt:variant>
        <vt:i4>5</vt:i4>
      </vt:variant>
      <vt:variant>
        <vt:lpwstr/>
      </vt:variant>
      <vt:variant>
        <vt:lpwstr>_Toc422122237</vt:lpwstr>
      </vt:variant>
      <vt:variant>
        <vt:i4>1376310</vt:i4>
      </vt:variant>
      <vt:variant>
        <vt:i4>98</vt:i4>
      </vt:variant>
      <vt:variant>
        <vt:i4>0</vt:i4>
      </vt:variant>
      <vt:variant>
        <vt:i4>5</vt:i4>
      </vt:variant>
      <vt:variant>
        <vt:lpwstr/>
      </vt:variant>
      <vt:variant>
        <vt:lpwstr>_Toc422122236</vt:lpwstr>
      </vt:variant>
      <vt:variant>
        <vt:i4>1376310</vt:i4>
      </vt:variant>
      <vt:variant>
        <vt:i4>92</vt:i4>
      </vt:variant>
      <vt:variant>
        <vt:i4>0</vt:i4>
      </vt:variant>
      <vt:variant>
        <vt:i4>5</vt:i4>
      </vt:variant>
      <vt:variant>
        <vt:lpwstr/>
      </vt:variant>
      <vt:variant>
        <vt:lpwstr>_Toc422122235</vt:lpwstr>
      </vt:variant>
      <vt:variant>
        <vt:i4>1376310</vt:i4>
      </vt:variant>
      <vt:variant>
        <vt:i4>86</vt:i4>
      </vt:variant>
      <vt:variant>
        <vt:i4>0</vt:i4>
      </vt:variant>
      <vt:variant>
        <vt:i4>5</vt:i4>
      </vt:variant>
      <vt:variant>
        <vt:lpwstr/>
      </vt:variant>
      <vt:variant>
        <vt:lpwstr>_Toc422122234</vt:lpwstr>
      </vt:variant>
      <vt:variant>
        <vt:i4>1376310</vt:i4>
      </vt:variant>
      <vt:variant>
        <vt:i4>80</vt:i4>
      </vt:variant>
      <vt:variant>
        <vt:i4>0</vt:i4>
      </vt:variant>
      <vt:variant>
        <vt:i4>5</vt:i4>
      </vt:variant>
      <vt:variant>
        <vt:lpwstr/>
      </vt:variant>
      <vt:variant>
        <vt:lpwstr>_Toc422122233</vt:lpwstr>
      </vt:variant>
      <vt:variant>
        <vt:i4>1376310</vt:i4>
      </vt:variant>
      <vt:variant>
        <vt:i4>74</vt:i4>
      </vt:variant>
      <vt:variant>
        <vt:i4>0</vt:i4>
      </vt:variant>
      <vt:variant>
        <vt:i4>5</vt:i4>
      </vt:variant>
      <vt:variant>
        <vt:lpwstr/>
      </vt:variant>
      <vt:variant>
        <vt:lpwstr>_Toc422122232</vt:lpwstr>
      </vt:variant>
      <vt:variant>
        <vt:i4>1376310</vt:i4>
      </vt:variant>
      <vt:variant>
        <vt:i4>68</vt:i4>
      </vt:variant>
      <vt:variant>
        <vt:i4>0</vt:i4>
      </vt:variant>
      <vt:variant>
        <vt:i4>5</vt:i4>
      </vt:variant>
      <vt:variant>
        <vt:lpwstr/>
      </vt:variant>
      <vt:variant>
        <vt:lpwstr>_Toc422122231</vt:lpwstr>
      </vt:variant>
      <vt:variant>
        <vt:i4>1376310</vt:i4>
      </vt:variant>
      <vt:variant>
        <vt:i4>62</vt:i4>
      </vt:variant>
      <vt:variant>
        <vt:i4>0</vt:i4>
      </vt:variant>
      <vt:variant>
        <vt:i4>5</vt:i4>
      </vt:variant>
      <vt:variant>
        <vt:lpwstr/>
      </vt:variant>
      <vt:variant>
        <vt:lpwstr>_Toc422122230</vt:lpwstr>
      </vt:variant>
      <vt:variant>
        <vt:i4>1310774</vt:i4>
      </vt:variant>
      <vt:variant>
        <vt:i4>56</vt:i4>
      </vt:variant>
      <vt:variant>
        <vt:i4>0</vt:i4>
      </vt:variant>
      <vt:variant>
        <vt:i4>5</vt:i4>
      </vt:variant>
      <vt:variant>
        <vt:lpwstr/>
      </vt:variant>
      <vt:variant>
        <vt:lpwstr>_Toc422122229</vt:lpwstr>
      </vt:variant>
      <vt:variant>
        <vt:i4>1310774</vt:i4>
      </vt:variant>
      <vt:variant>
        <vt:i4>50</vt:i4>
      </vt:variant>
      <vt:variant>
        <vt:i4>0</vt:i4>
      </vt:variant>
      <vt:variant>
        <vt:i4>5</vt:i4>
      </vt:variant>
      <vt:variant>
        <vt:lpwstr/>
      </vt:variant>
      <vt:variant>
        <vt:lpwstr>_Toc422122228</vt:lpwstr>
      </vt:variant>
      <vt:variant>
        <vt:i4>1310774</vt:i4>
      </vt:variant>
      <vt:variant>
        <vt:i4>44</vt:i4>
      </vt:variant>
      <vt:variant>
        <vt:i4>0</vt:i4>
      </vt:variant>
      <vt:variant>
        <vt:i4>5</vt:i4>
      </vt:variant>
      <vt:variant>
        <vt:lpwstr/>
      </vt:variant>
      <vt:variant>
        <vt:lpwstr>_Toc422122227</vt:lpwstr>
      </vt:variant>
      <vt:variant>
        <vt:i4>1310774</vt:i4>
      </vt:variant>
      <vt:variant>
        <vt:i4>38</vt:i4>
      </vt:variant>
      <vt:variant>
        <vt:i4>0</vt:i4>
      </vt:variant>
      <vt:variant>
        <vt:i4>5</vt:i4>
      </vt:variant>
      <vt:variant>
        <vt:lpwstr/>
      </vt:variant>
      <vt:variant>
        <vt:lpwstr>_Toc422122226</vt:lpwstr>
      </vt:variant>
      <vt:variant>
        <vt:i4>1310774</vt:i4>
      </vt:variant>
      <vt:variant>
        <vt:i4>32</vt:i4>
      </vt:variant>
      <vt:variant>
        <vt:i4>0</vt:i4>
      </vt:variant>
      <vt:variant>
        <vt:i4>5</vt:i4>
      </vt:variant>
      <vt:variant>
        <vt:lpwstr/>
      </vt:variant>
      <vt:variant>
        <vt:lpwstr>_Toc422122225</vt:lpwstr>
      </vt:variant>
      <vt:variant>
        <vt:i4>1310774</vt:i4>
      </vt:variant>
      <vt:variant>
        <vt:i4>26</vt:i4>
      </vt:variant>
      <vt:variant>
        <vt:i4>0</vt:i4>
      </vt:variant>
      <vt:variant>
        <vt:i4>5</vt:i4>
      </vt:variant>
      <vt:variant>
        <vt:lpwstr/>
      </vt:variant>
      <vt:variant>
        <vt:lpwstr>_Toc422122224</vt:lpwstr>
      </vt:variant>
      <vt:variant>
        <vt:i4>1310774</vt:i4>
      </vt:variant>
      <vt:variant>
        <vt:i4>20</vt:i4>
      </vt:variant>
      <vt:variant>
        <vt:i4>0</vt:i4>
      </vt:variant>
      <vt:variant>
        <vt:i4>5</vt:i4>
      </vt:variant>
      <vt:variant>
        <vt:lpwstr/>
      </vt:variant>
      <vt:variant>
        <vt:lpwstr>_Toc422122223</vt:lpwstr>
      </vt:variant>
      <vt:variant>
        <vt:i4>1310774</vt:i4>
      </vt:variant>
      <vt:variant>
        <vt:i4>14</vt:i4>
      </vt:variant>
      <vt:variant>
        <vt:i4>0</vt:i4>
      </vt:variant>
      <vt:variant>
        <vt:i4>5</vt:i4>
      </vt:variant>
      <vt:variant>
        <vt:lpwstr/>
      </vt:variant>
      <vt:variant>
        <vt:lpwstr>_Toc422122222</vt:lpwstr>
      </vt:variant>
      <vt:variant>
        <vt:i4>1310774</vt:i4>
      </vt:variant>
      <vt:variant>
        <vt:i4>8</vt:i4>
      </vt:variant>
      <vt:variant>
        <vt:i4>0</vt:i4>
      </vt:variant>
      <vt:variant>
        <vt:i4>5</vt:i4>
      </vt:variant>
      <vt:variant>
        <vt:lpwstr/>
      </vt:variant>
      <vt:variant>
        <vt:lpwstr>_Toc422122221</vt:lpwstr>
      </vt:variant>
      <vt:variant>
        <vt:i4>1310774</vt:i4>
      </vt:variant>
      <vt:variant>
        <vt:i4>2</vt:i4>
      </vt:variant>
      <vt:variant>
        <vt:i4>0</vt:i4>
      </vt:variant>
      <vt:variant>
        <vt:i4>5</vt:i4>
      </vt:variant>
      <vt:variant>
        <vt:lpwstr/>
      </vt:variant>
      <vt:variant>
        <vt:lpwstr>_Toc422122220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dc:description/>
  <cp:lastModifiedBy>tiberiu boros</cp:lastModifiedBy>
  <cp:revision>3</cp:revision>
  <cp:lastPrinted>1899-12-31T21:00:00Z</cp:lastPrinted>
  <dcterms:created xsi:type="dcterms:W3CDTF">2015-06-17T13:41:00Z</dcterms:created>
  <dcterms:modified xsi:type="dcterms:W3CDTF">2015-06-22T06:25:00Z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&lt;ENInstantFormat&gt;&lt;Enabled&gt;1&lt;/Enabled&gt;&lt;ScanUnformatted&gt;1&lt;/ScanUnformatted&gt;&lt;ScanChanges&gt;1&lt;/ScanChanges&gt;&lt;/ENInstantFormat&gt;</vt:lpwstr>
  </property>
  <property fmtid="{D5CDD505-2E9C-101B-9397-08002B2CF9AE}" pid="3" name="EN.Layout">
    <vt:lpwstr>&lt;ENLayout&gt;&lt;Style&gt;IEEE&lt;/Style&gt;&lt;LeftDelim&gt;{&lt;/LeftDelim&gt;&lt;RightDelim&gt;}&lt;/RightDelim&gt;&lt;FontName&gt;Times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vt:lpwstr>
  </property>
  <property fmtid="{D5CDD505-2E9C-101B-9397-08002B2CF9AE}" pid="4" name="EN.Libraries">
    <vt:lpwstr>&lt;Libraries&gt;&lt;item db-id="vwf0azseb5ewtve5pzgx52tn09d0wfse0xva"&gt;My EndNote Library&lt;record-ids&gt;&lt;item&gt;110&lt;/item&gt;&lt;/record-ids&gt;&lt;/item&gt;&lt;/Libraries&gt;</vt:lpwstr>
  </property>
</Properties>
</file>